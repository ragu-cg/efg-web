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9C64F" w14:textId="77777777" w:rsidR="004D4A1B" w:rsidRDefault="00600EA9">
      <w:pPr>
        <w:pStyle w:val="Title"/>
      </w:pPr>
      <w:r>
        <w:rPr>
          <w:noProof/>
        </w:rPr>
        <w:drawing>
          <wp:anchor distT="0" distB="0" distL="0" distR="0" simplePos="0" relativeHeight="251626496" behindDoc="0" locked="0" layoutInCell="1" allowOverlap="1" wp14:anchorId="15872401" wp14:editId="7C7CF747">
            <wp:simplePos x="0" y="0"/>
            <wp:positionH relativeFrom="page">
              <wp:posOffset>548640</wp:posOffset>
            </wp:positionH>
            <wp:positionV relativeFrom="paragraph">
              <wp:posOffset>103323</wp:posOffset>
            </wp:positionV>
            <wp:extent cx="655178" cy="568590"/>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655178" cy="568590"/>
                    </a:xfrm>
                    <a:prstGeom prst="rect">
                      <a:avLst/>
                    </a:prstGeom>
                  </pic:spPr>
                </pic:pic>
              </a:graphicData>
            </a:graphic>
          </wp:anchor>
        </w:drawing>
      </w:r>
      <w:r>
        <w:rPr>
          <w:color w:val="006FC0"/>
        </w:rPr>
        <w:t>EFG</w:t>
      </w:r>
      <w:r>
        <w:rPr>
          <w:color w:val="006FC0"/>
          <w:spacing w:val="-5"/>
        </w:rPr>
        <w:t xml:space="preserve"> </w:t>
      </w:r>
      <w:r>
        <w:rPr>
          <w:color w:val="006FC0"/>
        </w:rPr>
        <w:t>TRAINING</w:t>
      </w:r>
      <w:r>
        <w:rPr>
          <w:color w:val="006FC0"/>
          <w:spacing w:val="-2"/>
        </w:rPr>
        <w:t xml:space="preserve"> </w:t>
      </w:r>
      <w:r>
        <w:rPr>
          <w:color w:val="006FC0"/>
        </w:rPr>
        <w:t>SERVICES</w:t>
      </w:r>
      <w:r>
        <w:rPr>
          <w:color w:val="006FC0"/>
          <w:spacing w:val="-2"/>
        </w:rPr>
        <w:t xml:space="preserve"> </w:t>
      </w:r>
      <w:r>
        <w:rPr>
          <w:color w:val="006FC0"/>
        </w:rPr>
        <w:t>PRIVATE</w:t>
      </w:r>
      <w:r>
        <w:rPr>
          <w:color w:val="006FC0"/>
          <w:spacing w:val="-6"/>
        </w:rPr>
        <w:t xml:space="preserve"> </w:t>
      </w:r>
      <w:r>
        <w:rPr>
          <w:color w:val="006FC0"/>
          <w:spacing w:val="-5"/>
        </w:rPr>
        <w:t>LTD</w:t>
      </w:r>
    </w:p>
    <w:p w14:paraId="4BC975C7" w14:textId="77777777" w:rsidR="004D4A1B" w:rsidRDefault="00600EA9">
      <w:pPr>
        <w:pStyle w:val="BodyText"/>
        <w:spacing w:line="390" w:lineRule="exact"/>
        <w:ind w:left="1215"/>
        <w:jc w:val="center"/>
      </w:pPr>
      <w:r>
        <w:rPr>
          <w:noProof/>
        </w:rPr>
        <mc:AlternateContent>
          <mc:Choice Requires="wps">
            <w:drawing>
              <wp:anchor distT="0" distB="0" distL="0" distR="0" simplePos="0" relativeHeight="251627520" behindDoc="0" locked="0" layoutInCell="1" allowOverlap="1" wp14:anchorId="6127527B" wp14:editId="3C9423E8">
                <wp:simplePos x="0" y="0"/>
                <wp:positionH relativeFrom="page">
                  <wp:posOffset>5290439</wp:posOffset>
                </wp:positionH>
                <wp:positionV relativeFrom="paragraph">
                  <wp:posOffset>1504118</wp:posOffset>
                </wp:positionV>
                <wp:extent cx="1735455" cy="6350"/>
                <wp:effectExtent l="0" t="0" r="0" b="0"/>
                <wp:wrapNone/>
                <wp:docPr id="10" name="Graphic 10"/>
                <wp:cNvGraphicFramePr/>
                <a:graphic xmlns:a="http://schemas.openxmlformats.org/drawingml/2006/main">
                  <a:graphicData uri="http://schemas.microsoft.com/office/word/2010/wordprocessingShape">
                    <wps:wsp>
                      <wps:cNvSpPr/>
                      <wps:spPr>
                        <a:xfrm>
                          <a:off x="0" y="0"/>
                          <a:ext cx="1735455" cy="6350"/>
                        </a:xfrm>
                        <a:custGeom>
                          <a:avLst/>
                          <a:gdLst/>
                          <a:ahLst/>
                          <a:cxnLst/>
                          <a:rect l="l" t="t" r="r" b="b"/>
                          <a:pathLst>
                            <a:path w="1735455" h="6350">
                              <a:moveTo>
                                <a:pt x="1735188" y="0"/>
                              </a:moveTo>
                              <a:lnTo>
                                <a:pt x="1729105" y="0"/>
                              </a:lnTo>
                              <a:lnTo>
                                <a:pt x="6096" y="0"/>
                              </a:lnTo>
                              <a:lnTo>
                                <a:pt x="0" y="0"/>
                              </a:lnTo>
                              <a:lnTo>
                                <a:pt x="0" y="6096"/>
                              </a:lnTo>
                              <a:lnTo>
                                <a:pt x="6096" y="6096"/>
                              </a:lnTo>
                              <a:lnTo>
                                <a:pt x="1729105" y="6096"/>
                              </a:lnTo>
                              <a:lnTo>
                                <a:pt x="1735188" y="6096"/>
                              </a:lnTo>
                              <a:lnTo>
                                <a:pt x="173518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0" o:spid="_x0000_s1025" style="width:136.65pt;height:0.5pt;margin-top:118.45pt;margin-left:416.55pt;mso-position-horizontal-relative:page;mso-wrap-distance-bottom:0;mso-wrap-distance-left:0;mso-wrap-distance-right:0;mso-wrap-distance-top:0;mso-wrap-style:square;position:absolute;v-text-anchor:top;visibility:visible;z-index:251660288" coordsize="1735455,6350" path="m1735188,l1729105,l6096,,,,,6096l6096,6096l1729105,6096l1735188,6096l1735188,xe" fillcolor="black" stroked="f">
                <v:path arrowok="t"/>
              </v:shape>
            </w:pict>
          </mc:Fallback>
        </mc:AlternateContent>
      </w:r>
      <w:r>
        <w:rPr>
          <w:noProof/>
        </w:rPr>
        <mc:AlternateContent>
          <mc:Choice Requires="wps">
            <w:drawing>
              <wp:anchor distT="0" distB="0" distL="0" distR="0" simplePos="0" relativeHeight="251628544" behindDoc="0" locked="0" layoutInCell="1" allowOverlap="1" wp14:anchorId="1A32525A" wp14:editId="178DFCB9">
                <wp:simplePos x="0" y="0"/>
                <wp:positionH relativeFrom="page">
                  <wp:posOffset>501700</wp:posOffset>
                </wp:positionH>
                <wp:positionV relativeFrom="paragraph">
                  <wp:posOffset>540569</wp:posOffset>
                </wp:positionV>
                <wp:extent cx="6564630" cy="9677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9677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0E3987" w14:paraId="2E59F3F1"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4E0507B9" w14:textId="77777777" w:rsidR="004D4A1B" w:rsidRDefault="00600EA9">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320614D5" w14:textId="77777777" w:rsidR="004D4A1B" w:rsidRDefault="00600EA9" w:rsidP="008C1B24">
                                  <w:pPr>
                                    <w:pStyle w:val="TableParagraph"/>
                                    <w:spacing w:before="28"/>
                                    <w:rPr>
                                      <w:rFonts w:ascii="Arial"/>
                                      <w:b/>
                                      <w:sz w:val="20"/>
                                    </w:rPr>
                                  </w:pPr>
                                  <w:r>
                                    <w:rPr>
                                      <w:rFonts w:ascii="Arial"/>
                                      <w:b/>
                                      <w:color w:val="FFFFFF"/>
                                      <w:spacing w:val="-2"/>
                                      <w:sz w:val="20"/>
                                    </w:rPr>
                                    <w:t>RMATION</w:t>
                                  </w:r>
                                </w:p>
                              </w:tc>
                            </w:tr>
                            <w:tr w:rsidR="000E3987" w14:paraId="25A2301C" w14:textId="77777777">
                              <w:trPr>
                                <w:trHeight w:val="397"/>
                              </w:trPr>
                              <w:tc>
                                <w:tcPr>
                                  <w:tcW w:w="2372" w:type="dxa"/>
                                  <w:tcBorders>
                                    <w:top w:val="single" w:sz="4" w:space="0" w:color="000000"/>
                                  </w:tcBorders>
                                </w:tcPr>
                                <w:p w14:paraId="4BF01FBE" w14:textId="77777777" w:rsidR="004D4A1B" w:rsidRDefault="00600EA9">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55FEA8E5" w14:textId="77777777" w:rsidR="004D4A1B" w:rsidRDefault="004D4A1B">
                                  <w:pPr>
                                    <w:pStyle w:val="TableParagraph"/>
                                    <w:rPr>
                                      <w:rFonts w:ascii="Times New Roman"/>
                                      <w:sz w:val="18"/>
                                    </w:rPr>
                                  </w:pPr>
                                </w:p>
                              </w:tc>
                            </w:tr>
                            <w:tr w:rsidR="000E3987" w14:paraId="392E42D9" w14:textId="77777777">
                              <w:trPr>
                                <w:trHeight w:val="397"/>
                              </w:trPr>
                              <w:tc>
                                <w:tcPr>
                                  <w:tcW w:w="2372" w:type="dxa"/>
                                </w:tcPr>
                                <w:p w14:paraId="5A1C709F" w14:textId="77777777" w:rsidR="004D4A1B" w:rsidRDefault="00600EA9">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1019646C" w14:textId="77777777" w:rsidR="004D4A1B" w:rsidRDefault="004D4A1B">
                                  <w:pPr>
                                    <w:pStyle w:val="TableParagraph"/>
                                    <w:rPr>
                                      <w:rFonts w:ascii="Times New Roman"/>
                                      <w:sz w:val="18"/>
                                    </w:rPr>
                                  </w:pPr>
                                </w:p>
                              </w:tc>
                            </w:tr>
                            <w:tr w:rsidR="000E3987" w14:paraId="451F3E01" w14:textId="77777777">
                              <w:trPr>
                                <w:trHeight w:val="408"/>
                              </w:trPr>
                              <w:tc>
                                <w:tcPr>
                                  <w:tcW w:w="2372" w:type="dxa"/>
                                </w:tcPr>
                                <w:p w14:paraId="3EC760D7" w14:textId="77777777" w:rsidR="004D4A1B" w:rsidRDefault="00600EA9">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01DAE210" w14:textId="77777777" w:rsidR="004D4A1B" w:rsidRDefault="00600EA9">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5A9A7D10" w14:textId="77777777" w:rsidR="004D4A1B" w:rsidRDefault="004D4A1B">
                            <w:pPr>
                              <w:pStyle w:val="BodyText"/>
                            </w:pPr>
                          </w:p>
                        </w:txbxContent>
                      </wps:txbx>
                      <wps:bodyPr wrap="square" lIns="0" tIns="0" rIns="0" bIns="0" rtlCol="0"/>
                    </wps:wsp>
                  </a:graphicData>
                </a:graphic>
              </wp:anchor>
            </w:drawing>
          </mc:Choice>
          <mc:Fallback>
            <w:pict>
              <v:shapetype w14:anchorId="1A32525A" id="_x0000_t202" coordsize="21600,21600" o:spt="202" path="m,l,21600r21600,l21600,xe">
                <v:stroke joinstyle="miter"/>
                <v:path gradientshapeok="t" o:connecttype="rect"/>
              </v:shapetype>
              <v:shape id="Textbox 11" o:spid="_x0000_s1026" type="#_x0000_t202" style="position:absolute;left:0;text-align:left;margin-left:39.5pt;margin-top:42.55pt;width:516.9pt;height:76.2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0E3987" w14:paraId="2E59F3F1"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4E0507B9" w14:textId="77777777" w:rsidR="004D4A1B" w:rsidRDefault="00600EA9">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320614D5" w14:textId="77777777" w:rsidR="004D4A1B" w:rsidRDefault="00600EA9" w:rsidP="008C1B24">
                            <w:pPr>
                              <w:pStyle w:val="TableParagraph"/>
                              <w:spacing w:before="28"/>
                              <w:rPr>
                                <w:rFonts w:ascii="Arial"/>
                                <w:b/>
                                <w:sz w:val="20"/>
                              </w:rPr>
                            </w:pPr>
                            <w:r>
                              <w:rPr>
                                <w:rFonts w:ascii="Arial"/>
                                <w:b/>
                                <w:color w:val="FFFFFF"/>
                                <w:spacing w:val="-2"/>
                                <w:sz w:val="20"/>
                              </w:rPr>
                              <w:t>RMATION</w:t>
                            </w:r>
                          </w:p>
                        </w:tc>
                      </w:tr>
                      <w:tr w:rsidR="000E3987" w14:paraId="25A2301C" w14:textId="77777777">
                        <w:trPr>
                          <w:trHeight w:val="397"/>
                        </w:trPr>
                        <w:tc>
                          <w:tcPr>
                            <w:tcW w:w="2372" w:type="dxa"/>
                            <w:tcBorders>
                              <w:top w:val="single" w:sz="4" w:space="0" w:color="000000"/>
                            </w:tcBorders>
                          </w:tcPr>
                          <w:p w14:paraId="4BF01FBE" w14:textId="77777777" w:rsidR="004D4A1B" w:rsidRDefault="00600EA9">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55FEA8E5" w14:textId="77777777" w:rsidR="004D4A1B" w:rsidRDefault="004D4A1B">
                            <w:pPr>
                              <w:pStyle w:val="TableParagraph"/>
                              <w:rPr>
                                <w:rFonts w:ascii="Times New Roman"/>
                                <w:sz w:val="18"/>
                              </w:rPr>
                            </w:pPr>
                          </w:p>
                        </w:tc>
                      </w:tr>
                      <w:tr w:rsidR="000E3987" w14:paraId="392E42D9" w14:textId="77777777">
                        <w:trPr>
                          <w:trHeight w:val="397"/>
                        </w:trPr>
                        <w:tc>
                          <w:tcPr>
                            <w:tcW w:w="2372" w:type="dxa"/>
                          </w:tcPr>
                          <w:p w14:paraId="5A1C709F" w14:textId="77777777" w:rsidR="004D4A1B" w:rsidRDefault="00600EA9">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1019646C" w14:textId="77777777" w:rsidR="004D4A1B" w:rsidRDefault="004D4A1B">
                            <w:pPr>
                              <w:pStyle w:val="TableParagraph"/>
                              <w:rPr>
                                <w:rFonts w:ascii="Times New Roman"/>
                                <w:sz w:val="18"/>
                              </w:rPr>
                            </w:pPr>
                          </w:p>
                        </w:tc>
                      </w:tr>
                      <w:tr w:rsidR="000E3987" w14:paraId="451F3E01" w14:textId="77777777">
                        <w:trPr>
                          <w:trHeight w:val="408"/>
                        </w:trPr>
                        <w:tc>
                          <w:tcPr>
                            <w:tcW w:w="2372" w:type="dxa"/>
                          </w:tcPr>
                          <w:p w14:paraId="3EC760D7" w14:textId="77777777" w:rsidR="004D4A1B" w:rsidRDefault="00600EA9">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01DAE210" w14:textId="77777777" w:rsidR="004D4A1B" w:rsidRDefault="00600EA9">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5A9A7D10" w14:textId="77777777" w:rsidR="004D4A1B" w:rsidRDefault="004D4A1B">
                      <w:pPr>
                        <w:pStyle w:val="BodyText"/>
                      </w:pPr>
                    </w:p>
                  </w:txbxContent>
                </v:textbox>
                <w10:wrap anchorx="page"/>
              </v:shape>
            </w:pict>
          </mc:Fallback>
        </mc:AlternateContent>
      </w:r>
      <w:r>
        <w:t>INDIVIDUAL</w:t>
      </w:r>
      <w:r>
        <w:rPr>
          <w:spacing w:val="-19"/>
        </w:rPr>
        <w:t xml:space="preserve"> </w:t>
      </w:r>
      <w:r>
        <w:t>COURSE</w:t>
      </w:r>
      <w:r>
        <w:rPr>
          <w:spacing w:val="-9"/>
        </w:rPr>
        <w:t xml:space="preserve"> </w:t>
      </w:r>
      <w:r>
        <w:t>PRE-REGISTRATION</w:t>
      </w:r>
      <w:r>
        <w:rPr>
          <w:spacing w:val="-14"/>
        </w:rPr>
        <w:t xml:space="preserve"> </w:t>
      </w:r>
      <w:r>
        <w:rPr>
          <w:spacing w:val="-4"/>
        </w:rPr>
        <w:t>FORM</w:t>
      </w:r>
    </w:p>
    <w:p w14:paraId="0AB82C29" w14:textId="77777777" w:rsidR="004D4A1B" w:rsidRDefault="004D4A1B">
      <w:pPr>
        <w:pStyle w:val="BodyText"/>
        <w:rPr>
          <w:sz w:val="20"/>
        </w:rPr>
      </w:pPr>
    </w:p>
    <w:p w14:paraId="5682E4B4" w14:textId="77777777" w:rsidR="004D4A1B" w:rsidRDefault="004D4A1B">
      <w:pPr>
        <w:pStyle w:val="BodyText"/>
        <w:rPr>
          <w:sz w:val="20"/>
        </w:rPr>
      </w:pPr>
    </w:p>
    <w:p w14:paraId="768CB5FD" w14:textId="77777777" w:rsidR="004D4A1B" w:rsidRDefault="004D4A1B">
      <w:pPr>
        <w:pStyle w:val="BodyText"/>
        <w:rPr>
          <w:sz w:val="20"/>
        </w:rPr>
      </w:pPr>
    </w:p>
    <w:p w14:paraId="0F2E9AA2" w14:textId="77777777" w:rsidR="004D4A1B" w:rsidRDefault="004D4A1B">
      <w:pPr>
        <w:pStyle w:val="BodyText"/>
        <w:rPr>
          <w:sz w:val="20"/>
        </w:rPr>
      </w:pPr>
    </w:p>
    <w:p w14:paraId="09EEE5BD" w14:textId="77777777" w:rsidR="004D4A1B" w:rsidRDefault="004D4A1B">
      <w:pPr>
        <w:pStyle w:val="BodyText"/>
        <w:rPr>
          <w:sz w:val="20"/>
        </w:rPr>
      </w:pPr>
    </w:p>
    <w:p w14:paraId="2CF02F92" w14:textId="77777777" w:rsidR="004D4A1B" w:rsidRDefault="004D4A1B">
      <w:pPr>
        <w:pStyle w:val="BodyText"/>
        <w:rPr>
          <w:sz w:val="20"/>
        </w:rPr>
      </w:pPr>
    </w:p>
    <w:p w14:paraId="155DB874" w14:textId="77777777" w:rsidR="004D4A1B" w:rsidRDefault="004D4A1B">
      <w:pPr>
        <w:pStyle w:val="BodyText"/>
        <w:rPr>
          <w:sz w:val="20"/>
        </w:rPr>
      </w:pPr>
    </w:p>
    <w:p w14:paraId="4779E766" w14:textId="77777777" w:rsidR="004D4A1B" w:rsidRDefault="004D4A1B">
      <w:pPr>
        <w:pStyle w:val="BodyText"/>
        <w:spacing w:before="30"/>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0E3987" w14:paraId="2CAE4EDC" w14:textId="77777777">
        <w:trPr>
          <w:trHeight w:val="417"/>
        </w:trPr>
        <w:tc>
          <w:tcPr>
            <w:tcW w:w="10198" w:type="dxa"/>
            <w:gridSpan w:val="9"/>
          </w:tcPr>
          <w:p w14:paraId="2AAF02CE" w14:textId="77777777" w:rsidR="004D4A1B" w:rsidRDefault="00600EA9">
            <w:pPr>
              <w:pStyle w:val="TableParagraph"/>
              <w:spacing w:line="20" w:lineRule="exact"/>
              <w:ind w:left="2372"/>
              <w:rPr>
                <w:rFonts w:ascii="Calibri"/>
                <w:sz w:val="2"/>
              </w:rPr>
            </w:pPr>
            <w:r>
              <w:rPr>
                <w:rFonts w:ascii="Calibri"/>
                <w:noProof/>
                <w:sz w:val="2"/>
              </w:rPr>
              <mc:AlternateContent>
                <mc:Choice Requires="wpg">
                  <w:drawing>
                    <wp:inline distT="0" distB="0" distL="0" distR="0" wp14:anchorId="3D24F742" wp14:editId="4E2E85B4">
                      <wp:extent cx="1808480" cy="6350"/>
                      <wp:effectExtent l="0" t="0" r="0" b="0"/>
                      <wp:docPr id="12" name="Group 12"/>
                      <wp:cNvGraphicFramePr/>
                      <a:graphic xmlns:a="http://schemas.openxmlformats.org/drawingml/2006/main">
                        <a:graphicData uri="http://schemas.microsoft.com/office/word/2010/wordprocessingGroup">
                          <wpg:wgp>
                            <wpg:cNvGrpSpPr/>
                            <wpg:grpSpPr>
                              <a:xfrm>
                                <a:off x="0" y="0"/>
                                <a:ext cx="1808480" cy="6350"/>
                                <a:chOff x="0" y="0"/>
                                <a:chExt cx="1808480" cy="6350"/>
                              </a:xfrm>
                            </wpg:grpSpPr>
                            <wps:wsp>
                              <wps:cNvPr id="13" name="Graphic 13"/>
                              <wps:cNvSpPr/>
                              <wps:spPr>
                                <a:xfrm>
                                  <a:off x="0" y="0"/>
                                  <a:ext cx="1808480" cy="6350"/>
                                </a:xfrm>
                                <a:custGeom>
                                  <a:avLst/>
                                  <a:gdLst/>
                                  <a:ahLst/>
                                  <a:cxnLst/>
                                  <a:rect l="l" t="t" r="r" b="b"/>
                                  <a:pathLst>
                                    <a:path w="1808480" h="6350">
                                      <a:moveTo>
                                        <a:pt x="6083" y="0"/>
                                      </a:moveTo>
                                      <a:lnTo>
                                        <a:pt x="0" y="0"/>
                                      </a:lnTo>
                                      <a:lnTo>
                                        <a:pt x="0" y="6096"/>
                                      </a:lnTo>
                                      <a:lnTo>
                                        <a:pt x="6083" y="6096"/>
                                      </a:lnTo>
                                      <a:lnTo>
                                        <a:pt x="6083" y="0"/>
                                      </a:lnTo>
                                      <a:close/>
                                    </a:path>
                                    <a:path w="1808480" h="6350">
                                      <a:moveTo>
                                        <a:pt x="737920" y="0"/>
                                      </a:moveTo>
                                      <a:lnTo>
                                        <a:pt x="6096" y="0"/>
                                      </a:lnTo>
                                      <a:lnTo>
                                        <a:pt x="6096" y="6096"/>
                                      </a:lnTo>
                                      <a:lnTo>
                                        <a:pt x="737920" y="6096"/>
                                      </a:lnTo>
                                      <a:lnTo>
                                        <a:pt x="737920" y="0"/>
                                      </a:lnTo>
                                      <a:close/>
                                    </a:path>
                                    <a:path w="1808480" h="6350">
                                      <a:moveTo>
                                        <a:pt x="1808099" y="0"/>
                                      </a:moveTo>
                                      <a:lnTo>
                                        <a:pt x="1808099" y="0"/>
                                      </a:lnTo>
                                      <a:lnTo>
                                        <a:pt x="737997" y="0"/>
                                      </a:lnTo>
                                      <a:lnTo>
                                        <a:pt x="737997" y="6096"/>
                                      </a:lnTo>
                                      <a:lnTo>
                                        <a:pt x="1808099" y="6096"/>
                                      </a:lnTo>
                                      <a:lnTo>
                                        <a:pt x="1808099"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2" o:spid="_x0000_i1027" style="width:142.4pt;height:0.5pt;mso-position-horizontal-relative:char;mso-position-vertical-relative:line" coordsize="18084,63">
                      <v:shape id="Graphic 13" o:spid="_x0000_s1028" style="width:18084;height:63;mso-wrap-style:square;position:absolute;v-text-anchor:top;visibility:visible" coordsize="1808480,6350" path="m6083,l,,,6096l6083,6096l6083,xem737920,l6096,l6096,6096l737920,6096l737920,xem1808099,l1808099,l737997,l737997,6096l1808099,6096l1808099,xe" fillcolor="black" stroked="f">
                        <v:path arrowok="t"/>
                      </v:shape>
                      <w10:anchorlock/>
                    </v:group>
                  </w:pict>
                </mc:Fallback>
              </mc:AlternateContent>
            </w:r>
          </w:p>
          <w:p w14:paraId="170B6F02" w14:textId="77777777" w:rsidR="004D4A1B" w:rsidRDefault="00600EA9">
            <w:pPr>
              <w:pStyle w:val="TableParagraph"/>
              <w:spacing w:before="133"/>
              <w:ind w:left="110"/>
              <w:rPr>
                <w:rFonts w:ascii="Arial"/>
                <w:b/>
                <w:sz w:val="20"/>
              </w:rPr>
            </w:pPr>
            <w:r>
              <w:rPr>
                <w:rFonts w:ascii="Arial"/>
                <w:b/>
                <w:noProof/>
                <w:sz w:val="20"/>
              </w:rPr>
              <mc:AlternateContent>
                <mc:Choice Requires="wpg">
                  <w:drawing>
                    <wp:anchor distT="0" distB="0" distL="0" distR="0" simplePos="0" relativeHeight="251629568" behindDoc="1" locked="0" layoutInCell="1" allowOverlap="1" wp14:anchorId="69CC255A" wp14:editId="57C1DB2A">
                      <wp:simplePos x="0" y="0"/>
                      <wp:positionH relativeFrom="column">
                        <wp:posOffset>-3047</wp:posOffset>
                      </wp:positionH>
                      <wp:positionV relativeFrom="paragraph">
                        <wp:posOffset>63371</wp:posOffset>
                      </wp:positionV>
                      <wp:extent cx="6485890" cy="192405"/>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192405"/>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4" o:spid="_x0000_s1029" style="width:510.7pt;height:15.15pt;margin-top:5pt;margin-left:-0.25pt;mso-wrap-distance-left:0;mso-wrap-distance-right:0;position:absolute;z-index:-251652096" coordsize="64858,1924">
                      <v:shape id="Graphic 15" o:spid="_x0000_s1030" style="width:64739;height:1804;left:60;mso-wrap-style:square;position:absolute;top:60;v-text-anchor:top;visibility:visible" coordsize="6473825,180340" path="m6473698,l,,,179831l6473698,179831l6473698,xe" fillcolor="#00af50" stroked="f">
                        <v:path arrowok="t"/>
                      </v:shape>
                      <v:shape id="Graphic 16" o:spid="_x0000_s1031" style="width:64858;height:1924;mso-wrap-style:square;position:absolute;v-text-anchor:top;visibility:visible" coordsize="6485890,192405" path="m6083,l,,,6096,,185928l,192024l6083,192024l6083,185928l6083,6096,6083,xem1167688,185928l6096,185928l6096,192024l1167688,192024l1167688,185928xem1173797,185928l1167714,185928l1167714,192024l1173797,192024l1173797,185928xem5223319,185928l5223319,185928l1173810,185928l1173810,192024l5223319,192024l5223319,185928xem6476670,185928l5223332,185928l5223332,192024l6476670,192024l6476670,185928xem6485826,l6479794,l6096,l6096,6096l6479743,6096l6479743,185928l6476695,185928l6476695,192024l6482791,192024l6485826,192024l6485826,185928l6485826,6096l6485826,xe" fillcolor="black" stroked="f">
                        <v:path arrowok="t"/>
                      </v:shape>
                    </v:group>
                  </w:pict>
                </mc:Fallback>
              </mc:AlternateContent>
            </w: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p>
        </w:tc>
      </w:tr>
      <w:tr w:rsidR="000E3987" w14:paraId="6F19413B" w14:textId="77777777">
        <w:trPr>
          <w:trHeight w:val="402"/>
        </w:trPr>
        <w:tc>
          <w:tcPr>
            <w:tcW w:w="1844" w:type="dxa"/>
          </w:tcPr>
          <w:p w14:paraId="36140B10" w14:textId="77777777" w:rsidR="004D4A1B" w:rsidRDefault="00600EA9">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39F9470B" w14:textId="77777777" w:rsidR="004D4A1B" w:rsidRDefault="004D4A1B">
            <w:pPr>
              <w:pStyle w:val="TableParagraph"/>
              <w:rPr>
                <w:rFonts w:ascii="Times New Roman"/>
                <w:sz w:val="18"/>
              </w:rPr>
            </w:pPr>
          </w:p>
        </w:tc>
        <w:tc>
          <w:tcPr>
            <w:tcW w:w="110" w:type="dxa"/>
            <w:tcBorders>
              <w:bottom w:val="single" w:sz="6" w:space="0" w:color="000000"/>
            </w:tcBorders>
          </w:tcPr>
          <w:p w14:paraId="2B274FDB"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1E2F5CC0" w14:textId="77777777" w:rsidR="004D4A1B" w:rsidRDefault="004D4A1B">
            <w:pPr>
              <w:pStyle w:val="TableParagraph"/>
              <w:rPr>
                <w:rFonts w:ascii="Times New Roman"/>
                <w:sz w:val="18"/>
              </w:rPr>
            </w:pPr>
          </w:p>
        </w:tc>
        <w:tc>
          <w:tcPr>
            <w:tcW w:w="1177" w:type="dxa"/>
            <w:tcBorders>
              <w:bottom w:val="single" w:sz="6" w:space="0" w:color="000000"/>
            </w:tcBorders>
          </w:tcPr>
          <w:p w14:paraId="1A060393" w14:textId="77777777" w:rsidR="004D4A1B" w:rsidRDefault="004D4A1B">
            <w:pPr>
              <w:pStyle w:val="TableParagraph"/>
              <w:rPr>
                <w:rFonts w:ascii="Times New Roman"/>
                <w:sz w:val="18"/>
              </w:rPr>
            </w:pPr>
          </w:p>
        </w:tc>
        <w:tc>
          <w:tcPr>
            <w:tcW w:w="150" w:type="dxa"/>
          </w:tcPr>
          <w:p w14:paraId="73C3DF5D" w14:textId="77777777" w:rsidR="004D4A1B" w:rsidRDefault="004D4A1B">
            <w:pPr>
              <w:pStyle w:val="TableParagraph"/>
              <w:rPr>
                <w:rFonts w:ascii="Times New Roman"/>
                <w:sz w:val="18"/>
              </w:rPr>
            </w:pPr>
          </w:p>
        </w:tc>
        <w:tc>
          <w:tcPr>
            <w:tcW w:w="1401" w:type="dxa"/>
          </w:tcPr>
          <w:p w14:paraId="3C5CDF22" w14:textId="77777777" w:rsidR="004D4A1B" w:rsidRDefault="00600EA9">
            <w:pPr>
              <w:pStyle w:val="TableParagraph"/>
              <w:spacing w:before="145"/>
              <w:ind w:left="50"/>
              <w:rPr>
                <w:rFonts w:ascii="Calibri"/>
                <w:b/>
                <w:sz w:val="18"/>
              </w:rPr>
            </w:pPr>
            <w:r>
              <w:rPr>
                <w:rFonts w:ascii="Calibri"/>
                <w:b/>
                <w:spacing w:val="-2"/>
                <w:sz w:val="18"/>
              </w:rPr>
              <w:t>GENDER:</w:t>
            </w:r>
          </w:p>
        </w:tc>
        <w:tc>
          <w:tcPr>
            <w:tcW w:w="1990" w:type="dxa"/>
          </w:tcPr>
          <w:p w14:paraId="51E8E801" w14:textId="77777777" w:rsidR="004D4A1B" w:rsidRDefault="00600EA9">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30592" behindDoc="1" locked="0" layoutInCell="1" allowOverlap="1" wp14:anchorId="4301C28F" wp14:editId="3591BBCC">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31616" behindDoc="1" locked="0" layoutInCell="1" allowOverlap="1" wp14:anchorId="32DE3E67" wp14:editId="130CBF3A">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0E3987" w14:paraId="73F261AC" w14:textId="77777777">
        <w:trPr>
          <w:trHeight w:val="397"/>
        </w:trPr>
        <w:tc>
          <w:tcPr>
            <w:tcW w:w="1844" w:type="dxa"/>
          </w:tcPr>
          <w:p w14:paraId="36E87097" w14:textId="77777777" w:rsidR="004D4A1B" w:rsidRDefault="00600EA9">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0E3429F3" w14:textId="77777777" w:rsidR="004D4A1B" w:rsidRDefault="004D4A1B">
            <w:pPr>
              <w:pStyle w:val="TableParagraph"/>
              <w:spacing w:before="7"/>
              <w:rPr>
                <w:rFonts w:ascii="Calibri"/>
                <w:b/>
                <w:sz w:val="10"/>
              </w:rPr>
            </w:pPr>
          </w:p>
          <w:p w14:paraId="023A01A2" w14:textId="77777777" w:rsidR="004D4A1B" w:rsidRDefault="00600EA9">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6B10C452" wp14:editId="7D487D17">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065D59BB" w14:textId="77777777" w:rsidR="004D4A1B" w:rsidRDefault="00600EA9">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4647FF0D" w14:textId="77777777" w:rsidR="004D4A1B" w:rsidRDefault="00600EA9">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32640" behindDoc="1" locked="0" layoutInCell="1" allowOverlap="1" wp14:anchorId="60F3CC92" wp14:editId="03FBE891">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53107552" w14:textId="77777777" w:rsidR="004D4A1B" w:rsidRDefault="00600EA9">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33664" behindDoc="1" locked="0" layoutInCell="1" allowOverlap="1" wp14:anchorId="7215A8E3" wp14:editId="43FCFEBB">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34688" behindDoc="1" locked="0" layoutInCell="1" allowOverlap="1" wp14:anchorId="5BC525EC" wp14:editId="354CAE58">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3971B304" w14:textId="77777777" w:rsidR="004D4A1B" w:rsidRDefault="004D4A1B">
            <w:pPr>
              <w:pStyle w:val="TableParagraph"/>
              <w:rPr>
                <w:rFonts w:ascii="Times New Roman"/>
                <w:sz w:val="18"/>
              </w:rPr>
            </w:pPr>
          </w:p>
        </w:tc>
        <w:tc>
          <w:tcPr>
            <w:tcW w:w="1401" w:type="dxa"/>
          </w:tcPr>
          <w:p w14:paraId="59ED6D54" w14:textId="77777777" w:rsidR="004D4A1B" w:rsidRDefault="00600EA9">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0488174C" w14:textId="77777777" w:rsidR="004D4A1B" w:rsidRDefault="004D4A1B">
            <w:pPr>
              <w:pStyle w:val="TableParagraph"/>
              <w:rPr>
                <w:rFonts w:ascii="Times New Roman"/>
                <w:sz w:val="18"/>
              </w:rPr>
            </w:pPr>
          </w:p>
        </w:tc>
      </w:tr>
      <w:tr w:rsidR="000E3987" w14:paraId="172B0985" w14:textId="77777777">
        <w:trPr>
          <w:trHeight w:val="398"/>
        </w:trPr>
        <w:tc>
          <w:tcPr>
            <w:tcW w:w="1844" w:type="dxa"/>
          </w:tcPr>
          <w:p w14:paraId="349A03FD" w14:textId="77777777" w:rsidR="004D4A1B" w:rsidRDefault="004D4A1B">
            <w:pPr>
              <w:pStyle w:val="TableParagraph"/>
              <w:rPr>
                <w:rFonts w:ascii="Times New Roman"/>
                <w:sz w:val="18"/>
              </w:rPr>
            </w:pPr>
          </w:p>
        </w:tc>
        <w:tc>
          <w:tcPr>
            <w:tcW w:w="418" w:type="dxa"/>
          </w:tcPr>
          <w:p w14:paraId="1397C82C" w14:textId="77777777" w:rsidR="004D4A1B" w:rsidRDefault="004D4A1B">
            <w:pPr>
              <w:pStyle w:val="TableParagraph"/>
              <w:spacing w:before="7"/>
              <w:rPr>
                <w:rFonts w:ascii="Calibri"/>
                <w:b/>
                <w:sz w:val="10"/>
              </w:rPr>
            </w:pPr>
          </w:p>
          <w:p w14:paraId="40E6E97F" w14:textId="77777777" w:rsidR="004D4A1B" w:rsidRDefault="00600EA9">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59C9371D" wp14:editId="175448E0">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759878BD" w14:textId="77777777" w:rsidR="004D4A1B" w:rsidRDefault="00600EA9">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35712" behindDoc="1" locked="0" layoutInCell="1" allowOverlap="1" wp14:anchorId="177C7E16" wp14:editId="1DFDDB20">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755CCF10" w14:textId="77777777" w:rsidR="004D4A1B" w:rsidRDefault="00600EA9">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36736" behindDoc="1" locked="0" layoutInCell="1" allowOverlap="1" wp14:anchorId="2ECC18E4" wp14:editId="66E3BA7E">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048081F1" w14:textId="77777777" w:rsidR="004D4A1B" w:rsidRDefault="004D4A1B">
            <w:pPr>
              <w:pStyle w:val="TableParagraph"/>
              <w:rPr>
                <w:rFonts w:ascii="Times New Roman"/>
                <w:sz w:val="18"/>
              </w:rPr>
            </w:pPr>
          </w:p>
        </w:tc>
        <w:tc>
          <w:tcPr>
            <w:tcW w:w="150" w:type="dxa"/>
          </w:tcPr>
          <w:p w14:paraId="5105A808" w14:textId="77777777" w:rsidR="004D4A1B" w:rsidRDefault="004D4A1B">
            <w:pPr>
              <w:pStyle w:val="TableParagraph"/>
              <w:rPr>
                <w:rFonts w:ascii="Times New Roman"/>
                <w:sz w:val="18"/>
              </w:rPr>
            </w:pPr>
          </w:p>
        </w:tc>
        <w:tc>
          <w:tcPr>
            <w:tcW w:w="1401" w:type="dxa"/>
          </w:tcPr>
          <w:p w14:paraId="610C1E8F" w14:textId="77777777" w:rsidR="004D4A1B" w:rsidRDefault="00600EA9">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28FD441E" w14:textId="77777777" w:rsidR="004D4A1B" w:rsidRDefault="004D4A1B">
            <w:pPr>
              <w:pStyle w:val="TableParagraph"/>
              <w:rPr>
                <w:rFonts w:ascii="Times New Roman"/>
                <w:sz w:val="18"/>
              </w:rPr>
            </w:pPr>
          </w:p>
        </w:tc>
      </w:tr>
      <w:tr w:rsidR="000E3987" w14:paraId="7F0DAF6C" w14:textId="77777777">
        <w:trPr>
          <w:trHeight w:val="393"/>
        </w:trPr>
        <w:tc>
          <w:tcPr>
            <w:tcW w:w="1844" w:type="dxa"/>
          </w:tcPr>
          <w:p w14:paraId="6918E5E4" w14:textId="77777777" w:rsidR="004D4A1B" w:rsidRDefault="00600EA9">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7B384CF7" w14:textId="77777777" w:rsidR="004D4A1B" w:rsidRDefault="004D4A1B">
            <w:pPr>
              <w:pStyle w:val="TableParagraph"/>
              <w:rPr>
                <w:rFonts w:ascii="Times New Roman"/>
                <w:sz w:val="18"/>
              </w:rPr>
            </w:pPr>
          </w:p>
        </w:tc>
        <w:tc>
          <w:tcPr>
            <w:tcW w:w="110" w:type="dxa"/>
            <w:tcBorders>
              <w:bottom w:val="single" w:sz="6" w:space="0" w:color="000000"/>
            </w:tcBorders>
          </w:tcPr>
          <w:p w14:paraId="39EDAA93"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6DB59334" w14:textId="77777777" w:rsidR="004D4A1B" w:rsidRDefault="004D4A1B">
            <w:pPr>
              <w:pStyle w:val="TableParagraph"/>
              <w:rPr>
                <w:rFonts w:ascii="Times New Roman"/>
                <w:sz w:val="18"/>
              </w:rPr>
            </w:pPr>
          </w:p>
        </w:tc>
        <w:tc>
          <w:tcPr>
            <w:tcW w:w="1177" w:type="dxa"/>
            <w:tcBorders>
              <w:bottom w:val="single" w:sz="6" w:space="0" w:color="000000"/>
            </w:tcBorders>
          </w:tcPr>
          <w:p w14:paraId="69DD2EDE" w14:textId="77777777" w:rsidR="004D4A1B" w:rsidRDefault="004D4A1B">
            <w:pPr>
              <w:pStyle w:val="TableParagraph"/>
              <w:rPr>
                <w:rFonts w:ascii="Times New Roman"/>
                <w:sz w:val="18"/>
              </w:rPr>
            </w:pPr>
          </w:p>
        </w:tc>
        <w:tc>
          <w:tcPr>
            <w:tcW w:w="150" w:type="dxa"/>
          </w:tcPr>
          <w:p w14:paraId="655BF9F3" w14:textId="77777777" w:rsidR="004D4A1B" w:rsidRDefault="004D4A1B">
            <w:pPr>
              <w:pStyle w:val="TableParagraph"/>
              <w:rPr>
                <w:rFonts w:ascii="Times New Roman"/>
                <w:sz w:val="18"/>
              </w:rPr>
            </w:pPr>
          </w:p>
        </w:tc>
        <w:tc>
          <w:tcPr>
            <w:tcW w:w="1401" w:type="dxa"/>
          </w:tcPr>
          <w:p w14:paraId="1490D06C" w14:textId="77777777" w:rsidR="004D4A1B" w:rsidRDefault="00600EA9">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12987D5A" w14:textId="77777777" w:rsidR="004D4A1B" w:rsidRDefault="004D4A1B">
            <w:pPr>
              <w:pStyle w:val="TableParagraph"/>
              <w:rPr>
                <w:rFonts w:ascii="Times New Roman"/>
                <w:sz w:val="18"/>
              </w:rPr>
            </w:pPr>
          </w:p>
        </w:tc>
      </w:tr>
      <w:tr w:rsidR="000E3987" w14:paraId="71A8255A" w14:textId="77777777">
        <w:trPr>
          <w:trHeight w:val="551"/>
        </w:trPr>
        <w:tc>
          <w:tcPr>
            <w:tcW w:w="1844" w:type="dxa"/>
          </w:tcPr>
          <w:p w14:paraId="4B0FB83F" w14:textId="77777777" w:rsidR="004D4A1B" w:rsidRDefault="00600EA9">
            <w:pPr>
              <w:pStyle w:val="TableParagraph"/>
              <w:spacing w:before="1"/>
              <w:ind w:left="110"/>
              <w:rPr>
                <w:rFonts w:ascii="Calibri"/>
                <w:b/>
                <w:sz w:val="18"/>
              </w:rPr>
            </w:pPr>
            <w:r>
              <w:rPr>
                <w:rFonts w:ascii="Calibri"/>
                <w:b/>
                <w:spacing w:val="-2"/>
                <w:sz w:val="18"/>
              </w:rPr>
              <w:t>CONTACT</w:t>
            </w:r>
          </w:p>
          <w:p w14:paraId="351C2606" w14:textId="77777777" w:rsidR="004D4A1B" w:rsidRDefault="00600EA9">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13EB858E" w14:textId="77777777" w:rsidR="004D4A1B" w:rsidRDefault="004D4A1B">
            <w:pPr>
              <w:pStyle w:val="TableParagraph"/>
              <w:spacing w:before="2"/>
              <w:rPr>
                <w:rFonts w:ascii="Calibri"/>
                <w:b/>
                <w:sz w:val="18"/>
              </w:rPr>
            </w:pPr>
          </w:p>
          <w:p w14:paraId="4D6F561A" w14:textId="77777777" w:rsidR="004D4A1B" w:rsidRDefault="00600EA9">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43470228" w14:textId="77777777" w:rsidR="004D4A1B" w:rsidRDefault="004D4A1B">
            <w:pPr>
              <w:pStyle w:val="TableParagraph"/>
              <w:rPr>
                <w:rFonts w:ascii="Times New Roman"/>
                <w:sz w:val="18"/>
              </w:rPr>
            </w:pPr>
          </w:p>
        </w:tc>
        <w:tc>
          <w:tcPr>
            <w:tcW w:w="150" w:type="dxa"/>
          </w:tcPr>
          <w:p w14:paraId="162A82CA" w14:textId="77777777" w:rsidR="004D4A1B" w:rsidRDefault="004D4A1B">
            <w:pPr>
              <w:pStyle w:val="TableParagraph"/>
              <w:rPr>
                <w:rFonts w:ascii="Times New Roman"/>
                <w:sz w:val="18"/>
              </w:rPr>
            </w:pPr>
          </w:p>
        </w:tc>
        <w:tc>
          <w:tcPr>
            <w:tcW w:w="1401" w:type="dxa"/>
          </w:tcPr>
          <w:p w14:paraId="77E83315" w14:textId="77777777" w:rsidR="004D4A1B" w:rsidRDefault="004D4A1B">
            <w:pPr>
              <w:pStyle w:val="TableParagraph"/>
              <w:rPr>
                <w:rFonts w:ascii="Times New Roman"/>
                <w:sz w:val="18"/>
              </w:rPr>
            </w:pPr>
          </w:p>
        </w:tc>
        <w:tc>
          <w:tcPr>
            <w:tcW w:w="1990" w:type="dxa"/>
            <w:tcBorders>
              <w:top w:val="single" w:sz="6" w:space="0" w:color="000000"/>
            </w:tcBorders>
          </w:tcPr>
          <w:p w14:paraId="21FC9335" w14:textId="77777777" w:rsidR="004D4A1B" w:rsidRDefault="004D4A1B">
            <w:pPr>
              <w:pStyle w:val="TableParagraph"/>
              <w:rPr>
                <w:rFonts w:ascii="Times New Roman"/>
                <w:sz w:val="18"/>
              </w:rPr>
            </w:pPr>
          </w:p>
        </w:tc>
      </w:tr>
      <w:tr w:rsidR="000E3987" w14:paraId="4C0F4193" w14:textId="77777777">
        <w:trPr>
          <w:trHeight w:val="335"/>
        </w:trPr>
        <w:tc>
          <w:tcPr>
            <w:tcW w:w="1844" w:type="dxa"/>
          </w:tcPr>
          <w:p w14:paraId="5AADEA60" w14:textId="77777777" w:rsidR="004D4A1B" w:rsidRDefault="00600EA9">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5D05484E" w14:textId="77777777" w:rsidR="004D4A1B" w:rsidRDefault="004D4A1B">
            <w:pPr>
              <w:pStyle w:val="TableParagraph"/>
              <w:rPr>
                <w:rFonts w:ascii="Times New Roman"/>
                <w:sz w:val="18"/>
              </w:rPr>
            </w:pPr>
          </w:p>
        </w:tc>
        <w:tc>
          <w:tcPr>
            <w:tcW w:w="110" w:type="dxa"/>
            <w:tcBorders>
              <w:bottom w:val="single" w:sz="4" w:space="0" w:color="000000"/>
            </w:tcBorders>
          </w:tcPr>
          <w:p w14:paraId="2EB3B39A"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3EFDD790" w14:textId="77777777" w:rsidR="004D4A1B" w:rsidRDefault="004D4A1B">
            <w:pPr>
              <w:pStyle w:val="TableParagraph"/>
              <w:rPr>
                <w:rFonts w:ascii="Times New Roman"/>
                <w:sz w:val="18"/>
              </w:rPr>
            </w:pPr>
          </w:p>
        </w:tc>
        <w:tc>
          <w:tcPr>
            <w:tcW w:w="1177" w:type="dxa"/>
            <w:tcBorders>
              <w:bottom w:val="single" w:sz="4" w:space="0" w:color="000000"/>
            </w:tcBorders>
          </w:tcPr>
          <w:p w14:paraId="2B438721" w14:textId="77777777" w:rsidR="004D4A1B" w:rsidRDefault="004D4A1B">
            <w:pPr>
              <w:pStyle w:val="TableParagraph"/>
              <w:rPr>
                <w:rFonts w:ascii="Times New Roman"/>
                <w:sz w:val="18"/>
              </w:rPr>
            </w:pPr>
          </w:p>
        </w:tc>
        <w:tc>
          <w:tcPr>
            <w:tcW w:w="150" w:type="dxa"/>
            <w:tcBorders>
              <w:bottom w:val="single" w:sz="4" w:space="0" w:color="000000"/>
            </w:tcBorders>
          </w:tcPr>
          <w:p w14:paraId="58A3D255" w14:textId="77777777" w:rsidR="004D4A1B" w:rsidRDefault="004D4A1B">
            <w:pPr>
              <w:pStyle w:val="TableParagraph"/>
              <w:rPr>
                <w:rFonts w:ascii="Times New Roman"/>
                <w:sz w:val="18"/>
              </w:rPr>
            </w:pPr>
          </w:p>
        </w:tc>
        <w:tc>
          <w:tcPr>
            <w:tcW w:w="1401" w:type="dxa"/>
            <w:tcBorders>
              <w:bottom w:val="single" w:sz="4" w:space="0" w:color="000000"/>
            </w:tcBorders>
          </w:tcPr>
          <w:p w14:paraId="1FC8DC73" w14:textId="77777777" w:rsidR="004D4A1B" w:rsidRDefault="004D4A1B">
            <w:pPr>
              <w:pStyle w:val="TableParagraph"/>
              <w:rPr>
                <w:rFonts w:ascii="Times New Roman"/>
                <w:sz w:val="18"/>
              </w:rPr>
            </w:pPr>
          </w:p>
        </w:tc>
        <w:tc>
          <w:tcPr>
            <w:tcW w:w="1990" w:type="dxa"/>
          </w:tcPr>
          <w:p w14:paraId="77BDEBE2" w14:textId="77777777" w:rsidR="004D4A1B" w:rsidRDefault="004D4A1B">
            <w:pPr>
              <w:pStyle w:val="TableParagraph"/>
              <w:rPr>
                <w:rFonts w:ascii="Times New Roman"/>
                <w:sz w:val="18"/>
              </w:rPr>
            </w:pPr>
          </w:p>
        </w:tc>
      </w:tr>
      <w:tr w:rsidR="000E3987" w14:paraId="1EEDD8E3" w14:textId="77777777">
        <w:trPr>
          <w:trHeight w:val="398"/>
        </w:trPr>
        <w:tc>
          <w:tcPr>
            <w:tcW w:w="10198" w:type="dxa"/>
            <w:gridSpan w:val="9"/>
          </w:tcPr>
          <w:p w14:paraId="005383A4" w14:textId="77777777" w:rsidR="004D4A1B" w:rsidRDefault="00600EA9">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0E3987" w14:paraId="24BE991A" w14:textId="77777777">
        <w:trPr>
          <w:trHeight w:val="397"/>
        </w:trPr>
        <w:tc>
          <w:tcPr>
            <w:tcW w:w="2372" w:type="dxa"/>
            <w:gridSpan w:val="3"/>
          </w:tcPr>
          <w:p w14:paraId="25A639AF" w14:textId="77777777" w:rsidR="004D4A1B" w:rsidRDefault="00600EA9">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37760" behindDoc="1" locked="0" layoutInCell="1" allowOverlap="1" wp14:anchorId="4976618B" wp14:editId="5D88EF4E">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74FFBFCB" w14:textId="77777777" w:rsidR="004D4A1B" w:rsidRDefault="00600EA9">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126DCB0E" w14:textId="77777777" w:rsidR="004D4A1B" w:rsidRDefault="00600EA9">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191398C0"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1FD7CE3A" w14:textId="77777777" w:rsidR="004D4A1B" w:rsidRDefault="004D4A1B">
            <w:pPr>
              <w:pStyle w:val="TableParagraph"/>
              <w:rPr>
                <w:rFonts w:ascii="Times New Roman"/>
                <w:sz w:val="18"/>
              </w:rPr>
            </w:pPr>
          </w:p>
        </w:tc>
        <w:tc>
          <w:tcPr>
            <w:tcW w:w="1990" w:type="dxa"/>
            <w:tcBorders>
              <w:bottom w:val="single" w:sz="4" w:space="0" w:color="000000"/>
            </w:tcBorders>
          </w:tcPr>
          <w:p w14:paraId="350F3DB2" w14:textId="77777777" w:rsidR="004D4A1B" w:rsidRDefault="004D4A1B">
            <w:pPr>
              <w:pStyle w:val="TableParagraph"/>
              <w:rPr>
                <w:rFonts w:ascii="Times New Roman"/>
                <w:sz w:val="18"/>
              </w:rPr>
            </w:pPr>
          </w:p>
        </w:tc>
      </w:tr>
      <w:tr w:rsidR="000E3987" w14:paraId="5A01CC84" w14:textId="77777777">
        <w:trPr>
          <w:trHeight w:val="402"/>
        </w:trPr>
        <w:tc>
          <w:tcPr>
            <w:tcW w:w="1844" w:type="dxa"/>
          </w:tcPr>
          <w:p w14:paraId="3F044034" w14:textId="77777777" w:rsidR="004D4A1B" w:rsidRDefault="004D4A1B">
            <w:pPr>
              <w:pStyle w:val="TableParagraph"/>
              <w:rPr>
                <w:rFonts w:ascii="Times New Roman"/>
                <w:sz w:val="18"/>
              </w:rPr>
            </w:pPr>
          </w:p>
        </w:tc>
        <w:tc>
          <w:tcPr>
            <w:tcW w:w="418" w:type="dxa"/>
          </w:tcPr>
          <w:p w14:paraId="211FE8DA" w14:textId="77777777" w:rsidR="004D4A1B" w:rsidRDefault="004D4A1B">
            <w:pPr>
              <w:pStyle w:val="TableParagraph"/>
              <w:rPr>
                <w:rFonts w:ascii="Times New Roman"/>
                <w:sz w:val="18"/>
              </w:rPr>
            </w:pPr>
          </w:p>
        </w:tc>
        <w:tc>
          <w:tcPr>
            <w:tcW w:w="110" w:type="dxa"/>
          </w:tcPr>
          <w:p w14:paraId="6034C47E" w14:textId="77777777" w:rsidR="004D4A1B" w:rsidRDefault="004D4A1B">
            <w:pPr>
              <w:pStyle w:val="TableParagraph"/>
              <w:rPr>
                <w:rFonts w:ascii="Times New Roman"/>
                <w:sz w:val="18"/>
              </w:rPr>
            </w:pPr>
          </w:p>
        </w:tc>
        <w:tc>
          <w:tcPr>
            <w:tcW w:w="3108" w:type="dxa"/>
            <w:gridSpan w:val="2"/>
          </w:tcPr>
          <w:p w14:paraId="6362F2AF" w14:textId="77777777" w:rsidR="004D4A1B" w:rsidRDefault="00600EA9">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38784" behindDoc="1" locked="0" layoutInCell="1" allowOverlap="1" wp14:anchorId="69516D0F" wp14:editId="73D1BD99">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66050667" w14:textId="77777777" w:rsidR="004D4A1B" w:rsidRDefault="00600EA9">
            <w:pPr>
              <w:pStyle w:val="TableParagraph"/>
              <w:spacing w:before="140"/>
              <w:ind w:left="13"/>
              <w:rPr>
                <w:rFonts w:ascii="Calibri"/>
                <w:b/>
                <w:sz w:val="18"/>
              </w:rPr>
            </w:pPr>
            <w:r>
              <w:rPr>
                <w:rFonts w:ascii="Calibri"/>
                <w:b/>
                <w:spacing w:val="-2"/>
                <w:sz w:val="18"/>
              </w:rPr>
              <w:t>Designation:</w:t>
            </w:r>
          </w:p>
        </w:tc>
        <w:tc>
          <w:tcPr>
            <w:tcW w:w="150" w:type="dxa"/>
          </w:tcPr>
          <w:p w14:paraId="69D38DA9"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73EE69FA"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1C649701" w14:textId="77777777" w:rsidR="004D4A1B" w:rsidRDefault="004D4A1B">
            <w:pPr>
              <w:pStyle w:val="TableParagraph"/>
              <w:rPr>
                <w:rFonts w:ascii="Times New Roman"/>
                <w:sz w:val="18"/>
              </w:rPr>
            </w:pPr>
          </w:p>
        </w:tc>
      </w:tr>
      <w:tr w:rsidR="000E3987" w14:paraId="5C96EBA8" w14:textId="77777777">
        <w:trPr>
          <w:trHeight w:val="624"/>
        </w:trPr>
        <w:tc>
          <w:tcPr>
            <w:tcW w:w="1844" w:type="dxa"/>
          </w:tcPr>
          <w:p w14:paraId="120FC4EA" w14:textId="77777777" w:rsidR="004D4A1B" w:rsidRDefault="00600EA9">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0201FA23" w14:textId="77777777" w:rsidR="004D4A1B" w:rsidRDefault="004D4A1B">
            <w:pPr>
              <w:pStyle w:val="TableParagraph"/>
              <w:rPr>
                <w:rFonts w:ascii="Times New Roman"/>
                <w:sz w:val="18"/>
              </w:rPr>
            </w:pPr>
          </w:p>
        </w:tc>
        <w:tc>
          <w:tcPr>
            <w:tcW w:w="110" w:type="dxa"/>
          </w:tcPr>
          <w:p w14:paraId="20E5BBE0" w14:textId="77777777" w:rsidR="004D4A1B" w:rsidRDefault="004D4A1B">
            <w:pPr>
              <w:pStyle w:val="TableParagraph"/>
              <w:rPr>
                <w:rFonts w:ascii="Times New Roman"/>
                <w:sz w:val="18"/>
              </w:rPr>
            </w:pPr>
          </w:p>
        </w:tc>
        <w:tc>
          <w:tcPr>
            <w:tcW w:w="1541" w:type="dxa"/>
          </w:tcPr>
          <w:p w14:paraId="28654BD5" w14:textId="77777777" w:rsidR="004D4A1B" w:rsidRDefault="00600EA9">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39808" behindDoc="1" locked="0" layoutInCell="1" allowOverlap="1" wp14:anchorId="50639F07" wp14:editId="18D8A08B">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40832" behindDoc="1" locked="0" layoutInCell="1" allowOverlap="1" wp14:anchorId="4993B589" wp14:editId="42A815B9">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511AF17C" w14:textId="77777777" w:rsidR="004D4A1B" w:rsidRDefault="00600EA9">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11AF0A5A" w14:textId="77777777" w:rsidR="004D4A1B" w:rsidRDefault="00600EA9">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41856" behindDoc="1" locked="0" layoutInCell="1" allowOverlap="1" wp14:anchorId="45562296" wp14:editId="1479C02B">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032CCC2E" w14:textId="77777777" w:rsidR="004D4A1B" w:rsidRDefault="00600EA9">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68A1BE00" w14:textId="77777777" w:rsidR="004D4A1B" w:rsidRDefault="00600EA9">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2002F62C" w14:textId="77777777" w:rsidR="004D4A1B" w:rsidRDefault="004D4A1B">
            <w:pPr>
              <w:pStyle w:val="TableParagraph"/>
              <w:rPr>
                <w:rFonts w:ascii="Times New Roman"/>
                <w:sz w:val="18"/>
              </w:rPr>
            </w:pPr>
          </w:p>
        </w:tc>
        <w:tc>
          <w:tcPr>
            <w:tcW w:w="1401" w:type="dxa"/>
            <w:tcBorders>
              <w:top w:val="single" w:sz="6" w:space="0" w:color="000000"/>
            </w:tcBorders>
          </w:tcPr>
          <w:p w14:paraId="2CAABD3E" w14:textId="77777777" w:rsidR="004D4A1B" w:rsidRDefault="00600EA9">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42880" behindDoc="1" locked="0" layoutInCell="1" allowOverlap="1" wp14:anchorId="1DCDE5C6" wp14:editId="7EF4A096">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2D2AC366" w14:textId="77777777" w:rsidR="004D4A1B" w:rsidRDefault="00600EA9">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43904" behindDoc="1" locked="0" layoutInCell="1" allowOverlap="1" wp14:anchorId="09C19B86" wp14:editId="63780F10">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0E3987" w14:paraId="5D535783" w14:textId="77777777">
        <w:trPr>
          <w:trHeight w:val="3961"/>
        </w:trPr>
        <w:tc>
          <w:tcPr>
            <w:tcW w:w="10198" w:type="dxa"/>
            <w:gridSpan w:val="9"/>
          </w:tcPr>
          <w:p w14:paraId="24DB7070" w14:textId="77777777" w:rsidR="004D4A1B" w:rsidRDefault="00600EA9">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11753B74" w14:textId="77777777" w:rsidR="004D4A1B" w:rsidRDefault="004D4A1B">
            <w:pPr>
              <w:pStyle w:val="TableParagraph"/>
              <w:spacing w:before="92"/>
              <w:rPr>
                <w:rFonts w:ascii="Calibri"/>
                <w:b/>
              </w:rPr>
            </w:pPr>
          </w:p>
          <w:p w14:paraId="59767E8C" w14:textId="77777777" w:rsidR="004D4A1B" w:rsidRDefault="00600EA9">
            <w:pPr>
              <w:pStyle w:val="TableParagraph"/>
              <w:ind w:left="220"/>
              <w:rPr>
                <w:rFonts w:ascii="Arial"/>
                <w:b/>
                <w:sz w:val="20"/>
              </w:rPr>
            </w:pPr>
            <w:r>
              <w:rPr>
                <w:rFonts w:ascii="Arial"/>
                <w:b/>
                <w:noProof/>
                <w:sz w:val="20"/>
              </w:rPr>
              <mc:AlternateContent>
                <mc:Choice Requires="wpg">
                  <w:drawing>
                    <wp:anchor distT="0" distB="0" distL="0" distR="0" simplePos="0" relativeHeight="251644928" behindDoc="1" locked="0" layoutInCell="1" allowOverlap="1" wp14:anchorId="0FE6B92C" wp14:editId="215A9717">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31E19D8C" w14:textId="77777777" w:rsidR="004D4A1B" w:rsidRDefault="00600EA9">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3765D1C9" w14:textId="77777777" w:rsidR="004D4A1B" w:rsidRDefault="004D4A1B">
            <w:pPr>
              <w:pStyle w:val="TableParagraph"/>
              <w:spacing w:before="5"/>
              <w:rPr>
                <w:rFonts w:ascii="Calibri"/>
                <w:b/>
                <w:sz w:val="18"/>
              </w:rPr>
            </w:pPr>
          </w:p>
          <w:p w14:paraId="582DE243" w14:textId="77777777" w:rsidR="004D4A1B" w:rsidRDefault="00600EA9">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45952" behindDoc="1" locked="0" layoutInCell="1" allowOverlap="1" wp14:anchorId="2B63197C" wp14:editId="13D57281">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46976" behindDoc="1" locked="0" layoutInCell="1" allowOverlap="1" wp14:anchorId="7E968B23" wp14:editId="7064BA78">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648000" behindDoc="1" locked="0" layoutInCell="1" allowOverlap="1" wp14:anchorId="63527811" wp14:editId="6DD5025C">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649024" behindDoc="1" locked="0" layoutInCell="1" allowOverlap="1" wp14:anchorId="1FC869A0" wp14:editId="6688EFAC">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650048" behindDoc="1" locked="0" layoutInCell="1" allowOverlap="1" wp14:anchorId="2E5F7D71" wp14:editId="205C175E">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659264" behindDoc="1" locked="0" layoutInCell="1" allowOverlap="1" wp14:anchorId="07F93749" wp14:editId="7ECA9F97">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660288" behindDoc="1" locked="0" layoutInCell="1" allowOverlap="1" wp14:anchorId="3E596D46" wp14:editId="07C1F55E">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661312" behindDoc="1" locked="0" layoutInCell="1" allowOverlap="1" wp14:anchorId="36EECFF2" wp14:editId="02AC449E">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734E00CC" w14:textId="77777777" w:rsidR="004D4A1B" w:rsidRDefault="00600EA9">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128197DC" w14:textId="77777777" w:rsidR="004D4A1B" w:rsidRDefault="00600EA9">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651072" behindDoc="1" locked="0" layoutInCell="1" allowOverlap="1" wp14:anchorId="25D122BD" wp14:editId="632E6F1F">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652096" behindDoc="1" locked="0" layoutInCell="1" allowOverlap="1" wp14:anchorId="0769ED87" wp14:editId="05CA11CA">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653120" behindDoc="1" locked="0" layoutInCell="1" allowOverlap="1" wp14:anchorId="34191946" wp14:editId="41EB5052">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654144" behindDoc="1" locked="0" layoutInCell="1" allowOverlap="1" wp14:anchorId="7B7534F9" wp14:editId="5A7E36D5">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655168" behindDoc="1" locked="0" layoutInCell="1" allowOverlap="1" wp14:anchorId="370A6551" wp14:editId="24DDA965">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656192" behindDoc="1" locked="0" layoutInCell="1" allowOverlap="1" wp14:anchorId="66B860C7" wp14:editId="4A65B15F">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657216" behindDoc="1" locked="0" layoutInCell="1" allowOverlap="1" wp14:anchorId="3A5265C0" wp14:editId="0616413C">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658240" behindDoc="1" locked="0" layoutInCell="1" allowOverlap="1" wp14:anchorId="1ED13D0B" wp14:editId="5C1F82D8">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10AB8F3E" w14:textId="77777777" w:rsidR="004D4A1B" w:rsidRDefault="004D4A1B">
            <w:pPr>
              <w:pStyle w:val="TableParagraph"/>
              <w:spacing w:before="125"/>
              <w:rPr>
                <w:rFonts w:ascii="Calibri"/>
                <w:b/>
                <w:sz w:val="20"/>
              </w:rPr>
            </w:pPr>
          </w:p>
          <w:p w14:paraId="20A2F978" w14:textId="77777777" w:rsidR="004D4A1B" w:rsidRDefault="00600EA9">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2749300F" w14:textId="77777777" w:rsidR="004D4A1B" w:rsidRDefault="00600EA9">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3DC58385" w14:textId="77777777" w:rsidR="004D4A1B" w:rsidRDefault="00600EA9">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61512065" w14:textId="77777777" w:rsidR="004D4A1B" w:rsidRDefault="004D4A1B">
      <w:pPr>
        <w:pStyle w:val="BodyText"/>
        <w:rPr>
          <w:sz w:val="20"/>
        </w:rPr>
      </w:pPr>
    </w:p>
    <w:p w14:paraId="00549A70"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0E3987" w14:paraId="719846B7"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48B562B3" w14:textId="77777777" w:rsidR="004D4A1B" w:rsidRDefault="00600EA9">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0E3987" w14:paraId="28E6D401" w14:textId="77777777">
        <w:trPr>
          <w:trHeight w:val="398"/>
        </w:trPr>
        <w:tc>
          <w:tcPr>
            <w:tcW w:w="5410" w:type="dxa"/>
            <w:tcBorders>
              <w:top w:val="single" w:sz="4" w:space="0" w:color="000000"/>
            </w:tcBorders>
          </w:tcPr>
          <w:p w14:paraId="79DDD2F6" w14:textId="77777777" w:rsidR="004D4A1B" w:rsidRDefault="00600EA9">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4DF32A91" w14:textId="77777777" w:rsidR="004D4A1B" w:rsidRDefault="00600EA9">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662336" behindDoc="1" locked="0" layoutInCell="1" allowOverlap="1" wp14:anchorId="3FEB8CFC" wp14:editId="4A8C6455">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663360" behindDoc="1" locked="0" layoutInCell="1" allowOverlap="1" wp14:anchorId="06F1E0FB" wp14:editId="0850B755">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04B4D89E" w14:textId="77777777" w:rsidR="004D4A1B" w:rsidRDefault="00600EA9">
            <w:pPr>
              <w:pStyle w:val="TableParagraph"/>
              <w:spacing w:before="104"/>
              <w:ind w:left="95"/>
              <w:rPr>
                <w:sz w:val="16"/>
              </w:rPr>
            </w:pPr>
            <w:r>
              <w:rPr>
                <w:noProof/>
                <w:sz w:val="16"/>
              </w:rPr>
              <mc:AlternateContent>
                <mc:Choice Requires="wpg">
                  <w:drawing>
                    <wp:anchor distT="0" distB="0" distL="0" distR="0" simplePos="0" relativeHeight="251666432" behindDoc="1" locked="0" layoutInCell="1" allowOverlap="1" wp14:anchorId="1B95E98F" wp14:editId="612DD6D5">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0E3987" w14:paraId="4336CE97" w14:textId="77777777">
        <w:trPr>
          <w:trHeight w:val="422"/>
        </w:trPr>
        <w:tc>
          <w:tcPr>
            <w:tcW w:w="5410" w:type="dxa"/>
          </w:tcPr>
          <w:p w14:paraId="3A600374" w14:textId="77777777" w:rsidR="004D4A1B" w:rsidRDefault="00600EA9">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107151DC" w14:textId="77777777" w:rsidR="004D4A1B" w:rsidRDefault="00600EA9">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664384" behindDoc="1" locked="0" layoutInCell="1" allowOverlap="1" wp14:anchorId="369798F3" wp14:editId="70D36782">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665408" behindDoc="1" locked="0" layoutInCell="1" allowOverlap="1" wp14:anchorId="7936E022" wp14:editId="49416692">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665E1ACB" w14:textId="77777777" w:rsidR="004D4A1B" w:rsidRDefault="00600EA9">
            <w:pPr>
              <w:pStyle w:val="TableParagraph"/>
              <w:spacing w:before="118"/>
              <w:ind w:left="95"/>
              <w:rPr>
                <w:sz w:val="16"/>
              </w:rPr>
            </w:pPr>
            <w:r>
              <w:rPr>
                <w:noProof/>
                <w:sz w:val="16"/>
              </w:rPr>
              <mc:AlternateContent>
                <mc:Choice Requires="wpg">
                  <w:drawing>
                    <wp:anchor distT="0" distB="0" distL="0" distR="0" simplePos="0" relativeHeight="251669504" behindDoc="1" locked="0" layoutInCell="1" allowOverlap="1" wp14:anchorId="6D08D05E" wp14:editId="062EA47B">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0E3987" w14:paraId="32D22FC8" w14:textId="77777777">
        <w:trPr>
          <w:trHeight w:val="366"/>
        </w:trPr>
        <w:tc>
          <w:tcPr>
            <w:tcW w:w="5410" w:type="dxa"/>
          </w:tcPr>
          <w:p w14:paraId="28A03F76" w14:textId="77777777" w:rsidR="004D4A1B" w:rsidRDefault="00600EA9">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26AF6C15" w14:textId="77777777" w:rsidR="004D4A1B" w:rsidRDefault="00600EA9">
            <w:pPr>
              <w:pStyle w:val="TableParagraph"/>
              <w:tabs>
                <w:tab w:val="left" w:pos="2037"/>
              </w:tabs>
              <w:spacing w:before="109"/>
              <w:ind w:left="1154"/>
              <w:rPr>
                <w:sz w:val="18"/>
              </w:rPr>
            </w:pPr>
            <w:r>
              <w:rPr>
                <w:noProof/>
                <w:sz w:val="18"/>
              </w:rPr>
              <mc:AlternateContent>
                <mc:Choice Requires="wpg">
                  <w:drawing>
                    <wp:anchor distT="0" distB="0" distL="0" distR="0" simplePos="0" relativeHeight="251667456" behindDoc="1" locked="0" layoutInCell="1" allowOverlap="1" wp14:anchorId="4668BFC0" wp14:editId="3B910403">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668480" behindDoc="1" locked="0" layoutInCell="1" allowOverlap="1" wp14:anchorId="4553CA12" wp14:editId="3A7BEC5B">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0E3987" w14:paraId="766C4F25" w14:textId="77777777">
        <w:trPr>
          <w:trHeight w:val="506"/>
        </w:trPr>
        <w:tc>
          <w:tcPr>
            <w:tcW w:w="10326" w:type="dxa"/>
            <w:gridSpan w:val="3"/>
          </w:tcPr>
          <w:p w14:paraId="447FD071" w14:textId="77777777" w:rsidR="004D4A1B" w:rsidRDefault="00600EA9">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34254550" w14:textId="77777777" w:rsidR="0053293F" w:rsidRDefault="0053293F">
      <w:pPr>
        <w:sectPr w:rsidR="0053293F">
          <w:footerReference w:type="default" r:id="rId8"/>
          <w:type w:val="continuous"/>
          <w:pgSz w:w="11910" w:h="16840"/>
          <w:pgMar w:top="60" w:right="708" w:bottom="1500" w:left="708" w:header="0" w:footer="1317" w:gutter="0"/>
          <w:pgNumType w:start="1"/>
          <w:cols w:space="720"/>
        </w:sectPr>
      </w:pPr>
    </w:p>
    <w:p w14:paraId="14E0E61B" w14:textId="7E2C646C" w:rsidR="002F7950" w:rsidRDefault="008C1B24">
      <w:pPr>
        <w:widowControl/>
        <w:suppressAutoHyphens/>
        <w:autoSpaceDE/>
        <w:autoSpaceDN/>
        <w:spacing w:after="160" w:line="276" w:lineRule="auto"/>
        <w:rPr>
          <w:rFonts w:ascii="Times New Roman" w:eastAsia="Times New Roman" w:hAnsi="Times New Roman" w:cs="Latha"/>
          <w:sz w:val="24"/>
          <w:szCs w:val="24"/>
          <w:lang w:eastAsia="zh-CN" w:bidi="ta-IN"/>
        </w:rPr>
      </w:pPr>
      <w:r>
        <w:rPr>
          <w:rFonts w:ascii="Calibri" w:eastAsia="Times New Roman" w:hAnsi="Calibri" w:cs="Calibri"/>
          <w:b/>
          <w:bCs/>
          <w:noProof/>
          <w:sz w:val="24"/>
          <w:szCs w:val="24"/>
          <w:u w:val="single"/>
          <w:lang w:eastAsia="zh-CN" w:bidi="ta-IN"/>
        </w:rPr>
        <w:lastRenderedPageBreak/>
        <mc:AlternateContent>
          <mc:Choice Requires="wps">
            <w:drawing>
              <wp:anchor distT="0" distB="0" distL="114300" distR="114300" simplePos="0" relativeHeight="251692032" behindDoc="0" locked="0" layoutInCell="1" allowOverlap="1" wp14:anchorId="17D90DDC" wp14:editId="79FB2425">
                <wp:simplePos x="0" y="0"/>
                <wp:positionH relativeFrom="column">
                  <wp:posOffset>3669030</wp:posOffset>
                </wp:positionH>
                <wp:positionV relativeFrom="paragraph">
                  <wp:posOffset>288290</wp:posOffset>
                </wp:positionV>
                <wp:extent cx="259080" cy="213360"/>
                <wp:effectExtent l="0" t="0" r="26670" b="15240"/>
                <wp:wrapNone/>
                <wp:docPr id="2065851532" name="Rectangle 49"/>
                <wp:cNvGraphicFramePr/>
                <a:graphic xmlns:a="http://schemas.openxmlformats.org/drawingml/2006/main">
                  <a:graphicData uri="http://schemas.microsoft.com/office/word/2010/wordprocessingShape">
                    <wps:wsp>
                      <wps:cNvSpPr/>
                      <wps:spPr>
                        <a:xfrm>
                          <a:off x="0" y="0"/>
                          <a:ext cx="259080" cy="2133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1C9C49" id="Rectangle 49" o:spid="_x0000_s1026" style="position:absolute;margin-left:288.9pt;margin-top:22.7pt;width:20.4pt;height:16.8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" fillcolor="white [3212]" strokecolor="#0a121c [484]" strokeweight="2pt"/>
            </w:pict>
          </mc:Fallback>
        </mc:AlternateContent>
      </w:r>
      <w:r>
        <w:rPr>
          <w:rFonts w:ascii="Calibri" w:eastAsia="Times New Roman" w:hAnsi="Calibri" w:cs="Calibri"/>
          <w:b/>
          <w:bCs/>
          <w:noProof/>
          <w:sz w:val="24"/>
          <w:szCs w:val="24"/>
          <w:u w:val="single"/>
          <w:lang w:eastAsia="zh-CN" w:bidi="ta-IN"/>
        </w:rPr>
        <mc:AlternateContent>
          <mc:Choice Requires="wps">
            <w:drawing>
              <wp:anchor distT="0" distB="0" distL="114300" distR="114300" simplePos="0" relativeHeight="251689984" behindDoc="0" locked="0" layoutInCell="1" allowOverlap="1" wp14:anchorId="09000F6E" wp14:editId="6A15C4AC">
                <wp:simplePos x="0" y="0"/>
                <wp:positionH relativeFrom="column">
                  <wp:posOffset>2929890</wp:posOffset>
                </wp:positionH>
                <wp:positionV relativeFrom="paragraph">
                  <wp:posOffset>288290</wp:posOffset>
                </wp:positionV>
                <wp:extent cx="259080" cy="213360"/>
                <wp:effectExtent l="0" t="0" r="26670" b="15240"/>
                <wp:wrapNone/>
                <wp:docPr id="1360592122" name="Rectangle 49"/>
                <wp:cNvGraphicFramePr/>
                <a:graphic xmlns:a="http://schemas.openxmlformats.org/drawingml/2006/main">
                  <a:graphicData uri="http://schemas.microsoft.com/office/word/2010/wordprocessingShape">
                    <wps:wsp>
                      <wps:cNvSpPr/>
                      <wps:spPr>
                        <a:xfrm>
                          <a:off x="0" y="0"/>
                          <a:ext cx="259080" cy="2133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80A3F6" id="Rectangle 49" o:spid="_x0000_s1026" style="position:absolute;margin-left:230.7pt;margin-top:22.7pt;width:20.4pt;height:16.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" fillcolor="white [3212]" strokecolor="#0a121c [484]" strokeweight="2pt"/>
            </w:pict>
          </mc:Fallback>
        </mc:AlternateContent>
      </w:r>
      <w:r w:rsidR="00600EA9">
        <w:rPr>
          <w:rFonts w:ascii="Calibri" w:eastAsia="Times New Roman" w:hAnsi="Calibri" w:cs="Calibri"/>
          <w:b/>
          <w:bCs/>
          <w:sz w:val="24"/>
          <w:szCs w:val="24"/>
          <w:u w:val="single"/>
          <w:lang w:eastAsia="zh-CN" w:bidi="ta-IN"/>
        </w:rPr>
        <w:t>Grant Details</w:t>
      </w:r>
    </w:p>
    <w:p w14:paraId="12E85DB2" w14:textId="7F125AA5" w:rsidR="002F7950" w:rsidRDefault="00222365">
      <w:pPr>
        <w:widowControl/>
        <w:numPr>
          <w:ilvl w:val="0"/>
          <w:numId w:val="1"/>
        </w:numPr>
        <w:suppressAutoHyphens/>
        <w:autoSpaceDE/>
        <w:autoSpaceDN/>
        <w:spacing w:after="160" w:line="276" w:lineRule="auto"/>
        <w:rPr>
          <w:rFonts w:ascii="Times New Roman" w:eastAsia="Times New Roman" w:hAnsi="Times New Roman" w:cs="Latha"/>
          <w:sz w:val="24"/>
          <w:szCs w:val="24"/>
          <w:lang w:eastAsia="zh-CN" w:bidi="ta-IN"/>
        </w:rPr>
      </w:pPr>
      <w:r>
        <w:pict w14:anchorId="5E1228FC">
          <v:shape id="Shape1" o:spid="_x0000_s2139" style="position:absolute;left:0;text-align:left;margin-left:209.35pt;margin-top:2.5pt;width:17.75pt;height:13.6pt;z-index:251674624;mso-wrap-style:none;v-text-anchor:middle" coordsize="0,0" o:spt="100" o:allowincell="f" adj="0,,0" path="m,l@3,0@3@2,0@2xe" strokeweight=".74pt">
            <v:fill color2="black"/>
            <v:stroke joinstyle="round"/>
            <v:formulas>
              <v:f eqn="prod 356 1 2"/>
              <v:f eqn="prod 273 1 2"/>
              <v:f eqn="val 273"/>
              <v:f eqn="val 356"/>
            </v:formulas>
            <v:path o:connecttype="segments" textboxrect="0,0,@3,@2"/>
          </v:shape>
        </w:pict>
      </w:r>
      <w:r>
        <w:pict w14:anchorId="1E143BEE">
          <v:shape id="Shape2" o:spid="_x0000_s2140" style="position:absolute;left:0;text-align:left;margin-left:265.05pt;margin-top:1.25pt;width:17.75pt;height:13.6pt;z-index:251675648;mso-wrap-style:none;v-text-anchor:middle" coordsize="0,0" o:spt="100" o:allowincell="f" adj="0,,0" path="m,l@3,0@3@2,0@2xe" strokeweight=".74pt">
            <v:fill color2="black"/>
            <v:stroke joinstyle="round"/>
            <v:formulas>
              <v:f eqn="prod 356 1 2"/>
              <v:f eqn="prod 273 1 2"/>
              <v:f eqn="val 273"/>
              <v:f eqn="val 356"/>
            </v:formulas>
            <v:path o:connecttype="segments" textboxrect="0,0,@3,@2"/>
          </v:shape>
        </w:pict>
      </w:r>
      <w:r w:rsidR="00600EA9">
        <w:rPr>
          <w:rFonts w:ascii="Calibri" w:eastAsia="Times New Roman" w:hAnsi="Calibri" w:cs="Calibri"/>
          <w:sz w:val="24"/>
          <w:szCs w:val="24"/>
          <w:lang w:eastAsia="zh-CN" w:bidi="ta-IN"/>
        </w:rPr>
        <w:t>Are you applying for SSG funding?               Yes                No</w:t>
      </w:r>
    </w:p>
    <w:p w14:paraId="775F3EDE" w14:textId="77777777" w:rsidR="002F7950" w:rsidRDefault="00600EA9">
      <w:pPr>
        <w:widowControl/>
        <w:suppressAutoHyphens/>
        <w:autoSpaceDE/>
        <w:autoSpaceDN/>
        <w:spacing w:after="160" w:line="276" w:lineRule="auto"/>
        <w:rPr>
          <w:rFonts w:ascii="Times New Roman" w:eastAsia="Times New Roman" w:hAnsi="Times New Roman" w:cs="Latha"/>
          <w:sz w:val="24"/>
          <w:szCs w:val="24"/>
          <w:lang w:eastAsia="zh-CN" w:bidi="ta-IN"/>
        </w:rPr>
      </w:pPr>
      <w:r>
        <w:rPr>
          <w:rFonts w:ascii="Calibri" w:eastAsia="Times New Roman" w:hAnsi="Calibri" w:cs="Calibri"/>
          <w:sz w:val="24"/>
          <w:szCs w:val="24"/>
          <w:lang w:eastAsia="zh-CN" w:bidi="ta-IN"/>
        </w:rPr>
        <w:t>These grants are applicable only for Singapore citizens and Singapore Permanent Residents. Foreigners are not eligible.</w:t>
      </w:r>
    </w:p>
    <w:p w14:paraId="1BFBB63F" w14:textId="77777777" w:rsidR="002F7950" w:rsidRDefault="00600EA9">
      <w:pPr>
        <w:widowControl/>
        <w:suppressAutoHyphens/>
        <w:autoSpaceDE/>
        <w:autoSpaceDN/>
        <w:ind w:left="-142"/>
        <w:rPr>
          <w:rFonts w:ascii="Times New Roman" w:eastAsia="Times New Roman" w:hAnsi="Times New Roman" w:cs="Latha"/>
          <w:sz w:val="24"/>
          <w:szCs w:val="24"/>
          <w:lang w:eastAsia="zh-CN" w:bidi="ta-IN"/>
        </w:rPr>
      </w:pPr>
      <w:r>
        <w:rPr>
          <w:rFonts w:ascii="Calibri" w:eastAsia="Calibri" w:hAnsi="Calibri" w:cs="Calibri"/>
          <w:sz w:val="24"/>
          <w:szCs w:val="24"/>
          <w:lang w:eastAsia="zh-CN" w:bidi="ta-IN"/>
        </w:rPr>
        <w:t xml:space="preserve">   </w:t>
      </w:r>
      <w:r>
        <w:rPr>
          <w:rFonts w:ascii="Calibri" w:eastAsia="Times New Roman" w:hAnsi="Calibri" w:cs="Calibri"/>
          <w:b/>
          <w:bCs/>
          <w:sz w:val="24"/>
          <w:szCs w:val="24"/>
          <w:u w:val="single"/>
          <w:lang w:eastAsia="zh-CN" w:bidi="ta-IN"/>
        </w:rPr>
        <w:t>Grant Disbursement Criteria</w:t>
      </w:r>
    </w:p>
    <w:p w14:paraId="228B626F" w14:textId="77777777" w:rsidR="002F7950" w:rsidRDefault="00600EA9">
      <w:pPr>
        <w:widowControl/>
        <w:suppressAutoHyphens/>
        <w:autoSpaceDE/>
        <w:autoSpaceDN/>
        <w:ind w:left="-142"/>
        <w:rPr>
          <w:rFonts w:ascii="Times New Roman" w:eastAsia="Times New Roman" w:hAnsi="Times New Roman" w:cs="Latha"/>
          <w:sz w:val="24"/>
          <w:szCs w:val="24"/>
          <w:lang w:eastAsia="zh-CN" w:bidi="ta-IN"/>
        </w:rPr>
      </w:pPr>
      <w:r>
        <w:rPr>
          <w:rFonts w:ascii="Calibri" w:eastAsia="Calibri" w:hAnsi="Calibri" w:cs="Calibri"/>
          <w:sz w:val="24"/>
          <w:szCs w:val="24"/>
          <w:lang w:eastAsia="zh-CN" w:bidi="ta-IN"/>
        </w:rPr>
        <w:t xml:space="preserve">    </w:t>
      </w:r>
      <w:r>
        <w:rPr>
          <w:rFonts w:ascii="Calibri" w:eastAsia="Times New Roman" w:hAnsi="Calibri" w:cs="Calibri"/>
          <w:sz w:val="24"/>
          <w:szCs w:val="24"/>
          <w:lang w:eastAsia="zh-CN" w:bidi="ta-IN"/>
        </w:rPr>
        <w:t>To qualify for grant disbursement, the following conditions must be met:</w:t>
      </w:r>
    </w:p>
    <w:p w14:paraId="584C041B" w14:textId="77777777" w:rsidR="002F7950" w:rsidRDefault="002F7950">
      <w:pPr>
        <w:widowControl/>
        <w:suppressAutoHyphens/>
        <w:autoSpaceDE/>
        <w:autoSpaceDN/>
        <w:ind w:left="-142"/>
        <w:rPr>
          <w:rFonts w:ascii="Calibri" w:eastAsia="Times New Roman" w:hAnsi="Calibri" w:cs="Calibri"/>
          <w:sz w:val="24"/>
          <w:szCs w:val="24"/>
          <w:lang w:eastAsia="zh-CN" w:bidi="ta-IN"/>
        </w:rPr>
      </w:pPr>
    </w:p>
    <w:p w14:paraId="77465A18" w14:textId="77777777" w:rsidR="002F7950" w:rsidRDefault="00600EA9">
      <w:pPr>
        <w:widowControl/>
        <w:numPr>
          <w:ilvl w:val="0"/>
          <w:numId w:val="2"/>
        </w:numPr>
        <w:shd w:val="clear" w:color="auto" w:fill="FFFFFF"/>
        <w:suppressAutoHyphens/>
        <w:autoSpaceDE/>
        <w:autoSpaceDN/>
        <w:spacing w:after="180" w:line="360" w:lineRule="atLeast"/>
        <w:rPr>
          <w:rFonts w:ascii="Times New Roman" w:eastAsia="Times New Roman" w:hAnsi="Times New Roman" w:cs="Times New Roman"/>
          <w:sz w:val="24"/>
          <w:szCs w:val="24"/>
          <w:lang w:val="en-SG" w:eastAsia="zh-TW"/>
        </w:rPr>
      </w:pPr>
      <w:r>
        <w:rPr>
          <w:rFonts w:ascii="Calibri" w:eastAsia="Times New Roman" w:hAnsi="Calibri" w:cs="Calibri"/>
          <w:b/>
          <w:bCs/>
          <w:sz w:val="24"/>
          <w:szCs w:val="24"/>
          <w:lang w:val="en-SG" w:eastAsia="zh-TW"/>
        </w:rPr>
        <w:t>Training Grant Criteria</w:t>
      </w:r>
      <w:r>
        <w:rPr>
          <w:rFonts w:ascii="Calibri" w:eastAsia="Times New Roman" w:hAnsi="Calibri" w:cs="Calibri"/>
          <w:sz w:val="24"/>
          <w:szCs w:val="24"/>
          <w:lang w:val="en-SG" w:eastAsia="zh-TW"/>
        </w:rPr>
        <w:t xml:space="preserve">: To qualify for SkillsFuture Singapore (SSG), the trainee must be receiving at least </w:t>
      </w:r>
      <w:r>
        <w:rPr>
          <w:rFonts w:ascii="Calibri" w:eastAsia="Times New Roman" w:hAnsi="Calibri" w:cs="Calibri"/>
          <w:b/>
          <w:bCs/>
          <w:sz w:val="24"/>
          <w:szCs w:val="24"/>
          <w:lang w:val="en-SG" w:eastAsia="zh-TW"/>
        </w:rPr>
        <w:t xml:space="preserve">03 </w:t>
      </w:r>
      <w:r>
        <w:rPr>
          <w:rFonts w:ascii="Calibri" w:eastAsia="Times New Roman" w:hAnsi="Calibri" w:cs="Calibri"/>
          <w:sz w:val="24"/>
          <w:szCs w:val="24"/>
          <w:lang w:val="en-SG" w:eastAsia="zh-TW"/>
        </w:rPr>
        <w:t>months of CPF contributions from the sponsoring company.</w:t>
      </w:r>
      <w:r>
        <w:rPr>
          <w:rFonts w:ascii="Calibri" w:eastAsia="Times New Roman" w:hAnsi="Calibri" w:cs="Calibri"/>
          <w:b/>
          <w:bCs/>
          <w:sz w:val="24"/>
          <w:szCs w:val="24"/>
          <w:highlight w:val="yellow"/>
          <w:lang w:val="en-SG" w:eastAsia="zh-TW"/>
        </w:rPr>
        <w:t xml:space="preserve"> Otherwise, funding will likely be rejected, and we will have to back charge the fees to you. Thank you for your understanding</w:t>
      </w:r>
    </w:p>
    <w:p w14:paraId="60FB4633" w14:textId="77777777" w:rsidR="002F7950" w:rsidRDefault="00600EA9">
      <w:pPr>
        <w:widowControl/>
        <w:shd w:val="clear" w:color="auto" w:fill="FFFFFF"/>
        <w:suppressAutoHyphens/>
        <w:autoSpaceDE/>
        <w:autoSpaceDN/>
        <w:spacing w:after="180" w:line="360" w:lineRule="atLeast"/>
        <w:ind w:left="720"/>
        <w:jc w:val="both"/>
        <w:rPr>
          <w:rFonts w:ascii="Times New Roman" w:eastAsia="Times New Roman" w:hAnsi="Times New Roman" w:cs="Times New Roman"/>
          <w:sz w:val="24"/>
          <w:szCs w:val="24"/>
          <w:lang w:val="en-SG" w:eastAsia="zh-TW"/>
        </w:rPr>
      </w:pPr>
      <w:r>
        <w:rPr>
          <w:rFonts w:ascii="Calibri" w:eastAsia="Times New Roman" w:hAnsi="Calibri" w:cs="Calibri"/>
          <w:b/>
          <w:bCs/>
          <w:sz w:val="24"/>
          <w:szCs w:val="24"/>
          <w:lang w:val="en-SG" w:eastAsia="zh-TW"/>
        </w:rPr>
        <w:t>Please note that the funding is subject to final approval and disbursement by Skills Future Singapore (SSG). If the funding is not approved or released for any reason after the course, the trainee and/or sponsoring company shall be liable to pay the full outstanding course fees. This may include, but is not limited to, reasons such as insufficient attendance, failure to meet assessment requirements, ineligibility based on CPF contributions, or any other non-compliance with SSG funding criteria</w:t>
      </w:r>
    </w:p>
    <w:p w14:paraId="22C0F98E" w14:textId="77777777" w:rsidR="002F7950" w:rsidRDefault="00600EA9">
      <w:pPr>
        <w:widowControl/>
        <w:numPr>
          <w:ilvl w:val="0"/>
          <w:numId w:val="2"/>
        </w:numPr>
        <w:shd w:val="clear" w:color="auto" w:fill="FFFFFF"/>
        <w:suppressAutoHyphens/>
        <w:autoSpaceDE/>
        <w:autoSpaceDN/>
        <w:spacing w:after="180" w:line="360" w:lineRule="atLeast"/>
        <w:rPr>
          <w:rFonts w:ascii="Times New Roman" w:eastAsia="Times New Roman" w:hAnsi="Times New Roman" w:cs="Times New Roman"/>
          <w:sz w:val="24"/>
          <w:szCs w:val="24"/>
          <w:lang w:val="en-SG" w:eastAsia="zh-TW"/>
        </w:rPr>
      </w:pPr>
      <w:r>
        <w:rPr>
          <w:rFonts w:ascii="Calibri" w:eastAsia="Times New Roman" w:hAnsi="Calibri" w:cs="Calibri"/>
          <w:b/>
          <w:bCs/>
          <w:color w:val="0A0A0A"/>
          <w:sz w:val="24"/>
          <w:szCs w:val="24"/>
          <w:lang w:val="en-SG" w:eastAsia="zh-TW"/>
        </w:rPr>
        <w:t>Attendance Requirement:</w:t>
      </w:r>
      <w:r>
        <w:rPr>
          <w:rFonts w:ascii="Calibri" w:eastAsia="Times New Roman" w:hAnsi="Calibri" w:cs="Calibri"/>
          <w:color w:val="0A0A0A"/>
          <w:sz w:val="24"/>
          <w:szCs w:val="24"/>
          <w:lang w:val="en-SG" w:eastAsia="zh-TW"/>
        </w:rPr>
        <w:t> The Trainee must achieve 100% attendance.</w:t>
      </w:r>
    </w:p>
    <w:p w14:paraId="60328D0F" w14:textId="77777777" w:rsidR="002F7950" w:rsidRDefault="00600EA9">
      <w:pPr>
        <w:widowControl/>
        <w:numPr>
          <w:ilvl w:val="0"/>
          <w:numId w:val="2"/>
        </w:numPr>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b/>
          <w:bCs/>
          <w:sz w:val="24"/>
          <w:szCs w:val="24"/>
          <w:lang w:eastAsia="zh-CN" w:bidi="ta-IN"/>
        </w:rPr>
        <w:t>Assessment</w:t>
      </w:r>
      <w:r>
        <w:rPr>
          <w:rFonts w:ascii="Calibri" w:eastAsia="Times New Roman" w:hAnsi="Calibri" w:cs="Calibri"/>
          <w:sz w:val="24"/>
          <w:szCs w:val="24"/>
          <w:lang w:eastAsia="zh-CN" w:bidi="ta-IN"/>
        </w:rPr>
        <w:t>: The Trainee must pass all prescribed examinations or assessments.</w:t>
      </w:r>
    </w:p>
    <w:p w14:paraId="0E5A5570" w14:textId="77777777" w:rsidR="002F7950" w:rsidRDefault="002F7950">
      <w:pPr>
        <w:widowControl/>
        <w:suppressAutoHyphens/>
        <w:autoSpaceDE/>
        <w:autoSpaceDN/>
        <w:ind w:left="-142"/>
        <w:rPr>
          <w:rFonts w:ascii="Calibri" w:eastAsia="Times New Roman" w:hAnsi="Calibri" w:cs="Calibri"/>
          <w:sz w:val="24"/>
          <w:szCs w:val="24"/>
          <w:lang w:eastAsia="zh-CN" w:bidi="ta-IN"/>
        </w:rPr>
      </w:pPr>
    </w:p>
    <w:p w14:paraId="3A8C6D20" w14:textId="77777777" w:rsidR="002F7950" w:rsidRDefault="00600EA9">
      <w:pPr>
        <w:widowControl/>
        <w:numPr>
          <w:ilvl w:val="0"/>
          <w:numId w:val="2"/>
        </w:numPr>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b/>
          <w:bCs/>
          <w:sz w:val="24"/>
          <w:szCs w:val="24"/>
          <w:lang w:eastAsia="zh-CN" w:bidi="ta-IN"/>
        </w:rPr>
        <w:t>Payment</w:t>
      </w:r>
      <w:r>
        <w:rPr>
          <w:rFonts w:ascii="Calibri" w:eastAsia="Times New Roman" w:hAnsi="Calibri" w:cs="Calibri"/>
          <w:sz w:val="24"/>
          <w:szCs w:val="24"/>
          <w:lang w:eastAsia="zh-CN" w:bidi="ta-IN"/>
        </w:rPr>
        <w:t>: All course fees must be paid in full on or before course date</w:t>
      </w:r>
    </w:p>
    <w:p w14:paraId="38432A62" w14:textId="77777777" w:rsidR="002F7950" w:rsidRDefault="002F7950">
      <w:pPr>
        <w:widowControl/>
        <w:suppressAutoHyphens/>
        <w:autoSpaceDE/>
        <w:autoSpaceDN/>
        <w:rPr>
          <w:rFonts w:ascii="Calibri" w:eastAsia="Times New Roman" w:hAnsi="Calibri" w:cs="Calibri"/>
          <w:sz w:val="24"/>
          <w:szCs w:val="24"/>
          <w:lang w:eastAsia="zh-CN" w:bidi="ta-IN"/>
        </w:rPr>
      </w:pPr>
    </w:p>
    <w:p w14:paraId="03BDCF91" w14:textId="77777777" w:rsidR="002F7950" w:rsidRDefault="00600EA9">
      <w:pPr>
        <w:widowControl/>
        <w:suppressAutoHyphens/>
        <w:autoSpaceDE/>
        <w:autoSpaceDN/>
        <w:ind w:left="-142"/>
        <w:rPr>
          <w:rFonts w:ascii="Times New Roman" w:eastAsia="Times New Roman" w:hAnsi="Times New Roman" w:cs="Latha"/>
          <w:sz w:val="24"/>
          <w:szCs w:val="24"/>
          <w:lang w:eastAsia="zh-CN" w:bidi="ta-IN"/>
        </w:rPr>
      </w:pPr>
      <w:r>
        <w:rPr>
          <w:rFonts w:ascii="Calibri" w:eastAsia="Calibri" w:hAnsi="Calibri" w:cs="Calibri"/>
          <w:sz w:val="24"/>
          <w:szCs w:val="24"/>
          <w:lang w:eastAsia="zh-CN" w:bidi="ta-IN"/>
        </w:rPr>
        <w:t xml:space="preserve">             </w:t>
      </w:r>
      <w:r>
        <w:rPr>
          <w:rFonts w:ascii="Calibri" w:eastAsia="Times New Roman" w:hAnsi="Calibri" w:cs="Calibri"/>
          <w:sz w:val="24"/>
          <w:szCs w:val="24"/>
          <w:lang w:eastAsia="zh-CN" w:bidi="ta-IN"/>
        </w:rPr>
        <w:t xml:space="preserve">(Please note that EFG Training Services will not be held liable for any rejected grant applications if the required procedures </w:t>
      </w:r>
    </w:p>
    <w:p w14:paraId="23D0989D" w14:textId="77777777" w:rsidR="002F7950" w:rsidRDefault="00600EA9">
      <w:pPr>
        <w:widowControl/>
        <w:suppressAutoHyphens/>
        <w:autoSpaceDE/>
        <w:autoSpaceDN/>
        <w:ind w:left="-142"/>
        <w:rPr>
          <w:rFonts w:ascii="Times New Roman" w:eastAsia="Times New Roman" w:hAnsi="Times New Roman" w:cs="Latha"/>
          <w:sz w:val="24"/>
          <w:szCs w:val="24"/>
          <w:lang w:eastAsia="zh-CN" w:bidi="ta-IN"/>
        </w:rPr>
      </w:pPr>
      <w:r>
        <w:rPr>
          <w:rFonts w:ascii="Calibri" w:eastAsia="Calibri" w:hAnsi="Calibri" w:cs="Calibri"/>
          <w:sz w:val="24"/>
          <w:szCs w:val="24"/>
          <w:lang w:eastAsia="zh-CN" w:bidi="ta-IN"/>
        </w:rPr>
        <w:t xml:space="preserve">               </w:t>
      </w:r>
      <w:r>
        <w:rPr>
          <w:rFonts w:ascii="Calibri" w:eastAsia="Times New Roman" w:hAnsi="Calibri" w:cs="Calibri"/>
          <w:sz w:val="24"/>
          <w:szCs w:val="24"/>
          <w:lang w:eastAsia="zh-CN" w:bidi="ta-IN"/>
        </w:rPr>
        <w:t>And documentation is not followed.)</w:t>
      </w:r>
    </w:p>
    <w:p w14:paraId="147B7596" w14:textId="77777777" w:rsidR="002F7950" w:rsidRDefault="002F7950">
      <w:pPr>
        <w:widowControl/>
        <w:suppressAutoHyphens/>
        <w:autoSpaceDE/>
        <w:autoSpaceDN/>
        <w:ind w:left="-142"/>
        <w:rPr>
          <w:rFonts w:ascii="Calibri" w:eastAsia="Times New Roman" w:hAnsi="Calibri" w:cs="Calibri"/>
          <w:sz w:val="24"/>
          <w:szCs w:val="24"/>
          <w:lang w:eastAsia="zh-CN" w:bidi="ta-IN"/>
        </w:rPr>
      </w:pPr>
    </w:p>
    <w:p w14:paraId="5F5AB7F5" w14:textId="77777777" w:rsidR="002F7950" w:rsidRDefault="00600EA9">
      <w:pPr>
        <w:pStyle w:val="ListParagraph"/>
        <w:widowControl/>
        <w:tabs>
          <w:tab w:val="left" w:pos="1995"/>
        </w:tabs>
        <w:suppressAutoHyphens/>
        <w:autoSpaceDE/>
        <w:autoSpaceDN/>
        <w:spacing w:after="200"/>
        <w:contextualSpacing/>
        <w:rPr>
          <w:rFonts w:ascii="Times New Roman" w:eastAsia="Times New Roman" w:hAnsi="Times New Roman" w:cs="Times New Roman"/>
          <w:sz w:val="24"/>
          <w:szCs w:val="24"/>
          <w:lang w:eastAsia="zh-CN"/>
        </w:rPr>
      </w:pPr>
      <w:r>
        <w:rPr>
          <w:rFonts w:ascii="Calibri" w:eastAsia="Calibri" w:hAnsi="Calibri" w:cs="Calibri"/>
          <w:b/>
          <w:sz w:val="24"/>
          <w:szCs w:val="24"/>
          <w:lang w:eastAsia="zh-CN"/>
        </w:rPr>
        <w:t xml:space="preserve">       </w:t>
      </w:r>
      <w:r>
        <w:rPr>
          <w:rFonts w:ascii="Calibri" w:eastAsia="Times New Roman" w:hAnsi="Calibri" w:cs="Calibri"/>
          <w:b/>
          <w:sz w:val="24"/>
          <w:szCs w:val="24"/>
          <w:lang w:eastAsia="zh-CN"/>
        </w:rPr>
        <w:t>Singapore Citizens/Singapore Permanent Residents applying for grants- mandatory to take attendance using Singpass App</w:t>
      </w:r>
    </w:p>
    <w:p w14:paraId="3650223F" w14:textId="77777777" w:rsidR="002F7950" w:rsidRDefault="002F7950">
      <w:pPr>
        <w:widowControl/>
        <w:suppressAutoHyphens/>
        <w:autoSpaceDE/>
        <w:autoSpaceDN/>
        <w:rPr>
          <w:rFonts w:ascii="Calibri" w:eastAsia="Times New Roman" w:hAnsi="Calibri" w:cs="Calibri"/>
          <w:b/>
          <w:lang w:eastAsia="zh-CN" w:bidi="ta-IN"/>
        </w:rPr>
      </w:pPr>
    </w:p>
    <w:p w14:paraId="3B3EA879" w14:textId="77777777" w:rsidR="002F7950" w:rsidRDefault="002F7950">
      <w:pPr>
        <w:widowControl/>
        <w:suppressAutoHyphens/>
        <w:autoSpaceDE/>
        <w:autoSpaceDN/>
        <w:ind w:left="-142"/>
        <w:rPr>
          <w:rFonts w:ascii="Calibri" w:eastAsia="Times New Roman" w:hAnsi="Calibri" w:cs="Calibri"/>
          <w:b/>
          <w:bCs/>
          <w:u w:val="single"/>
          <w:lang w:eastAsia="zh-CN" w:bidi="ta-IN"/>
        </w:rPr>
      </w:pPr>
    </w:p>
    <w:p w14:paraId="6DD1FEC6" w14:textId="77777777" w:rsidR="002F7950" w:rsidRDefault="002F7950">
      <w:pPr>
        <w:widowControl/>
        <w:suppressAutoHyphens/>
        <w:autoSpaceDE/>
        <w:autoSpaceDN/>
        <w:ind w:left="-142"/>
        <w:rPr>
          <w:rFonts w:ascii="Calibri" w:eastAsia="Times New Roman" w:hAnsi="Calibri" w:cs="Calibri"/>
          <w:b/>
          <w:bCs/>
          <w:u w:val="single"/>
          <w:lang w:eastAsia="zh-CN" w:bidi="ta-IN"/>
        </w:rPr>
      </w:pPr>
    </w:p>
    <w:p w14:paraId="2C27E373" w14:textId="77777777" w:rsidR="002F7950" w:rsidRDefault="002F7950">
      <w:pPr>
        <w:widowControl/>
        <w:suppressAutoHyphens/>
        <w:autoSpaceDE/>
        <w:autoSpaceDN/>
        <w:ind w:left="-142"/>
        <w:rPr>
          <w:rFonts w:ascii="Calibri" w:eastAsia="Times New Roman" w:hAnsi="Calibri" w:cs="Calibri"/>
          <w:b/>
          <w:bCs/>
          <w:u w:val="single"/>
          <w:lang w:eastAsia="zh-CN" w:bidi="ta-IN"/>
        </w:rPr>
      </w:pPr>
    </w:p>
    <w:p w14:paraId="114D6D73" w14:textId="77777777" w:rsidR="002F7950" w:rsidRDefault="002F7950">
      <w:pPr>
        <w:widowControl/>
        <w:suppressAutoHyphens/>
        <w:autoSpaceDE/>
        <w:autoSpaceDN/>
        <w:ind w:left="-142"/>
        <w:rPr>
          <w:rFonts w:ascii="Calibri" w:eastAsia="Times New Roman" w:hAnsi="Calibri" w:cs="Calibri"/>
          <w:b/>
          <w:bCs/>
          <w:u w:val="single"/>
          <w:lang w:eastAsia="zh-CN" w:bidi="ta-IN"/>
        </w:rPr>
      </w:pPr>
    </w:p>
    <w:p w14:paraId="626C90DE" w14:textId="77777777" w:rsidR="002F7950" w:rsidRDefault="00600EA9">
      <w:pPr>
        <w:widowControl/>
        <w:suppressAutoHyphens/>
        <w:autoSpaceDE/>
        <w:autoSpaceDN/>
        <w:ind w:left="-142"/>
        <w:rPr>
          <w:rFonts w:ascii="Times New Roman" w:eastAsia="Times New Roman" w:hAnsi="Times New Roman" w:cs="Latha"/>
          <w:sz w:val="24"/>
          <w:szCs w:val="24"/>
          <w:lang w:eastAsia="zh-CN" w:bidi="ta-IN"/>
        </w:rPr>
      </w:pPr>
      <w:r>
        <w:rPr>
          <w:rFonts w:ascii="Calibri" w:eastAsia="Times New Roman" w:hAnsi="Calibri" w:cs="Calibri"/>
          <w:b/>
          <w:bCs/>
          <w:sz w:val="24"/>
          <w:szCs w:val="24"/>
          <w:u w:val="single"/>
          <w:lang w:eastAsia="zh-CN" w:bidi="ta-IN"/>
        </w:rPr>
        <w:t>Terms and conditions</w:t>
      </w:r>
    </w:p>
    <w:p w14:paraId="79FE8869" w14:textId="77777777" w:rsidR="002F7950" w:rsidRDefault="00600EA9">
      <w:pPr>
        <w:widowControl/>
        <w:numPr>
          <w:ilvl w:val="0"/>
          <w:numId w:val="3"/>
        </w:numPr>
        <w:suppressAutoHyphens/>
        <w:autoSpaceDE/>
        <w:autoSpaceDN/>
        <w:spacing w:line="276" w:lineRule="auto"/>
        <w:rPr>
          <w:rFonts w:ascii="Times New Roman" w:eastAsia="Times New Roman" w:hAnsi="Times New Roman" w:cs="Latha"/>
          <w:sz w:val="24"/>
          <w:szCs w:val="24"/>
          <w:lang w:eastAsia="zh-CN" w:bidi="ta-IN"/>
        </w:rPr>
      </w:pPr>
      <w:r>
        <w:rPr>
          <w:rFonts w:ascii="Calibri" w:eastAsia="Times New Roman" w:hAnsi="Calibri" w:cs="Calibri"/>
          <w:sz w:val="24"/>
          <w:szCs w:val="24"/>
          <w:lang w:eastAsia="zh-CN" w:bidi="ta-IN"/>
        </w:rPr>
        <w:t>Trainees are reminded to be dressed in proper attire. E.g. Long pants, shirts, covered shoes or safety shoes for classes etc. No shorts and slippers are allowed</w:t>
      </w:r>
      <w:r>
        <w:rPr>
          <w:rFonts w:ascii="Calibri" w:eastAsia="Times New Roman" w:hAnsi="Calibri" w:cs="Calibri"/>
          <w:b/>
          <w:bCs/>
          <w:sz w:val="24"/>
          <w:szCs w:val="24"/>
          <w:lang w:eastAsia="zh-CN" w:bidi="ta-IN"/>
        </w:rPr>
        <w:t>.</w:t>
      </w:r>
    </w:p>
    <w:p w14:paraId="34C41656" w14:textId="77777777" w:rsidR="002F7950" w:rsidRDefault="00600EA9">
      <w:pPr>
        <w:widowControl/>
        <w:numPr>
          <w:ilvl w:val="0"/>
          <w:numId w:val="3"/>
        </w:numPr>
        <w:suppressAutoHyphens/>
        <w:autoSpaceDE/>
        <w:autoSpaceDN/>
        <w:spacing w:line="276" w:lineRule="auto"/>
        <w:rPr>
          <w:rFonts w:ascii="Times New Roman" w:eastAsia="Times New Roman" w:hAnsi="Times New Roman" w:cs="Latha"/>
          <w:sz w:val="24"/>
          <w:szCs w:val="24"/>
          <w:lang w:eastAsia="zh-CN" w:bidi="ta-IN"/>
        </w:rPr>
      </w:pPr>
      <w:r>
        <w:rPr>
          <w:rFonts w:ascii="Calibri" w:eastAsia="Times New Roman" w:hAnsi="Calibri" w:cs="Calibri"/>
          <w:sz w:val="24"/>
          <w:szCs w:val="24"/>
          <w:lang w:eastAsia="zh-CN" w:bidi="ta-IN"/>
        </w:rPr>
        <w:t>Participants are reminded to be in class on time. Latecomers are STRICTLY NOT ALLOWED into the class.</w:t>
      </w:r>
    </w:p>
    <w:p w14:paraId="6199B430" w14:textId="77777777" w:rsidR="002F7950" w:rsidRDefault="00600EA9">
      <w:pPr>
        <w:widowControl/>
        <w:numPr>
          <w:ilvl w:val="0"/>
          <w:numId w:val="3"/>
        </w:numPr>
        <w:suppressAutoHyphens/>
        <w:autoSpaceDE/>
        <w:autoSpaceDN/>
        <w:spacing w:line="276" w:lineRule="auto"/>
        <w:rPr>
          <w:rFonts w:ascii="Times New Roman" w:eastAsia="Times New Roman" w:hAnsi="Times New Roman" w:cs="Latha"/>
          <w:sz w:val="24"/>
          <w:szCs w:val="24"/>
          <w:lang w:eastAsia="zh-CN" w:bidi="ta-IN"/>
        </w:rPr>
      </w:pPr>
      <w:r>
        <w:rPr>
          <w:rFonts w:ascii="Calibri" w:eastAsia="Times New Roman" w:hAnsi="Calibri" w:cs="Calibri"/>
          <w:sz w:val="24"/>
          <w:szCs w:val="24"/>
          <w:lang w:eastAsia="zh-CN" w:bidi="ta-IN"/>
        </w:rPr>
        <w:t>Results will not be uploaded to MOM website, if the trainee is registered for the course with the passport number.</w:t>
      </w:r>
    </w:p>
    <w:p w14:paraId="60A27232" w14:textId="77777777" w:rsidR="002F7950" w:rsidRDefault="00600EA9">
      <w:pPr>
        <w:widowControl/>
        <w:numPr>
          <w:ilvl w:val="0"/>
          <w:numId w:val="3"/>
        </w:numPr>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sz w:val="24"/>
          <w:szCs w:val="24"/>
          <w:lang w:eastAsia="zh-CN" w:bidi="ta-IN"/>
        </w:rPr>
        <w:t>Personal information collected is for the use ONLY for course registration, account servicing of course-related activities, course survey and / or for application of course-related funding (only if applicable)</w:t>
      </w:r>
    </w:p>
    <w:p w14:paraId="5303E36C" w14:textId="77777777" w:rsidR="002F7950" w:rsidRDefault="00600EA9">
      <w:pPr>
        <w:widowControl/>
        <w:numPr>
          <w:ilvl w:val="0"/>
          <w:numId w:val="3"/>
        </w:numPr>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sz w:val="24"/>
          <w:szCs w:val="24"/>
          <w:lang w:eastAsia="zh-CN" w:bidi="ta-IN"/>
        </w:rPr>
        <w:t>Course surveys shall be conducted by SSG for selected courses through the trainees’ emails or contact given</w:t>
      </w:r>
    </w:p>
    <w:p w14:paraId="5738785B" w14:textId="77777777" w:rsidR="002F7950" w:rsidRDefault="00600EA9">
      <w:pPr>
        <w:widowControl/>
        <w:numPr>
          <w:ilvl w:val="0"/>
          <w:numId w:val="3"/>
        </w:numPr>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sz w:val="24"/>
          <w:szCs w:val="24"/>
          <w:lang w:eastAsia="zh-CN" w:bidi="ta-IN"/>
        </w:rPr>
        <w:t>Registration forms shall be submitted 3 days before the course commencement date</w:t>
      </w:r>
    </w:p>
    <w:p w14:paraId="2C6E17E5" w14:textId="77777777" w:rsidR="002F7950" w:rsidRDefault="00600EA9">
      <w:pPr>
        <w:pStyle w:val="ListParagraph"/>
        <w:widowControl/>
        <w:numPr>
          <w:ilvl w:val="0"/>
          <w:numId w:val="3"/>
        </w:numPr>
        <w:suppressAutoHyphens/>
        <w:autoSpaceDE/>
        <w:autoSpaceDN/>
        <w:spacing w:after="200" w:line="276" w:lineRule="auto"/>
        <w:contextualSpacing/>
        <w:rPr>
          <w:rFonts w:ascii="Times New Roman" w:eastAsia="Times New Roman" w:hAnsi="Times New Roman" w:cs="Times New Roman"/>
          <w:sz w:val="24"/>
          <w:szCs w:val="24"/>
          <w:lang w:eastAsia="zh-CN"/>
        </w:rPr>
      </w:pPr>
      <w:r>
        <w:rPr>
          <w:rFonts w:ascii="Calibri" w:eastAsia="Times New Roman" w:hAnsi="Calibri" w:cs="Calibri"/>
          <w:b/>
          <w:sz w:val="24"/>
          <w:szCs w:val="24"/>
          <w:lang w:eastAsia="zh-CN"/>
        </w:rPr>
        <w:t>The company reserves the right to revise the course fee without prior notice, to cancel or postpone the course due to unforeseen circumstances.</w:t>
      </w:r>
    </w:p>
    <w:p w14:paraId="1697880E" w14:textId="77777777" w:rsidR="002F7950" w:rsidRDefault="00600EA9">
      <w:pPr>
        <w:widowControl/>
        <w:suppressAutoHyphens/>
        <w:autoSpaceDE/>
        <w:autoSpaceDN/>
        <w:spacing w:before="280" w:after="280"/>
        <w:ind w:left="360"/>
        <w:outlineLvl w:val="1"/>
        <w:rPr>
          <w:rFonts w:ascii="Times New Roman" w:eastAsia="Times New Roman" w:hAnsi="Times New Roman" w:cs="Latha"/>
          <w:sz w:val="24"/>
          <w:szCs w:val="24"/>
          <w:lang w:eastAsia="zh-CN" w:bidi="ta-IN"/>
        </w:rPr>
      </w:pPr>
      <w:r>
        <w:rPr>
          <w:rFonts w:ascii="Calibri" w:eastAsia="Times New Roman" w:hAnsi="Calibri" w:cs="Calibri"/>
          <w:b/>
          <w:bCs/>
          <w:sz w:val="24"/>
          <w:szCs w:val="24"/>
          <w:u w:val="single"/>
          <w:lang w:eastAsia="en-SG" w:bidi="ta-IN"/>
        </w:rPr>
        <w:t>Refund and Withdrawal Policy</w:t>
      </w:r>
    </w:p>
    <w:p w14:paraId="4E4B4F16" w14:textId="77777777" w:rsidR="002F7950" w:rsidRDefault="00600EA9">
      <w:pPr>
        <w:pStyle w:val="ListParagraph"/>
        <w:widowControl/>
        <w:numPr>
          <w:ilvl w:val="0"/>
          <w:numId w:val="4"/>
        </w:numPr>
        <w:suppressAutoHyphens/>
        <w:autoSpaceDE/>
        <w:autoSpaceDN/>
        <w:spacing w:line="360" w:lineRule="auto"/>
        <w:jc w:val="both"/>
        <w:rPr>
          <w:rFonts w:ascii="Times New Roman" w:eastAsia="Times New Roman" w:hAnsi="Times New Roman" w:cs="Times New Roman"/>
          <w:sz w:val="24"/>
          <w:szCs w:val="24"/>
          <w:lang w:eastAsia="zh-CN"/>
        </w:rPr>
      </w:pPr>
      <w:r>
        <w:rPr>
          <w:rFonts w:ascii="Calibri" w:eastAsia="Times New Roman" w:hAnsi="Calibri" w:cs="Calibri"/>
          <w:sz w:val="24"/>
          <w:szCs w:val="24"/>
          <w:lang w:eastAsia="en-SG"/>
        </w:rPr>
        <w:t>Payment is required upon receipt of confirmation.</w:t>
      </w:r>
    </w:p>
    <w:p w14:paraId="3A25DC34" w14:textId="77777777" w:rsidR="002F7950" w:rsidRDefault="00600EA9">
      <w:pPr>
        <w:pStyle w:val="ListParagraph"/>
        <w:widowControl/>
        <w:numPr>
          <w:ilvl w:val="0"/>
          <w:numId w:val="4"/>
        </w:numPr>
        <w:suppressAutoHyphens/>
        <w:autoSpaceDE/>
        <w:autoSpaceDN/>
        <w:spacing w:line="360" w:lineRule="auto"/>
        <w:jc w:val="both"/>
        <w:rPr>
          <w:rFonts w:ascii="Times New Roman" w:eastAsia="Times New Roman" w:hAnsi="Times New Roman" w:cs="Times New Roman"/>
          <w:sz w:val="24"/>
          <w:szCs w:val="24"/>
          <w:lang w:eastAsia="zh-CN"/>
        </w:rPr>
      </w:pPr>
      <w:r>
        <w:rPr>
          <w:rFonts w:ascii="Calibri" w:eastAsia="Times New Roman" w:hAnsi="Calibri" w:cs="Calibri"/>
          <w:sz w:val="24"/>
          <w:szCs w:val="24"/>
          <w:lang w:eastAsia="en-SG"/>
        </w:rPr>
        <w:t xml:space="preserve">A </w:t>
      </w:r>
      <w:r>
        <w:rPr>
          <w:rFonts w:ascii="Calibri" w:eastAsia="Times New Roman" w:hAnsi="Calibri" w:cs="Calibri"/>
          <w:b/>
          <w:bCs/>
          <w:sz w:val="24"/>
          <w:szCs w:val="24"/>
          <w:lang w:eastAsia="en-SG"/>
        </w:rPr>
        <w:t>100% refund</w:t>
      </w:r>
      <w:r>
        <w:rPr>
          <w:rFonts w:ascii="Calibri" w:eastAsia="Times New Roman" w:hAnsi="Calibri" w:cs="Calibri"/>
          <w:sz w:val="24"/>
          <w:szCs w:val="24"/>
          <w:lang w:eastAsia="en-SG"/>
        </w:rPr>
        <w:t xml:space="preserve"> will be provided if a written notice of withdrawal is received by EFG at least </w:t>
      </w:r>
      <w:r>
        <w:rPr>
          <w:rFonts w:ascii="Calibri" w:eastAsia="Times New Roman" w:hAnsi="Calibri" w:cs="Calibri"/>
          <w:b/>
          <w:bCs/>
          <w:sz w:val="24"/>
          <w:szCs w:val="24"/>
          <w:lang w:eastAsia="en-SG"/>
        </w:rPr>
        <w:t>three (3) working days before</w:t>
      </w:r>
      <w:r>
        <w:rPr>
          <w:rFonts w:ascii="Calibri" w:eastAsia="Times New Roman" w:hAnsi="Calibri" w:cs="Calibri"/>
          <w:sz w:val="24"/>
          <w:szCs w:val="24"/>
          <w:lang w:eastAsia="en-SG"/>
        </w:rPr>
        <w:t xml:space="preserve"> the course commencement date.</w:t>
      </w:r>
    </w:p>
    <w:p w14:paraId="597D8F3B" w14:textId="77777777" w:rsidR="002F7950" w:rsidRDefault="00600EA9">
      <w:pPr>
        <w:pStyle w:val="ListParagraph"/>
        <w:widowControl/>
        <w:numPr>
          <w:ilvl w:val="0"/>
          <w:numId w:val="4"/>
        </w:numPr>
        <w:suppressAutoHyphens/>
        <w:autoSpaceDE/>
        <w:autoSpaceDN/>
        <w:spacing w:line="360" w:lineRule="auto"/>
        <w:jc w:val="both"/>
        <w:rPr>
          <w:rFonts w:ascii="Times New Roman" w:eastAsia="Times New Roman" w:hAnsi="Times New Roman" w:cs="Times New Roman"/>
          <w:sz w:val="24"/>
          <w:szCs w:val="24"/>
          <w:lang w:eastAsia="zh-CN"/>
        </w:rPr>
      </w:pPr>
      <w:r>
        <w:rPr>
          <w:rFonts w:ascii="Calibri" w:eastAsia="Times New Roman" w:hAnsi="Calibri" w:cs="Calibri"/>
          <w:sz w:val="24"/>
          <w:szCs w:val="24"/>
          <w:lang w:eastAsia="en-SG"/>
        </w:rPr>
        <w:t xml:space="preserve">No refund will be given if EFG receives the notice of withdrawal </w:t>
      </w:r>
      <w:r>
        <w:rPr>
          <w:rFonts w:ascii="Calibri" w:eastAsia="Times New Roman" w:hAnsi="Calibri" w:cs="Calibri"/>
          <w:b/>
          <w:bCs/>
          <w:sz w:val="24"/>
          <w:szCs w:val="24"/>
          <w:lang w:eastAsia="en-SG"/>
        </w:rPr>
        <w:t>within three (3) working days</w:t>
      </w:r>
      <w:r>
        <w:rPr>
          <w:rFonts w:ascii="Calibri" w:eastAsia="Times New Roman" w:hAnsi="Calibri" w:cs="Calibri"/>
          <w:sz w:val="24"/>
          <w:szCs w:val="24"/>
          <w:lang w:eastAsia="en-SG"/>
        </w:rPr>
        <w:t xml:space="preserve"> before the course commencement date.</w:t>
      </w:r>
    </w:p>
    <w:p w14:paraId="40ECAA31" w14:textId="77777777" w:rsidR="002F7950" w:rsidRDefault="00600EA9">
      <w:pPr>
        <w:pStyle w:val="ListParagraph"/>
        <w:widowControl/>
        <w:numPr>
          <w:ilvl w:val="0"/>
          <w:numId w:val="4"/>
        </w:numPr>
        <w:suppressAutoHyphens/>
        <w:autoSpaceDE/>
        <w:autoSpaceDN/>
        <w:spacing w:line="360" w:lineRule="auto"/>
        <w:jc w:val="both"/>
        <w:rPr>
          <w:rFonts w:ascii="Times New Roman" w:eastAsia="Times New Roman" w:hAnsi="Times New Roman" w:cs="Times New Roman"/>
          <w:sz w:val="24"/>
          <w:szCs w:val="24"/>
          <w:lang w:eastAsia="zh-CN"/>
        </w:rPr>
      </w:pPr>
      <w:r>
        <w:rPr>
          <w:rFonts w:ascii="Calibri" w:eastAsia="Times New Roman" w:hAnsi="Calibri" w:cs="Calibri"/>
          <w:sz w:val="24"/>
          <w:szCs w:val="24"/>
          <w:lang w:eastAsia="en-SG"/>
        </w:rPr>
        <w:t xml:space="preserve">No refund will be issued if the participant </w:t>
      </w:r>
      <w:r>
        <w:rPr>
          <w:rFonts w:ascii="Calibri" w:eastAsia="Times New Roman" w:hAnsi="Calibri" w:cs="Calibri"/>
          <w:b/>
          <w:bCs/>
          <w:sz w:val="24"/>
          <w:szCs w:val="24"/>
          <w:lang w:eastAsia="en-SG"/>
        </w:rPr>
        <w:t>fails to attend the course</w:t>
      </w:r>
      <w:r>
        <w:rPr>
          <w:rFonts w:ascii="Calibri" w:eastAsia="Times New Roman" w:hAnsi="Calibri" w:cs="Calibri"/>
          <w:sz w:val="24"/>
          <w:szCs w:val="24"/>
          <w:lang w:eastAsia="en-SG"/>
        </w:rPr>
        <w:t xml:space="preserve"> on the commencement date or </w:t>
      </w:r>
      <w:r>
        <w:rPr>
          <w:rFonts w:ascii="Calibri" w:eastAsia="Times New Roman" w:hAnsi="Calibri" w:cs="Calibri"/>
          <w:b/>
          <w:bCs/>
          <w:sz w:val="24"/>
          <w:szCs w:val="24"/>
          <w:lang w:eastAsia="en-SG"/>
        </w:rPr>
        <w:t>discontinues mid-way</w:t>
      </w:r>
      <w:r>
        <w:rPr>
          <w:rFonts w:ascii="Calibri" w:eastAsia="Times New Roman" w:hAnsi="Calibri" w:cs="Calibri"/>
          <w:sz w:val="24"/>
          <w:szCs w:val="24"/>
          <w:lang w:eastAsia="en-SG"/>
        </w:rPr>
        <w:t xml:space="preserve"> through the course.</w:t>
      </w:r>
    </w:p>
    <w:p w14:paraId="5249F8E2" w14:textId="77777777" w:rsidR="002F7950" w:rsidRDefault="00600EA9">
      <w:pPr>
        <w:pStyle w:val="ListParagraph"/>
        <w:widowControl/>
        <w:numPr>
          <w:ilvl w:val="0"/>
          <w:numId w:val="4"/>
        </w:numPr>
        <w:suppressAutoHyphens/>
        <w:autoSpaceDE/>
        <w:autoSpaceDN/>
        <w:spacing w:line="360" w:lineRule="auto"/>
        <w:jc w:val="both"/>
        <w:rPr>
          <w:rFonts w:ascii="Times New Roman" w:eastAsia="Times New Roman" w:hAnsi="Times New Roman" w:cs="Times New Roman"/>
          <w:sz w:val="24"/>
          <w:szCs w:val="24"/>
          <w:lang w:eastAsia="zh-CN"/>
        </w:rPr>
      </w:pPr>
      <w:r>
        <w:rPr>
          <w:rFonts w:ascii="Calibri" w:eastAsia="Times New Roman" w:hAnsi="Calibri" w:cs="Calibri"/>
          <w:sz w:val="24"/>
          <w:szCs w:val="24"/>
          <w:lang w:eastAsia="en-SG"/>
        </w:rPr>
        <w:t xml:space="preserve">Participant replacement is allowed, provided that the request is made </w:t>
      </w:r>
      <w:r>
        <w:rPr>
          <w:rFonts w:ascii="Calibri" w:eastAsia="Times New Roman" w:hAnsi="Calibri" w:cs="Calibri"/>
          <w:b/>
          <w:bCs/>
          <w:sz w:val="24"/>
          <w:szCs w:val="24"/>
          <w:lang w:eastAsia="en-SG"/>
        </w:rPr>
        <w:t>prior to course commencement</w:t>
      </w:r>
      <w:r>
        <w:rPr>
          <w:rFonts w:ascii="Calibri" w:eastAsia="Times New Roman" w:hAnsi="Calibri" w:cs="Calibri"/>
          <w:sz w:val="24"/>
          <w:szCs w:val="24"/>
          <w:lang w:eastAsia="en-SG"/>
        </w:rPr>
        <w:t>.</w:t>
      </w:r>
    </w:p>
    <w:p w14:paraId="7ADDE332" w14:textId="77777777" w:rsidR="002F7950" w:rsidRDefault="00600EA9">
      <w:pPr>
        <w:pStyle w:val="ListParagraph"/>
        <w:widowControl/>
        <w:numPr>
          <w:ilvl w:val="0"/>
          <w:numId w:val="4"/>
        </w:numPr>
        <w:suppressAutoHyphens/>
        <w:autoSpaceDE/>
        <w:autoSpaceDN/>
        <w:spacing w:line="360" w:lineRule="auto"/>
        <w:jc w:val="both"/>
        <w:rPr>
          <w:rFonts w:ascii="Times New Roman" w:eastAsia="Times New Roman" w:hAnsi="Times New Roman" w:cs="Times New Roman"/>
          <w:sz w:val="24"/>
          <w:szCs w:val="24"/>
          <w:lang w:eastAsia="zh-CN"/>
        </w:rPr>
      </w:pPr>
      <w:r>
        <w:rPr>
          <w:rFonts w:ascii="Calibri" w:eastAsia="Times New Roman" w:hAnsi="Calibri" w:cs="Calibri"/>
          <w:sz w:val="24"/>
          <w:szCs w:val="24"/>
          <w:lang w:eastAsia="en-SG"/>
        </w:rPr>
        <w:t xml:space="preserve">If EFG cancels the course </w:t>
      </w:r>
      <w:r>
        <w:rPr>
          <w:rFonts w:ascii="Calibri" w:eastAsia="Times New Roman" w:hAnsi="Calibri" w:cs="Calibri"/>
          <w:b/>
          <w:bCs/>
          <w:sz w:val="24"/>
          <w:szCs w:val="24"/>
          <w:lang w:eastAsia="en-SG"/>
        </w:rPr>
        <w:t>within three (3) working days</w:t>
      </w:r>
      <w:r>
        <w:rPr>
          <w:rFonts w:ascii="Calibri" w:eastAsia="Times New Roman" w:hAnsi="Calibri" w:cs="Calibri"/>
          <w:sz w:val="24"/>
          <w:szCs w:val="24"/>
          <w:lang w:eastAsia="en-SG"/>
        </w:rPr>
        <w:t xml:space="preserve"> before the course commencement date, the refund or alternative arrangement will be </w:t>
      </w:r>
      <w:r>
        <w:rPr>
          <w:rFonts w:ascii="Calibri" w:eastAsia="Times New Roman" w:hAnsi="Calibri" w:cs="Calibri"/>
          <w:b/>
          <w:bCs/>
          <w:sz w:val="24"/>
          <w:szCs w:val="24"/>
          <w:lang w:eastAsia="en-SG"/>
        </w:rPr>
        <w:t>reviewed and decided by Management on a case-by-case basis</w:t>
      </w:r>
      <w:r>
        <w:rPr>
          <w:rFonts w:ascii="Calibri" w:eastAsia="Times New Roman" w:hAnsi="Calibri" w:cs="Calibri"/>
          <w:sz w:val="24"/>
          <w:szCs w:val="24"/>
          <w:lang w:eastAsia="en-SG"/>
        </w:rPr>
        <w:t>.</w:t>
      </w:r>
    </w:p>
    <w:p w14:paraId="2D61E0FD" w14:textId="77777777" w:rsidR="002F7950" w:rsidRDefault="00600EA9">
      <w:pPr>
        <w:pStyle w:val="ListParagraph"/>
        <w:widowControl/>
        <w:numPr>
          <w:ilvl w:val="0"/>
          <w:numId w:val="4"/>
        </w:numPr>
        <w:suppressAutoHyphens/>
        <w:autoSpaceDE/>
        <w:autoSpaceDN/>
        <w:spacing w:after="280" w:line="360" w:lineRule="auto"/>
        <w:jc w:val="both"/>
        <w:rPr>
          <w:rFonts w:ascii="Times New Roman" w:eastAsia="Times New Roman" w:hAnsi="Times New Roman" w:cs="Times New Roman"/>
          <w:sz w:val="24"/>
          <w:szCs w:val="24"/>
          <w:lang w:eastAsia="zh-CN"/>
        </w:rPr>
      </w:pPr>
      <w:r>
        <w:rPr>
          <w:rFonts w:ascii="Calibri" w:eastAsia="Times New Roman" w:hAnsi="Calibri" w:cs="Calibri"/>
          <w:sz w:val="24"/>
          <w:szCs w:val="24"/>
          <w:lang w:eastAsia="en-SG"/>
        </w:rPr>
        <w:t>EFG reserves the right to review and decide on any exceptional cases at Management’s discretion.</w:t>
      </w:r>
    </w:p>
    <w:p w14:paraId="1F010C13" w14:textId="77777777" w:rsidR="002F7950" w:rsidRDefault="002F7950">
      <w:pPr>
        <w:pStyle w:val="ListParagraph"/>
        <w:widowControl/>
        <w:suppressAutoHyphens/>
        <w:autoSpaceDE/>
        <w:autoSpaceDN/>
        <w:spacing w:after="200" w:line="276" w:lineRule="auto"/>
        <w:ind w:left="720"/>
        <w:contextualSpacing/>
        <w:rPr>
          <w:rFonts w:ascii="Calibri" w:eastAsia="Times New Roman" w:hAnsi="Calibri" w:cs="Calibri"/>
          <w:sz w:val="24"/>
          <w:szCs w:val="24"/>
          <w:lang w:eastAsia="zh-CN"/>
        </w:rPr>
      </w:pPr>
    </w:p>
    <w:p w14:paraId="0638F74B" w14:textId="77777777" w:rsidR="002F7950" w:rsidRDefault="002F7950">
      <w:pPr>
        <w:pStyle w:val="ListParagraph"/>
        <w:widowControl/>
        <w:suppressAutoHyphens/>
        <w:autoSpaceDE/>
        <w:autoSpaceDN/>
        <w:spacing w:after="200" w:line="276" w:lineRule="auto"/>
        <w:ind w:left="720"/>
        <w:contextualSpacing/>
        <w:rPr>
          <w:rFonts w:ascii="Calibri" w:eastAsia="Times New Roman" w:hAnsi="Calibri" w:cs="Calibri"/>
          <w:b/>
          <w:lang w:eastAsia="zh-CN"/>
        </w:rPr>
      </w:pPr>
    </w:p>
    <w:p w14:paraId="5273A92C" w14:textId="77777777" w:rsidR="002F7950" w:rsidRDefault="00600EA9">
      <w:pPr>
        <w:pStyle w:val="ListParagraph"/>
        <w:widowControl/>
        <w:suppressAutoHyphens/>
        <w:autoSpaceDE/>
        <w:autoSpaceDN/>
        <w:spacing w:after="200" w:line="276" w:lineRule="auto"/>
        <w:ind w:left="720"/>
        <w:contextualSpacing/>
        <w:rPr>
          <w:rFonts w:ascii="Times New Roman" w:eastAsia="Times New Roman" w:hAnsi="Times New Roman" w:cs="Times New Roman"/>
          <w:sz w:val="24"/>
          <w:szCs w:val="24"/>
          <w:lang w:eastAsia="zh-CN"/>
        </w:rPr>
      </w:pPr>
      <w:r>
        <w:rPr>
          <w:rFonts w:ascii="Calibri" w:eastAsia="Times New Roman" w:hAnsi="Calibri" w:cs="Calibri"/>
          <w:b/>
          <w:sz w:val="24"/>
          <w:szCs w:val="24"/>
          <w:lang w:eastAsia="zh-CN"/>
        </w:rPr>
        <w:t>I, the Applicant consents to the collection, use and disclosure of my personal data and training records to companies that access the Ministry of Manpower (MOM)’s Training Record System (TRS).</w:t>
      </w:r>
      <w:r>
        <w:rPr>
          <w:rFonts w:ascii="Times New Roman" w:eastAsia="Times New Roman" w:hAnsi="Times New Roman" w:cs="Times New Roman"/>
          <w:sz w:val="24"/>
          <w:szCs w:val="24"/>
          <w:lang w:eastAsia="zh-CN"/>
        </w:rPr>
        <w:t xml:space="preserve"> </w:t>
      </w:r>
      <w:r>
        <w:rPr>
          <w:rFonts w:ascii="Calibri" w:eastAsia="Times New Roman" w:hAnsi="Calibri" w:cs="Calibri"/>
          <w:b/>
          <w:sz w:val="24"/>
          <w:szCs w:val="24"/>
          <w:lang w:eastAsia="zh-CN"/>
        </w:rPr>
        <w:t>Companies using the Check Workers’ WSH Training Records eService on the MOM website may verify my training records, including the following information:</w:t>
      </w:r>
    </w:p>
    <w:p w14:paraId="3A2DEE47" w14:textId="77777777" w:rsidR="002F7950" w:rsidRDefault="00600EA9">
      <w:pPr>
        <w:pStyle w:val="ListParagraph"/>
        <w:widowControl/>
        <w:numPr>
          <w:ilvl w:val="0"/>
          <w:numId w:val="3"/>
        </w:numPr>
        <w:suppressAutoHyphens/>
        <w:autoSpaceDE/>
        <w:autoSpaceDN/>
        <w:spacing w:after="200" w:line="276" w:lineRule="auto"/>
        <w:contextualSpacing/>
        <w:rPr>
          <w:rFonts w:ascii="Times New Roman" w:eastAsia="Times New Roman" w:hAnsi="Times New Roman" w:cs="Times New Roman"/>
          <w:sz w:val="24"/>
          <w:szCs w:val="24"/>
          <w:lang w:eastAsia="zh-CN"/>
        </w:rPr>
      </w:pPr>
      <w:r>
        <w:rPr>
          <w:rFonts w:ascii="Calibri" w:eastAsia="Times New Roman" w:hAnsi="Calibri" w:cs="Calibri"/>
          <w:b/>
          <w:sz w:val="24"/>
          <w:szCs w:val="24"/>
          <w:lang w:eastAsia="zh-CN"/>
        </w:rPr>
        <w:t>Identification Number (Work Permit / FIN / NRIC Number) &amp; Name Eligibility for 4 years of Safety Orientation Course (CSOC / SSIC / MSOC certification, if applicable) &amp; Course Title &amp; Name of Training Provider &amp; Date of Assessment &amp; Certificate Expiry Date &amp; Result of Assessment</w:t>
      </w:r>
    </w:p>
    <w:p w14:paraId="0F1AE5D9" w14:textId="77777777" w:rsidR="002F7950" w:rsidRDefault="00600EA9">
      <w:pPr>
        <w:pStyle w:val="ListParagraph"/>
        <w:widowControl/>
        <w:numPr>
          <w:ilvl w:val="0"/>
          <w:numId w:val="3"/>
        </w:numPr>
        <w:suppressAutoHyphens/>
        <w:autoSpaceDE/>
        <w:autoSpaceDN/>
        <w:spacing w:after="200" w:line="276" w:lineRule="auto"/>
        <w:contextualSpacing/>
        <w:rPr>
          <w:rFonts w:ascii="Times New Roman" w:eastAsia="Times New Roman" w:hAnsi="Times New Roman" w:cs="Times New Roman"/>
          <w:sz w:val="24"/>
          <w:szCs w:val="24"/>
          <w:lang w:eastAsia="zh-CN"/>
        </w:rPr>
      </w:pPr>
      <w:r>
        <w:rPr>
          <w:rFonts w:ascii="Calibri" w:eastAsia="Times New Roman" w:hAnsi="Calibri" w:cs="Calibri"/>
          <w:b/>
          <w:sz w:val="24"/>
          <w:szCs w:val="24"/>
          <w:lang w:eastAsia="zh-CN"/>
        </w:rPr>
        <w:t>I confirm I have received and understood pre-course information and all pages of this document.</w:t>
      </w:r>
    </w:p>
    <w:p w14:paraId="15F07752" w14:textId="77777777" w:rsidR="002F7950" w:rsidRDefault="00222365">
      <w:pPr>
        <w:pStyle w:val="ListParagraph"/>
        <w:widowControl/>
        <w:suppressAutoHyphens/>
        <w:autoSpaceDE/>
        <w:autoSpaceDN/>
        <w:spacing w:after="200" w:line="276" w:lineRule="auto"/>
        <w:ind w:left="720"/>
        <w:contextualSpacing/>
        <w:rPr>
          <w:rFonts w:ascii="Times New Roman" w:eastAsia="Times New Roman" w:hAnsi="Times New Roman" w:cs="Times New Roman"/>
          <w:sz w:val="24"/>
          <w:szCs w:val="24"/>
          <w:lang w:eastAsia="zh-CN"/>
        </w:rPr>
      </w:pPr>
      <w:r>
        <w:pict w14:anchorId="3CD0DB8C">
          <v:shape id="Shape3" o:spid="_x0000_s2141" style="position:absolute;left:0;text-align:left;margin-left:51.45pt;margin-top:2.3pt;width:15.75pt;height:12.75pt;z-index:251676672;mso-wrap-style:none;v-text-anchor:middle" coordsize="0,0" o:spt="100" o:allowincell="f" adj="0,,0" path="m,l@3,0@3@2,0@2xe" strokeweight=".74pt">
            <v:fill color2="black"/>
            <v:stroke joinstyle="round"/>
            <v:formulas>
              <v:f eqn="prod 316 1 2"/>
              <v:f eqn="prod 256 1 2"/>
              <v:f eqn="val 256"/>
              <v:f eqn="val 316"/>
            </v:formulas>
            <v:path o:connecttype="segments" textboxrect="0,0,@3,@2"/>
          </v:shape>
        </w:pict>
      </w:r>
      <w:r w:rsidR="00600EA9">
        <w:rPr>
          <w:rFonts w:ascii="Calibri" w:eastAsia="Times New Roman" w:hAnsi="Calibri" w:cs="Calibri"/>
          <w:b/>
          <w:sz w:val="24"/>
          <w:szCs w:val="24"/>
          <w:lang w:eastAsia="zh-CN"/>
        </w:rPr>
        <w:tab/>
        <w:t>By checking the boxes above and signing below, I confirm my consent for the disclosure of the selected information.</w:t>
      </w:r>
      <w:r w:rsidR="00600EA9">
        <w:rPr>
          <w:rFonts w:ascii="Times New Roman" w:eastAsia="Times New Roman" w:hAnsi="Times New Roman" w:cs="Times New Roman"/>
          <w:sz w:val="24"/>
          <w:szCs w:val="24"/>
          <w:lang w:eastAsia="zh-CN"/>
        </w:rPr>
        <w:t xml:space="preserve"> </w:t>
      </w:r>
    </w:p>
    <w:p w14:paraId="451E5530" w14:textId="77777777" w:rsidR="002F7950" w:rsidRDefault="002F7950">
      <w:pPr>
        <w:pStyle w:val="ListParagraph"/>
        <w:widowControl/>
        <w:suppressAutoHyphens/>
        <w:autoSpaceDE/>
        <w:autoSpaceDN/>
        <w:spacing w:after="200" w:line="276" w:lineRule="auto"/>
        <w:ind w:left="720"/>
        <w:contextualSpacing/>
        <w:rPr>
          <w:rFonts w:ascii="Calibri" w:eastAsia="Times New Roman" w:hAnsi="Calibri" w:cs="Calibri"/>
          <w:b/>
          <w:sz w:val="16"/>
          <w:szCs w:val="16"/>
          <w:lang w:eastAsia="zh-CN"/>
        </w:rPr>
      </w:pPr>
    </w:p>
    <w:p w14:paraId="37B6E875" w14:textId="77777777" w:rsidR="002F7950" w:rsidRDefault="002F7950">
      <w:pPr>
        <w:pStyle w:val="ListParagraph"/>
        <w:widowControl/>
        <w:tabs>
          <w:tab w:val="left" w:pos="1995"/>
        </w:tabs>
        <w:suppressAutoHyphens/>
        <w:autoSpaceDE/>
        <w:autoSpaceDN/>
        <w:spacing w:after="200" w:line="276" w:lineRule="auto"/>
        <w:contextualSpacing/>
        <w:rPr>
          <w:rFonts w:ascii="Calibri" w:eastAsia="Times New Roman" w:hAnsi="Calibri" w:cs="Calibri"/>
          <w:b/>
          <w:sz w:val="16"/>
          <w:szCs w:val="16"/>
          <w:lang w:eastAsia="zh-CN"/>
        </w:rPr>
      </w:pPr>
    </w:p>
    <w:p w14:paraId="7F00980F" w14:textId="77777777" w:rsidR="002F7950" w:rsidRDefault="002F7950">
      <w:pPr>
        <w:pStyle w:val="ListParagraph"/>
        <w:widowControl/>
        <w:tabs>
          <w:tab w:val="left" w:pos="1995"/>
        </w:tabs>
        <w:suppressAutoHyphens/>
        <w:autoSpaceDE/>
        <w:autoSpaceDN/>
        <w:spacing w:after="200" w:line="276" w:lineRule="auto"/>
        <w:contextualSpacing/>
        <w:rPr>
          <w:rFonts w:ascii="Calibri" w:eastAsia="Times New Roman" w:hAnsi="Calibri" w:cs="Calibri"/>
          <w:sz w:val="24"/>
          <w:szCs w:val="24"/>
          <w:lang w:eastAsia="zh-CN"/>
        </w:rPr>
      </w:pPr>
    </w:p>
    <w:p w14:paraId="54D66332" w14:textId="77777777" w:rsidR="002F7950" w:rsidRDefault="00600EA9">
      <w:pPr>
        <w:pStyle w:val="ListParagraph"/>
        <w:widowControl/>
        <w:tabs>
          <w:tab w:val="left" w:pos="1995"/>
        </w:tabs>
        <w:suppressAutoHyphens/>
        <w:autoSpaceDE/>
        <w:autoSpaceDN/>
        <w:spacing w:after="200" w:line="276" w:lineRule="auto"/>
        <w:contextualSpacing/>
        <w:rPr>
          <w:rFonts w:ascii="Times New Roman" w:eastAsia="Times New Roman" w:hAnsi="Times New Roman" w:cs="Times New Roman"/>
          <w:sz w:val="24"/>
          <w:szCs w:val="24"/>
          <w:lang w:eastAsia="zh-CN"/>
        </w:rPr>
      </w:pPr>
      <w:r>
        <w:rPr>
          <w:rFonts w:ascii="Calibri" w:eastAsia="Calibri" w:hAnsi="Calibri" w:cs="Calibri"/>
          <w:sz w:val="24"/>
          <w:szCs w:val="24"/>
          <w:lang w:eastAsia="zh-CN"/>
        </w:rPr>
        <w:t xml:space="preserve">          </w:t>
      </w:r>
    </w:p>
    <w:p w14:paraId="3FA856CC" w14:textId="77777777" w:rsidR="002F7950" w:rsidRDefault="00600EA9">
      <w:pPr>
        <w:widowControl/>
        <w:suppressAutoHyphens/>
        <w:autoSpaceDE/>
        <w:autoSpaceDN/>
        <w:rPr>
          <w:rFonts w:ascii="Times New Roman" w:eastAsia="Times New Roman" w:hAnsi="Times New Roman" w:cs="Latha"/>
          <w:sz w:val="24"/>
          <w:szCs w:val="24"/>
          <w:lang w:eastAsia="zh-CN" w:bidi="ta-IN"/>
        </w:rPr>
      </w:pPr>
      <w:r>
        <w:rPr>
          <w:rFonts w:ascii="Times New Roman" w:eastAsia="Times New Roman" w:hAnsi="Times New Roman" w:cs="Times New Roman"/>
          <w:sz w:val="24"/>
          <w:szCs w:val="24"/>
          <w:lang w:eastAsia="zh-CN" w:bidi="ta-IN"/>
        </w:rPr>
        <w:t xml:space="preserve">         </w:t>
      </w:r>
      <w:r>
        <w:rPr>
          <w:rFonts w:ascii="Times New Roman" w:eastAsia="Times New Roman" w:hAnsi="Times New Roman" w:cs="Latha"/>
          <w:sz w:val="24"/>
          <w:szCs w:val="24"/>
          <w:lang w:eastAsia="zh-CN" w:bidi="ta-IN"/>
        </w:rPr>
        <w:t xml:space="preserve">___________________                             __________________________                                                       _______________       </w:t>
      </w:r>
      <w:r w:rsidR="00222365">
        <w:pict w14:anchorId="540A4AE3">
          <v:shape id="Frame1" o:spid="_x0000_s2142" style="position:absolute;margin-left:180.75pt;margin-top:372.95pt;width:227.7pt;height:120.2pt;z-index:251670528;mso-wrap-style:none;mso-position-horizontal-relative:text;mso-position-vertical-relative:text;v-text-anchor:middle" coordsize="0,0" o:spt="100" o:allowincell="f" adj="0,,0" path="m,l@3,0@3@2,0@2xe" stroked="f" strokecolor="#3465a4">
            <v:fill color2="black"/>
            <v:stroke color2="#cb9a5b" joinstyle="round"/>
            <v:formulas>
              <v:f eqn="prod 4555 1 2"/>
              <v:f eqn="prod 2405 1 2"/>
              <v:f eqn="val 2405"/>
              <v:f eqn="val 4555"/>
            </v:formulas>
            <v:path o:connecttype="segments" textboxrect="0,0,@3,@2"/>
          </v:shape>
        </w:pict>
      </w:r>
      <w:r w:rsidR="00222365">
        <w:pict w14:anchorId="29E7C134">
          <v:shape id="_x0000_s2143" type="#_x0000_t202" style="position:absolute;margin-left:180.75pt;margin-top:842.05pt;width:227.7pt;height:120.2pt;z-index:251671552;mso-wrap-distance-left:0;mso-wrap-distance-top:5.7pt;mso-wrap-distance-right:0;mso-wrap-distance-bottom:5.7pt;mso-position-horizontal-relative:text;mso-position-vertical-relative:page" o:allowincell="f" stroked="f">
            <v:fill opacity="0" color2="black"/>
            <v:textbox inset="7.25pt,3.65pt,7.25pt,3.65pt">
              <w:txbxContent>
                <w:tbl>
                  <w:tblPr>
                    <w:tblW w:w="0" w:type="auto"/>
                    <w:tblLayout w:type="fixed"/>
                    <w:tblLook w:val="0000" w:firstRow="0" w:lastRow="0" w:firstColumn="0" w:lastColumn="0" w:noHBand="0" w:noVBand="0"/>
                  </w:tblPr>
                  <w:tblGrid>
                    <w:gridCol w:w="1961"/>
                    <w:gridCol w:w="2270"/>
                  </w:tblGrid>
                  <w:tr w:rsidR="000E3987" w14:paraId="0CF93E77" w14:textId="77777777">
                    <w:trPr>
                      <w:trHeight w:val="264"/>
                    </w:trPr>
                    <w:tc>
                      <w:tcPr>
                        <w:tcW w:w="4231" w:type="dxa"/>
                        <w:gridSpan w:val="2"/>
                        <w:tcBorders>
                          <w:top w:val="single" w:sz="4" w:space="0" w:color="000000"/>
                          <w:left w:val="single" w:sz="4" w:space="0" w:color="000000"/>
                          <w:bottom w:val="single" w:sz="4" w:space="0" w:color="000000"/>
                          <w:right w:val="single" w:sz="4" w:space="0" w:color="000000"/>
                        </w:tcBorders>
                      </w:tcPr>
                      <w:p w14:paraId="28EC5157" w14:textId="77777777" w:rsidR="002F7950" w:rsidRDefault="00600EA9">
                        <w:pPr>
                          <w:suppressAutoHyphens/>
                          <w:autoSpaceDE/>
                          <w:autoSpaceDN/>
                          <w:jc w:val="center"/>
                          <w:rPr>
                            <w:rFonts w:ascii="Times New Roman" w:eastAsia="Times New Roman" w:hAnsi="Times New Roman" w:cs="Latha"/>
                            <w:sz w:val="24"/>
                            <w:szCs w:val="24"/>
                            <w:lang w:eastAsia="zh-CN" w:bidi="ta-IN"/>
                          </w:rPr>
                        </w:pPr>
                        <w:r>
                          <w:rPr>
                            <w:rFonts w:ascii="Aptos" w:eastAsia="Aptos" w:hAnsi="Aptos" w:cs="Aptos"/>
                            <w:b/>
                            <w:sz w:val="16"/>
                            <w:szCs w:val="16"/>
                            <w:lang w:eastAsia="zh-CN" w:bidi="ta-IN"/>
                          </w:rPr>
                          <w:t>For Official Use Only</w:t>
                        </w:r>
                      </w:p>
                    </w:tc>
                  </w:tr>
                  <w:tr w:rsidR="000E3987" w14:paraId="6C4FAD29" w14:textId="77777777">
                    <w:trPr>
                      <w:trHeight w:val="324"/>
                    </w:trPr>
                    <w:tc>
                      <w:tcPr>
                        <w:tcW w:w="1961" w:type="dxa"/>
                        <w:tcBorders>
                          <w:top w:val="single" w:sz="4" w:space="0" w:color="000000"/>
                          <w:left w:val="single" w:sz="4" w:space="0" w:color="000000"/>
                          <w:bottom w:val="single" w:sz="4" w:space="0" w:color="000000"/>
                          <w:right w:val="single" w:sz="4" w:space="0" w:color="000000"/>
                        </w:tcBorders>
                      </w:tcPr>
                      <w:p w14:paraId="50DE1620" w14:textId="77777777" w:rsidR="002F7950" w:rsidRDefault="00600EA9">
                        <w:pPr>
                          <w:suppressAutoHyphens/>
                          <w:autoSpaceDE/>
                          <w:autoSpaceDN/>
                          <w:rPr>
                            <w:rFonts w:ascii="Times New Roman" w:eastAsia="Times New Roman" w:hAnsi="Times New Roman" w:cs="Latha"/>
                            <w:sz w:val="24"/>
                            <w:szCs w:val="24"/>
                            <w:lang w:eastAsia="zh-CN" w:bidi="ta-IN"/>
                          </w:rPr>
                        </w:pPr>
                        <w:r>
                          <w:rPr>
                            <w:rFonts w:ascii="Aptos" w:eastAsia="Aptos" w:hAnsi="Aptos" w:cs="Aptos"/>
                            <w:sz w:val="16"/>
                            <w:szCs w:val="16"/>
                            <w:lang w:eastAsia="zh-CN" w:bidi="ta-IN"/>
                          </w:rPr>
                          <w:t>Verify By:</w:t>
                        </w:r>
                      </w:p>
                    </w:tc>
                    <w:tc>
                      <w:tcPr>
                        <w:tcW w:w="2270" w:type="dxa"/>
                        <w:tcBorders>
                          <w:top w:val="single" w:sz="4" w:space="0" w:color="000000"/>
                          <w:left w:val="single" w:sz="4" w:space="0" w:color="000000"/>
                          <w:bottom w:val="single" w:sz="4" w:space="0" w:color="000000"/>
                          <w:right w:val="single" w:sz="4" w:space="0" w:color="000000"/>
                        </w:tcBorders>
                      </w:tcPr>
                      <w:p w14:paraId="73039A9F" w14:textId="77777777" w:rsidR="002F7950" w:rsidRDefault="002F7950">
                        <w:pPr>
                          <w:suppressAutoHyphens/>
                          <w:autoSpaceDE/>
                          <w:autoSpaceDN/>
                          <w:snapToGrid w:val="0"/>
                          <w:rPr>
                            <w:rFonts w:ascii="Aptos" w:eastAsia="Aptos" w:hAnsi="Aptos" w:cs="Aptos"/>
                            <w:sz w:val="16"/>
                            <w:szCs w:val="16"/>
                            <w:lang w:eastAsia="zh-CN" w:bidi="ta-IN"/>
                          </w:rPr>
                        </w:pPr>
                      </w:p>
                    </w:tc>
                  </w:tr>
                  <w:tr w:rsidR="000E3987" w14:paraId="41513E2E" w14:textId="77777777">
                    <w:trPr>
                      <w:trHeight w:val="515"/>
                    </w:trPr>
                    <w:tc>
                      <w:tcPr>
                        <w:tcW w:w="1961" w:type="dxa"/>
                        <w:tcBorders>
                          <w:top w:val="single" w:sz="4" w:space="0" w:color="000000"/>
                          <w:left w:val="single" w:sz="4" w:space="0" w:color="000000"/>
                          <w:bottom w:val="single" w:sz="4" w:space="0" w:color="000000"/>
                          <w:right w:val="single" w:sz="4" w:space="0" w:color="000000"/>
                        </w:tcBorders>
                      </w:tcPr>
                      <w:p w14:paraId="47B2F136" w14:textId="77777777" w:rsidR="002F7950" w:rsidRDefault="00600EA9">
                        <w:pPr>
                          <w:suppressAutoHyphens/>
                          <w:autoSpaceDE/>
                          <w:autoSpaceDN/>
                          <w:rPr>
                            <w:rFonts w:ascii="Times New Roman" w:eastAsia="Times New Roman" w:hAnsi="Times New Roman" w:cs="Latha"/>
                            <w:sz w:val="24"/>
                            <w:szCs w:val="24"/>
                            <w:lang w:eastAsia="zh-CN" w:bidi="ta-IN"/>
                          </w:rPr>
                        </w:pPr>
                        <w:r>
                          <w:rPr>
                            <w:rFonts w:ascii="Aptos" w:eastAsia="Aptos" w:hAnsi="Aptos" w:cs="Aptos"/>
                            <w:sz w:val="16"/>
                            <w:szCs w:val="16"/>
                            <w:lang w:eastAsia="zh-CN" w:bidi="ta-IN"/>
                          </w:rPr>
                          <w:t>Signature:</w:t>
                        </w:r>
                      </w:p>
                    </w:tc>
                    <w:tc>
                      <w:tcPr>
                        <w:tcW w:w="2270" w:type="dxa"/>
                        <w:tcBorders>
                          <w:top w:val="single" w:sz="4" w:space="0" w:color="000000"/>
                          <w:left w:val="single" w:sz="4" w:space="0" w:color="000000"/>
                          <w:bottom w:val="single" w:sz="4" w:space="0" w:color="000000"/>
                          <w:right w:val="single" w:sz="4" w:space="0" w:color="000000"/>
                        </w:tcBorders>
                      </w:tcPr>
                      <w:p w14:paraId="36DC6D13" w14:textId="77777777" w:rsidR="002F7950" w:rsidRDefault="002F7950">
                        <w:pPr>
                          <w:suppressAutoHyphens/>
                          <w:autoSpaceDE/>
                          <w:autoSpaceDN/>
                          <w:snapToGrid w:val="0"/>
                          <w:rPr>
                            <w:rFonts w:ascii="Aptos" w:eastAsia="Aptos" w:hAnsi="Aptos" w:cs="Aptos"/>
                            <w:sz w:val="16"/>
                            <w:szCs w:val="16"/>
                            <w:lang w:eastAsia="zh-CN" w:bidi="ta-IN"/>
                          </w:rPr>
                        </w:pPr>
                      </w:p>
                    </w:tc>
                  </w:tr>
                  <w:tr w:rsidR="000E3987" w14:paraId="2095719D" w14:textId="77777777">
                    <w:trPr>
                      <w:trHeight w:val="118"/>
                    </w:trPr>
                    <w:tc>
                      <w:tcPr>
                        <w:tcW w:w="1961" w:type="dxa"/>
                        <w:tcBorders>
                          <w:top w:val="single" w:sz="4" w:space="0" w:color="000000"/>
                          <w:left w:val="single" w:sz="4" w:space="0" w:color="000000"/>
                          <w:bottom w:val="single" w:sz="4" w:space="0" w:color="000000"/>
                          <w:right w:val="single" w:sz="4" w:space="0" w:color="000000"/>
                        </w:tcBorders>
                      </w:tcPr>
                      <w:p w14:paraId="64CB411A" w14:textId="77777777" w:rsidR="002F7950" w:rsidRDefault="00600EA9">
                        <w:pPr>
                          <w:suppressAutoHyphens/>
                          <w:autoSpaceDE/>
                          <w:autoSpaceDN/>
                          <w:rPr>
                            <w:rFonts w:ascii="Times New Roman" w:eastAsia="Times New Roman" w:hAnsi="Times New Roman" w:cs="Latha"/>
                            <w:sz w:val="24"/>
                            <w:szCs w:val="24"/>
                            <w:lang w:eastAsia="zh-CN" w:bidi="ta-IN"/>
                          </w:rPr>
                        </w:pPr>
                        <w:r>
                          <w:rPr>
                            <w:rFonts w:ascii="Aptos" w:eastAsia="Aptos" w:hAnsi="Aptos" w:cs="Aptos"/>
                            <w:sz w:val="16"/>
                            <w:szCs w:val="16"/>
                            <w:lang w:eastAsia="zh-CN" w:bidi="ta-IN"/>
                          </w:rPr>
                          <w:t>Date :</w:t>
                        </w:r>
                      </w:p>
                    </w:tc>
                    <w:tc>
                      <w:tcPr>
                        <w:tcW w:w="2270" w:type="dxa"/>
                        <w:tcBorders>
                          <w:top w:val="single" w:sz="4" w:space="0" w:color="000000"/>
                          <w:left w:val="single" w:sz="4" w:space="0" w:color="000000"/>
                          <w:bottom w:val="single" w:sz="4" w:space="0" w:color="000000"/>
                          <w:right w:val="single" w:sz="4" w:space="0" w:color="000000"/>
                        </w:tcBorders>
                      </w:tcPr>
                      <w:p w14:paraId="648D6CD7" w14:textId="77777777" w:rsidR="002F7950" w:rsidRDefault="002F7950">
                        <w:pPr>
                          <w:suppressAutoHyphens/>
                          <w:autoSpaceDE/>
                          <w:autoSpaceDN/>
                          <w:snapToGrid w:val="0"/>
                          <w:rPr>
                            <w:rFonts w:ascii="Aptos" w:eastAsia="Aptos" w:hAnsi="Aptos" w:cs="Aptos"/>
                            <w:sz w:val="16"/>
                            <w:szCs w:val="16"/>
                            <w:lang w:eastAsia="zh-CN" w:bidi="ta-IN"/>
                          </w:rPr>
                        </w:pPr>
                      </w:p>
                    </w:tc>
                  </w:tr>
                </w:tbl>
                <w:p w14:paraId="20345107" w14:textId="77777777" w:rsidR="002F7950" w:rsidRDefault="002F7950">
                  <w:pPr>
                    <w:widowControl/>
                    <w:suppressAutoHyphens/>
                    <w:autoSpaceDE/>
                    <w:autoSpaceDN/>
                    <w:rPr>
                      <w:rFonts w:ascii="Times New Roman" w:eastAsia="Times New Roman" w:hAnsi="Times New Roman" w:cs="Latha"/>
                      <w:sz w:val="24"/>
                      <w:szCs w:val="24"/>
                      <w:lang w:eastAsia="zh-CN" w:bidi="ta-IN"/>
                    </w:rPr>
                  </w:pPr>
                </w:p>
              </w:txbxContent>
            </v:textbox>
            <w10:wrap anchory="page"/>
          </v:shape>
        </w:pict>
      </w:r>
    </w:p>
    <w:p w14:paraId="38169D96" w14:textId="77777777" w:rsidR="002F7950" w:rsidRDefault="00600EA9">
      <w:pPr>
        <w:widowControl/>
        <w:suppressAutoHyphens/>
        <w:autoSpaceDE/>
        <w:autoSpaceDN/>
        <w:rPr>
          <w:rFonts w:ascii="Times New Roman" w:eastAsia="Times New Roman" w:hAnsi="Times New Roman" w:cs="Latha"/>
          <w:sz w:val="24"/>
          <w:szCs w:val="24"/>
          <w:lang w:eastAsia="zh-CN" w:bidi="ta-IN"/>
        </w:rPr>
      </w:pPr>
      <w:r>
        <w:rPr>
          <w:rFonts w:ascii="Times New Roman" w:eastAsia="Times New Roman" w:hAnsi="Times New Roman" w:cs="Times New Roman"/>
          <w:sz w:val="24"/>
          <w:szCs w:val="24"/>
          <w:lang w:eastAsia="zh-CN" w:bidi="ta-IN"/>
        </w:rPr>
        <w:t xml:space="preserve">              </w:t>
      </w:r>
      <w:r>
        <w:rPr>
          <w:rFonts w:ascii="Calibri" w:eastAsia="Times New Roman" w:hAnsi="Calibri" w:cs="Calibri"/>
          <w:sz w:val="24"/>
          <w:szCs w:val="24"/>
          <w:lang w:eastAsia="zh-CN" w:bidi="ta-IN"/>
        </w:rPr>
        <w:t xml:space="preserve">Name:              </w:t>
      </w:r>
      <w:r>
        <w:rPr>
          <w:rFonts w:ascii="Calibri" w:eastAsia="Times New Roman" w:hAnsi="Calibri" w:cs="Calibri"/>
          <w:sz w:val="24"/>
          <w:szCs w:val="24"/>
          <w:lang w:eastAsia="zh-CN" w:bidi="ta-IN"/>
        </w:rPr>
        <w:tab/>
      </w:r>
      <w:r>
        <w:rPr>
          <w:rFonts w:ascii="Calibri" w:eastAsia="Times New Roman" w:hAnsi="Calibri" w:cs="Calibri"/>
          <w:sz w:val="24"/>
          <w:szCs w:val="24"/>
          <w:lang w:eastAsia="zh-CN" w:bidi="ta-IN"/>
        </w:rPr>
        <w:tab/>
        <w:t xml:space="preserve">                                   Signature</w:t>
      </w:r>
      <w:r>
        <w:rPr>
          <w:rFonts w:ascii="Calibri" w:eastAsia="Times New Roman" w:hAnsi="Calibri" w:cs="Calibri"/>
          <w:sz w:val="24"/>
          <w:szCs w:val="24"/>
          <w:lang w:eastAsia="zh-CN" w:bidi="ta-IN"/>
        </w:rPr>
        <w:tab/>
      </w:r>
      <w:r>
        <w:rPr>
          <w:rFonts w:ascii="Calibri" w:eastAsia="Times New Roman" w:hAnsi="Calibri" w:cs="Calibri"/>
          <w:sz w:val="24"/>
          <w:szCs w:val="24"/>
          <w:lang w:eastAsia="zh-CN" w:bidi="ta-IN"/>
        </w:rPr>
        <w:tab/>
      </w:r>
      <w:r>
        <w:rPr>
          <w:rFonts w:ascii="Calibri" w:eastAsia="Times New Roman" w:hAnsi="Calibri" w:cs="Calibri"/>
          <w:sz w:val="24"/>
          <w:szCs w:val="24"/>
          <w:lang w:eastAsia="zh-CN" w:bidi="ta-IN"/>
        </w:rPr>
        <w:tab/>
      </w:r>
      <w:r>
        <w:rPr>
          <w:rFonts w:ascii="Calibri" w:eastAsia="Times New Roman" w:hAnsi="Calibri" w:cs="Calibri"/>
          <w:sz w:val="24"/>
          <w:szCs w:val="24"/>
          <w:lang w:eastAsia="zh-CN" w:bidi="ta-IN"/>
        </w:rPr>
        <w:tab/>
      </w:r>
      <w:r>
        <w:rPr>
          <w:rFonts w:ascii="Calibri" w:eastAsia="Times New Roman" w:hAnsi="Calibri" w:cs="Calibri"/>
          <w:sz w:val="24"/>
          <w:szCs w:val="24"/>
          <w:lang w:eastAsia="zh-CN" w:bidi="ta-IN"/>
        </w:rPr>
        <w:tab/>
      </w:r>
      <w:r>
        <w:rPr>
          <w:rFonts w:ascii="Calibri" w:eastAsia="Times New Roman" w:hAnsi="Calibri" w:cs="Calibri"/>
          <w:sz w:val="24"/>
          <w:szCs w:val="24"/>
          <w:lang w:eastAsia="zh-CN" w:bidi="ta-IN"/>
        </w:rPr>
        <w:tab/>
      </w:r>
      <w:r>
        <w:rPr>
          <w:rFonts w:ascii="Calibri" w:eastAsia="Times New Roman" w:hAnsi="Calibri" w:cs="Calibri"/>
          <w:sz w:val="24"/>
          <w:szCs w:val="24"/>
          <w:lang w:eastAsia="zh-CN" w:bidi="ta-IN"/>
        </w:rPr>
        <w:tab/>
      </w:r>
      <w:r>
        <w:rPr>
          <w:rFonts w:ascii="Calibri" w:eastAsia="Times New Roman" w:hAnsi="Calibri" w:cs="Calibri"/>
          <w:sz w:val="24"/>
          <w:szCs w:val="24"/>
          <w:lang w:eastAsia="zh-CN" w:bidi="ta-IN"/>
        </w:rPr>
        <w:tab/>
        <w:t>Date</w:t>
      </w:r>
      <w:r>
        <w:rPr>
          <w:rFonts w:ascii="Calibri" w:eastAsia="Times New Roman" w:hAnsi="Calibri" w:cs="Calibri"/>
          <w:sz w:val="24"/>
          <w:szCs w:val="24"/>
          <w:lang w:eastAsia="zh-CN" w:bidi="ta-IN"/>
        </w:rPr>
        <w:tab/>
        <w:t xml:space="preserve">                                            </w:t>
      </w:r>
      <w:r w:rsidR="00222365">
        <w:pict w14:anchorId="014316CF">
          <v:shape id="Frame2" o:spid="_x0000_s2144" style="position:absolute;margin-left:180.75pt;margin-top:372.95pt;width:227.7pt;height:120.2pt;z-index:251672576;mso-wrap-style:none;mso-position-horizontal-relative:text;mso-position-vertical-relative:text;v-text-anchor:middle" coordsize="0,0" o:spt="100" o:allowincell="f" adj="0,,0" path="m,l@3,0@3@2,0@2xe" stroked="f" strokecolor="#3465a4">
            <v:fill color2="black"/>
            <v:stroke color2="#cb9a5b" joinstyle="round"/>
            <v:formulas>
              <v:f eqn="prod 4555 1 2"/>
              <v:f eqn="prod 2405 1 2"/>
              <v:f eqn="val 2405"/>
              <v:f eqn="val 4555"/>
            </v:formulas>
            <v:path o:connecttype="segments" textboxrect="0,0,@3,@2"/>
          </v:shape>
        </w:pict>
      </w:r>
      <w:r w:rsidR="00222365">
        <w:pict w14:anchorId="05CEAF90">
          <v:shape id="_x0000_s2145" type="#_x0000_t202" style="position:absolute;margin-left:180.75pt;margin-top:856.45pt;width:227.7pt;height:120.2pt;z-index:251673600;mso-wrap-distance-left:0;mso-wrap-distance-top:5.7pt;mso-wrap-distance-right:0;mso-wrap-distance-bottom:5.7pt;mso-position-horizontal-relative:text;mso-position-vertical-relative:page" o:allowincell="f" stroked="f">
            <v:fill opacity="0" color2="black"/>
            <v:textbox inset="7.25pt,3.65pt,7.25pt,3.65pt">
              <w:txbxContent>
                <w:tbl>
                  <w:tblPr>
                    <w:tblW w:w="0" w:type="auto"/>
                    <w:tblLayout w:type="fixed"/>
                    <w:tblLook w:val="0000" w:firstRow="0" w:lastRow="0" w:firstColumn="0" w:lastColumn="0" w:noHBand="0" w:noVBand="0"/>
                  </w:tblPr>
                  <w:tblGrid>
                    <w:gridCol w:w="2001"/>
                    <w:gridCol w:w="2320"/>
                  </w:tblGrid>
                  <w:tr w:rsidR="000E3987" w14:paraId="06E5C2EA" w14:textId="77777777">
                    <w:trPr>
                      <w:trHeight w:val="305"/>
                    </w:trPr>
                    <w:tc>
                      <w:tcPr>
                        <w:tcW w:w="4321" w:type="dxa"/>
                        <w:gridSpan w:val="2"/>
                        <w:tcBorders>
                          <w:top w:val="single" w:sz="4" w:space="0" w:color="000000"/>
                          <w:left w:val="single" w:sz="4" w:space="0" w:color="000000"/>
                          <w:bottom w:val="single" w:sz="4" w:space="0" w:color="000000"/>
                          <w:right w:val="single" w:sz="4" w:space="0" w:color="000000"/>
                        </w:tcBorders>
                      </w:tcPr>
                      <w:p w14:paraId="5657F1D8" w14:textId="77777777" w:rsidR="002F7950" w:rsidRDefault="00600EA9">
                        <w:pPr>
                          <w:suppressAutoHyphens/>
                          <w:autoSpaceDE/>
                          <w:autoSpaceDN/>
                          <w:jc w:val="center"/>
                          <w:rPr>
                            <w:rFonts w:ascii="Times New Roman" w:eastAsia="Times New Roman" w:hAnsi="Times New Roman" w:cs="Latha"/>
                            <w:sz w:val="24"/>
                            <w:szCs w:val="24"/>
                            <w:lang w:eastAsia="zh-CN" w:bidi="ta-IN"/>
                          </w:rPr>
                        </w:pPr>
                        <w:r>
                          <w:rPr>
                            <w:rFonts w:ascii="Aptos" w:eastAsia="Aptos" w:hAnsi="Aptos" w:cs="Aptos"/>
                            <w:b/>
                            <w:sz w:val="16"/>
                            <w:szCs w:val="16"/>
                            <w:lang w:eastAsia="zh-CN" w:bidi="ta-IN"/>
                          </w:rPr>
                          <w:t>For Official Use Only</w:t>
                        </w:r>
                      </w:p>
                    </w:tc>
                  </w:tr>
                  <w:tr w:rsidR="000E3987" w14:paraId="6562C7A7" w14:textId="77777777">
                    <w:trPr>
                      <w:trHeight w:val="374"/>
                    </w:trPr>
                    <w:tc>
                      <w:tcPr>
                        <w:tcW w:w="2001" w:type="dxa"/>
                        <w:tcBorders>
                          <w:top w:val="single" w:sz="4" w:space="0" w:color="000000"/>
                          <w:left w:val="single" w:sz="4" w:space="0" w:color="000000"/>
                          <w:bottom w:val="single" w:sz="4" w:space="0" w:color="000000"/>
                          <w:right w:val="single" w:sz="4" w:space="0" w:color="000000"/>
                        </w:tcBorders>
                      </w:tcPr>
                      <w:p w14:paraId="37733D83" w14:textId="77777777" w:rsidR="002F7950" w:rsidRDefault="00600EA9">
                        <w:pPr>
                          <w:suppressAutoHyphens/>
                          <w:autoSpaceDE/>
                          <w:autoSpaceDN/>
                          <w:rPr>
                            <w:rFonts w:ascii="Times New Roman" w:eastAsia="Times New Roman" w:hAnsi="Times New Roman" w:cs="Latha"/>
                            <w:sz w:val="24"/>
                            <w:szCs w:val="24"/>
                            <w:lang w:eastAsia="zh-CN" w:bidi="ta-IN"/>
                          </w:rPr>
                        </w:pPr>
                        <w:r>
                          <w:rPr>
                            <w:rFonts w:ascii="Aptos" w:eastAsia="Aptos" w:hAnsi="Aptos" w:cs="Aptos"/>
                            <w:sz w:val="16"/>
                            <w:szCs w:val="16"/>
                            <w:lang w:eastAsia="zh-CN" w:bidi="ta-IN"/>
                          </w:rPr>
                          <w:t>Verify By:</w:t>
                        </w:r>
                      </w:p>
                    </w:tc>
                    <w:tc>
                      <w:tcPr>
                        <w:tcW w:w="2320" w:type="dxa"/>
                        <w:tcBorders>
                          <w:top w:val="single" w:sz="4" w:space="0" w:color="000000"/>
                          <w:left w:val="single" w:sz="4" w:space="0" w:color="000000"/>
                          <w:bottom w:val="single" w:sz="4" w:space="0" w:color="000000"/>
                          <w:right w:val="single" w:sz="4" w:space="0" w:color="000000"/>
                        </w:tcBorders>
                      </w:tcPr>
                      <w:p w14:paraId="5B0B8E66" w14:textId="77777777" w:rsidR="002F7950" w:rsidRDefault="002F7950">
                        <w:pPr>
                          <w:suppressAutoHyphens/>
                          <w:autoSpaceDE/>
                          <w:autoSpaceDN/>
                          <w:snapToGrid w:val="0"/>
                          <w:rPr>
                            <w:rFonts w:ascii="Aptos" w:eastAsia="Aptos" w:hAnsi="Aptos" w:cs="Aptos"/>
                            <w:sz w:val="16"/>
                            <w:szCs w:val="16"/>
                            <w:lang w:eastAsia="zh-CN" w:bidi="ta-IN"/>
                          </w:rPr>
                        </w:pPr>
                      </w:p>
                    </w:tc>
                  </w:tr>
                  <w:tr w:rsidR="000E3987" w14:paraId="0AA2050A" w14:textId="77777777">
                    <w:trPr>
                      <w:trHeight w:val="595"/>
                    </w:trPr>
                    <w:tc>
                      <w:tcPr>
                        <w:tcW w:w="2001" w:type="dxa"/>
                        <w:tcBorders>
                          <w:top w:val="single" w:sz="4" w:space="0" w:color="000000"/>
                          <w:left w:val="single" w:sz="4" w:space="0" w:color="000000"/>
                          <w:bottom w:val="single" w:sz="4" w:space="0" w:color="000000"/>
                          <w:right w:val="single" w:sz="4" w:space="0" w:color="000000"/>
                        </w:tcBorders>
                      </w:tcPr>
                      <w:p w14:paraId="19924164" w14:textId="77777777" w:rsidR="002F7950" w:rsidRDefault="00600EA9">
                        <w:pPr>
                          <w:suppressAutoHyphens/>
                          <w:autoSpaceDE/>
                          <w:autoSpaceDN/>
                          <w:rPr>
                            <w:rFonts w:ascii="Times New Roman" w:eastAsia="Times New Roman" w:hAnsi="Times New Roman" w:cs="Latha"/>
                            <w:sz w:val="24"/>
                            <w:szCs w:val="24"/>
                            <w:lang w:eastAsia="zh-CN" w:bidi="ta-IN"/>
                          </w:rPr>
                        </w:pPr>
                        <w:r>
                          <w:rPr>
                            <w:rFonts w:ascii="Aptos" w:eastAsia="Aptos" w:hAnsi="Aptos" w:cs="Aptos"/>
                            <w:sz w:val="16"/>
                            <w:szCs w:val="16"/>
                            <w:lang w:eastAsia="zh-CN" w:bidi="ta-IN"/>
                          </w:rPr>
                          <w:t>Signature:</w:t>
                        </w:r>
                      </w:p>
                    </w:tc>
                    <w:tc>
                      <w:tcPr>
                        <w:tcW w:w="2320" w:type="dxa"/>
                        <w:tcBorders>
                          <w:top w:val="single" w:sz="4" w:space="0" w:color="000000"/>
                          <w:left w:val="single" w:sz="4" w:space="0" w:color="000000"/>
                          <w:bottom w:val="single" w:sz="4" w:space="0" w:color="000000"/>
                          <w:right w:val="single" w:sz="4" w:space="0" w:color="000000"/>
                        </w:tcBorders>
                      </w:tcPr>
                      <w:p w14:paraId="1AE34623" w14:textId="77777777" w:rsidR="002F7950" w:rsidRDefault="002F7950">
                        <w:pPr>
                          <w:suppressAutoHyphens/>
                          <w:autoSpaceDE/>
                          <w:autoSpaceDN/>
                          <w:snapToGrid w:val="0"/>
                          <w:rPr>
                            <w:rFonts w:ascii="Aptos" w:eastAsia="Aptos" w:hAnsi="Aptos" w:cs="Aptos"/>
                            <w:sz w:val="16"/>
                            <w:szCs w:val="16"/>
                            <w:lang w:eastAsia="zh-CN" w:bidi="ta-IN"/>
                          </w:rPr>
                        </w:pPr>
                      </w:p>
                      <w:p w14:paraId="1C067805" w14:textId="77777777" w:rsidR="002F7950" w:rsidRDefault="002F7950">
                        <w:pPr>
                          <w:suppressAutoHyphens/>
                          <w:autoSpaceDE/>
                          <w:autoSpaceDN/>
                          <w:rPr>
                            <w:rFonts w:ascii="Aptos" w:eastAsia="Aptos" w:hAnsi="Aptos" w:cs="Aptos"/>
                            <w:sz w:val="16"/>
                            <w:szCs w:val="16"/>
                            <w:lang w:eastAsia="zh-CN" w:bidi="ta-IN"/>
                          </w:rPr>
                        </w:pPr>
                      </w:p>
                      <w:p w14:paraId="3F372059" w14:textId="77777777" w:rsidR="002F7950" w:rsidRDefault="002F7950">
                        <w:pPr>
                          <w:suppressAutoHyphens/>
                          <w:autoSpaceDE/>
                          <w:autoSpaceDN/>
                          <w:rPr>
                            <w:rFonts w:ascii="Aptos" w:eastAsia="Aptos" w:hAnsi="Aptos" w:cs="Aptos"/>
                            <w:sz w:val="16"/>
                            <w:szCs w:val="16"/>
                            <w:lang w:eastAsia="zh-CN" w:bidi="ta-IN"/>
                          </w:rPr>
                        </w:pPr>
                      </w:p>
                      <w:p w14:paraId="40E0C994" w14:textId="77777777" w:rsidR="002F7950" w:rsidRDefault="002F7950">
                        <w:pPr>
                          <w:suppressAutoHyphens/>
                          <w:autoSpaceDE/>
                          <w:autoSpaceDN/>
                          <w:rPr>
                            <w:rFonts w:ascii="Aptos" w:eastAsia="Aptos" w:hAnsi="Aptos" w:cs="Aptos"/>
                            <w:sz w:val="16"/>
                            <w:szCs w:val="16"/>
                            <w:lang w:eastAsia="zh-CN" w:bidi="ta-IN"/>
                          </w:rPr>
                        </w:pPr>
                      </w:p>
                    </w:tc>
                  </w:tr>
                  <w:tr w:rsidR="000E3987" w14:paraId="4D1DFDF9" w14:textId="77777777">
                    <w:trPr>
                      <w:trHeight w:val="136"/>
                    </w:trPr>
                    <w:tc>
                      <w:tcPr>
                        <w:tcW w:w="2001" w:type="dxa"/>
                        <w:tcBorders>
                          <w:top w:val="single" w:sz="4" w:space="0" w:color="000000"/>
                          <w:left w:val="single" w:sz="4" w:space="0" w:color="000000"/>
                          <w:bottom w:val="single" w:sz="4" w:space="0" w:color="000000"/>
                          <w:right w:val="single" w:sz="4" w:space="0" w:color="000000"/>
                        </w:tcBorders>
                      </w:tcPr>
                      <w:p w14:paraId="04A8150C" w14:textId="77777777" w:rsidR="002F7950" w:rsidRDefault="00600EA9">
                        <w:pPr>
                          <w:suppressAutoHyphens/>
                          <w:autoSpaceDE/>
                          <w:autoSpaceDN/>
                          <w:rPr>
                            <w:rFonts w:ascii="Times New Roman" w:eastAsia="Times New Roman" w:hAnsi="Times New Roman" w:cs="Latha"/>
                            <w:sz w:val="24"/>
                            <w:szCs w:val="24"/>
                            <w:lang w:eastAsia="zh-CN" w:bidi="ta-IN"/>
                          </w:rPr>
                        </w:pPr>
                        <w:r>
                          <w:rPr>
                            <w:rFonts w:ascii="Aptos" w:eastAsia="Aptos" w:hAnsi="Aptos" w:cs="Aptos"/>
                            <w:sz w:val="16"/>
                            <w:szCs w:val="16"/>
                            <w:lang w:eastAsia="zh-CN" w:bidi="ta-IN"/>
                          </w:rPr>
                          <w:t>Date :</w:t>
                        </w:r>
                      </w:p>
                    </w:tc>
                    <w:tc>
                      <w:tcPr>
                        <w:tcW w:w="2320" w:type="dxa"/>
                        <w:tcBorders>
                          <w:top w:val="single" w:sz="4" w:space="0" w:color="000000"/>
                          <w:left w:val="single" w:sz="4" w:space="0" w:color="000000"/>
                          <w:bottom w:val="single" w:sz="4" w:space="0" w:color="000000"/>
                          <w:right w:val="single" w:sz="4" w:space="0" w:color="000000"/>
                        </w:tcBorders>
                      </w:tcPr>
                      <w:p w14:paraId="3F3C1A9E" w14:textId="77777777" w:rsidR="002F7950" w:rsidRDefault="002F7950">
                        <w:pPr>
                          <w:suppressAutoHyphens/>
                          <w:autoSpaceDE/>
                          <w:autoSpaceDN/>
                          <w:snapToGrid w:val="0"/>
                          <w:rPr>
                            <w:rFonts w:ascii="Aptos" w:eastAsia="Aptos" w:hAnsi="Aptos" w:cs="Aptos"/>
                            <w:sz w:val="16"/>
                            <w:szCs w:val="16"/>
                            <w:lang w:eastAsia="zh-CN" w:bidi="ta-IN"/>
                          </w:rPr>
                        </w:pPr>
                      </w:p>
                      <w:p w14:paraId="7FD5EE25" w14:textId="77777777" w:rsidR="002F7950" w:rsidRDefault="002F7950">
                        <w:pPr>
                          <w:suppressAutoHyphens/>
                          <w:autoSpaceDE/>
                          <w:autoSpaceDN/>
                          <w:rPr>
                            <w:rFonts w:ascii="Aptos" w:eastAsia="Aptos" w:hAnsi="Aptos" w:cs="Aptos"/>
                            <w:sz w:val="16"/>
                            <w:szCs w:val="16"/>
                            <w:lang w:eastAsia="zh-CN" w:bidi="ta-IN"/>
                          </w:rPr>
                        </w:pPr>
                      </w:p>
                    </w:tc>
                  </w:tr>
                </w:tbl>
                <w:p w14:paraId="12A50F1A" w14:textId="77777777" w:rsidR="002F7950" w:rsidRDefault="002F7950">
                  <w:pPr>
                    <w:widowControl/>
                    <w:suppressAutoHyphens/>
                    <w:autoSpaceDE/>
                    <w:autoSpaceDN/>
                    <w:rPr>
                      <w:rFonts w:ascii="Times New Roman" w:eastAsia="Times New Roman" w:hAnsi="Times New Roman" w:cs="Latha"/>
                      <w:sz w:val="24"/>
                      <w:szCs w:val="24"/>
                      <w:lang w:eastAsia="zh-CN" w:bidi="ta-IN"/>
                    </w:rPr>
                  </w:pPr>
                </w:p>
              </w:txbxContent>
            </v:textbox>
            <w10:wrap anchory="page"/>
          </v:shape>
        </w:pict>
      </w:r>
    </w:p>
    <w:p w14:paraId="56A85649" w14:textId="77777777" w:rsidR="002F7950" w:rsidRDefault="00600EA9">
      <w:pPr>
        <w:widowControl/>
        <w:suppressAutoHyphens/>
        <w:autoSpaceDE/>
        <w:autoSpaceDN/>
        <w:rPr>
          <w:rFonts w:ascii="Times New Roman" w:eastAsia="Times New Roman" w:hAnsi="Times New Roman" w:cs="Latha"/>
          <w:sz w:val="24"/>
          <w:szCs w:val="24"/>
          <w:lang w:eastAsia="zh-CN" w:bidi="ta-IN"/>
        </w:rPr>
      </w:pPr>
      <w:r>
        <w:rPr>
          <w:rFonts w:ascii="Times New Roman" w:eastAsia="Times New Roman" w:hAnsi="Times New Roman" w:cs="Times New Roman"/>
          <w:sz w:val="24"/>
          <w:szCs w:val="24"/>
          <w:lang w:eastAsia="zh-CN" w:bidi="ta-IN"/>
        </w:rPr>
        <w:t xml:space="preserve">                                                                                                                                  </w:t>
      </w:r>
    </w:p>
    <w:tbl>
      <w:tblPr>
        <w:tblpPr w:leftFromText="180" w:rightFromText="180" w:vertAnchor="text" w:horzAnchor="page" w:tblpX="10333" w:tblpY="425"/>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511"/>
      </w:tblGrid>
      <w:tr w:rsidR="008C1B24" w14:paraId="54FCB5A5" w14:textId="77777777" w:rsidTr="008C1B24">
        <w:trPr>
          <w:trHeight w:val="507"/>
        </w:trPr>
        <w:tc>
          <w:tcPr>
            <w:tcW w:w="5149" w:type="dxa"/>
            <w:gridSpan w:val="2"/>
          </w:tcPr>
          <w:p w14:paraId="1DB8C8D1" w14:textId="77777777" w:rsidR="008C1B24" w:rsidRPr="009D4D8F" w:rsidRDefault="008C1B24" w:rsidP="008C1B24">
            <w:pPr>
              <w:widowControl/>
              <w:suppressAutoHyphens/>
              <w:autoSpaceDE/>
              <w:autoSpaceDN/>
              <w:jc w:val="center"/>
              <w:rPr>
                <w:rFonts w:ascii="Aptos" w:eastAsia="Aptos" w:hAnsi="Aptos" w:cs="Latha"/>
                <w:b/>
                <w:sz w:val="28"/>
                <w:szCs w:val="28"/>
                <w:lang w:eastAsia="zh-CN" w:bidi="ta-IN"/>
              </w:rPr>
            </w:pPr>
            <w:r w:rsidRPr="009D4D8F">
              <w:rPr>
                <w:rFonts w:ascii="Aptos" w:eastAsia="Aptos" w:hAnsi="Aptos" w:cs="Latha"/>
                <w:b/>
                <w:sz w:val="28"/>
                <w:szCs w:val="28"/>
                <w:lang w:eastAsia="zh-CN" w:bidi="ta-IN"/>
              </w:rPr>
              <w:t>For Offic</w:t>
            </w:r>
            <w:r>
              <w:rPr>
                <w:rFonts w:ascii="Aptos" w:eastAsia="Aptos" w:hAnsi="Aptos" w:cs="Latha"/>
                <w:b/>
                <w:sz w:val="28"/>
                <w:szCs w:val="28"/>
                <w:lang w:eastAsia="zh-CN" w:bidi="ta-IN"/>
              </w:rPr>
              <w:t>e</w:t>
            </w:r>
            <w:r w:rsidRPr="009D4D8F">
              <w:rPr>
                <w:rFonts w:ascii="Aptos" w:eastAsia="Aptos" w:hAnsi="Aptos" w:cs="Latha"/>
                <w:b/>
                <w:sz w:val="28"/>
                <w:szCs w:val="28"/>
                <w:lang w:eastAsia="zh-CN" w:bidi="ta-IN"/>
              </w:rPr>
              <w:t xml:space="preserve"> Use Only</w:t>
            </w:r>
          </w:p>
        </w:tc>
      </w:tr>
      <w:tr w:rsidR="008C1B24" w14:paraId="11448CFF" w14:textId="77777777" w:rsidTr="008C1B24">
        <w:trPr>
          <w:trHeight w:val="621"/>
        </w:trPr>
        <w:tc>
          <w:tcPr>
            <w:tcW w:w="1638" w:type="dxa"/>
            <w:vAlign w:val="center"/>
          </w:tcPr>
          <w:p w14:paraId="7DD14BDC" w14:textId="77777777" w:rsidR="008C1B24" w:rsidRPr="009D4D8F" w:rsidRDefault="008C1B24" w:rsidP="008C1B24">
            <w:pPr>
              <w:widowControl/>
              <w:suppressAutoHyphens/>
              <w:autoSpaceDE/>
              <w:autoSpaceDN/>
              <w:rPr>
                <w:rFonts w:ascii="Aptos" w:eastAsia="Aptos" w:hAnsi="Aptos" w:cs="Latha"/>
                <w:lang w:eastAsia="zh-CN" w:bidi="ta-IN"/>
              </w:rPr>
            </w:pPr>
            <w:r w:rsidRPr="009D4D8F">
              <w:rPr>
                <w:rFonts w:ascii="Aptos" w:eastAsia="Aptos" w:hAnsi="Aptos" w:cs="Latha"/>
                <w:lang w:eastAsia="zh-CN" w:bidi="ta-IN"/>
              </w:rPr>
              <w:t>Verify By:</w:t>
            </w:r>
          </w:p>
        </w:tc>
        <w:tc>
          <w:tcPr>
            <w:tcW w:w="3511" w:type="dxa"/>
          </w:tcPr>
          <w:p w14:paraId="61583DB7" w14:textId="77777777" w:rsidR="008C1B24" w:rsidRPr="009D4D8F" w:rsidRDefault="008C1B24" w:rsidP="008C1B24">
            <w:pPr>
              <w:widowControl/>
              <w:suppressAutoHyphens/>
              <w:autoSpaceDE/>
              <w:autoSpaceDN/>
              <w:rPr>
                <w:rFonts w:ascii="Aptos" w:eastAsia="Aptos" w:hAnsi="Aptos" w:cs="Latha"/>
                <w:sz w:val="16"/>
                <w:szCs w:val="16"/>
                <w:lang w:eastAsia="zh-CN" w:bidi="ta-IN"/>
              </w:rPr>
            </w:pPr>
          </w:p>
        </w:tc>
      </w:tr>
      <w:tr w:rsidR="008C1B24" w14:paraId="07A7C46C" w14:textId="77777777" w:rsidTr="008C1B24">
        <w:trPr>
          <w:trHeight w:val="989"/>
        </w:trPr>
        <w:tc>
          <w:tcPr>
            <w:tcW w:w="1638" w:type="dxa"/>
            <w:vAlign w:val="center"/>
          </w:tcPr>
          <w:p w14:paraId="0DE1BB40" w14:textId="77777777" w:rsidR="008C1B24" w:rsidRPr="009D4D8F" w:rsidRDefault="008C1B24" w:rsidP="008C1B24">
            <w:pPr>
              <w:widowControl/>
              <w:suppressAutoHyphens/>
              <w:autoSpaceDE/>
              <w:autoSpaceDN/>
              <w:rPr>
                <w:rFonts w:ascii="Aptos" w:eastAsia="Aptos" w:hAnsi="Aptos" w:cs="Latha"/>
                <w:lang w:eastAsia="zh-CN" w:bidi="ta-IN"/>
              </w:rPr>
            </w:pPr>
            <w:r w:rsidRPr="009D4D8F">
              <w:rPr>
                <w:rFonts w:ascii="Aptos" w:eastAsia="Aptos" w:hAnsi="Aptos" w:cs="Latha"/>
                <w:lang w:eastAsia="zh-CN" w:bidi="ta-IN"/>
              </w:rPr>
              <w:t>Signature:</w:t>
            </w:r>
          </w:p>
        </w:tc>
        <w:tc>
          <w:tcPr>
            <w:tcW w:w="3511" w:type="dxa"/>
          </w:tcPr>
          <w:p w14:paraId="27D94AF6" w14:textId="77777777" w:rsidR="008C1B24" w:rsidRPr="009D4D8F" w:rsidRDefault="008C1B24" w:rsidP="008C1B24">
            <w:pPr>
              <w:widowControl/>
              <w:suppressAutoHyphens/>
              <w:autoSpaceDE/>
              <w:autoSpaceDN/>
              <w:rPr>
                <w:rFonts w:ascii="Aptos" w:eastAsia="Aptos" w:hAnsi="Aptos" w:cs="Latha"/>
                <w:sz w:val="16"/>
                <w:szCs w:val="16"/>
                <w:lang w:eastAsia="zh-CN" w:bidi="ta-IN"/>
              </w:rPr>
            </w:pPr>
          </w:p>
          <w:p w14:paraId="561D887F" w14:textId="77777777" w:rsidR="008C1B24" w:rsidRPr="009D4D8F" w:rsidRDefault="008C1B24" w:rsidP="008C1B24">
            <w:pPr>
              <w:widowControl/>
              <w:suppressAutoHyphens/>
              <w:autoSpaceDE/>
              <w:autoSpaceDN/>
              <w:rPr>
                <w:rFonts w:ascii="Aptos" w:eastAsia="Aptos" w:hAnsi="Aptos" w:cs="Latha"/>
                <w:sz w:val="16"/>
                <w:szCs w:val="16"/>
                <w:lang w:eastAsia="zh-CN" w:bidi="ta-IN"/>
              </w:rPr>
            </w:pPr>
          </w:p>
          <w:p w14:paraId="460A54C4" w14:textId="77777777" w:rsidR="008C1B24" w:rsidRPr="009D4D8F" w:rsidRDefault="008C1B24" w:rsidP="008C1B24">
            <w:pPr>
              <w:widowControl/>
              <w:suppressAutoHyphens/>
              <w:autoSpaceDE/>
              <w:autoSpaceDN/>
              <w:rPr>
                <w:rFonts w:ascii="Aptos" w:eastAsia="Aptos" w:hAnsi="Aptos" w:cs="Latha"/>
                <w:sz w:val="16"/>
                <w:szCs w:val="16"/>
                <w:lang w:eastAsia="zh-CN" w:bidi="ta-IN"/>
              </w:rPr>
            </w:pPr>
          </w:p>
          <w:p w14:paraId="1562BADF" w14:textId="77777777" w:rsidR="008C1B24" w:rsidRPr="009D4D8F" w:rsidRDefault="008C1B24" w:rsidP="008C1B24">
            <w:pPr>
              <w:widowControl/>
              <w:suppressAutoHyphens/>
              <w:autoSpaceDE/>
              <w:autoSpaceDN/>
              <w:rPr>
                <w:rFonts w:ascii="Aptos" w:eastAsia="Aptos" w:hAnsi="Aptos" w:cs="Latha"/>
                <w:sz w:val="16"/>
                <w:szCs w:val="16"/>
                <w:lang w:eastAsia="zh-CN" w:bidi="ta-IN"/>
              </w:rPr>
            </w:pPr>
          </w:p>
        </w:tc>
      </w:tr>
      <w:tr w:rsidR="008C1B24" w14:paraId="417D77E7" w14:textId="77777777" w:rsidTr="008C1B24">
        <w:trPr>
          <w:trHeight w:val="225"/>
        </w:trPr>
        <w:tc>
          <w:tcPr>
            <w:tcW w:w="1638" w:type="dxa"/>
            <w:vAlign w:val="center"/>
          </w:tcPr>
          <w:p w14:paraId="4A271AAE" w14:textId="77777777" w:rsidR="008C1B24" w:rsidRPr="009D4D8F" w:rsidRDefault="008C1B24" w:rsidP="008C1B24">
            <w:pPr>
              <w:widowControl/>
              <w:suppressAutoHyphens/>
              <w:autoSpaceDE/>
              <w:autoSpaceDN/>
              <w:rPr>
                <w:rFonts w:ascii="Aptos" w:eastAsia="Aptos" w:hAnsi="Aptos" w:cs="Latha"/>
                <w:lang w:eastAsia="zh-CN" w:bidi="ta-IN"/>
              </w:rPr>
            </w:pPr>
            <w:r w:rsidRPr="009D4D8F">
              <w:rPr>
                <w:rFonts w:ascii="Aptos" w:eastAsia="Aptos" w:hAnsi="Aptos" w:cs="Latha"/>
                <w:lang w:eastAsia="zh-CN" w:bidi="ta-IN"/>
              </w:rPr>
              <w:t>Date:</w:t>
            </w:r>
          </w:p>
        </w:tc>
        <w:tc>
          <w:tcPr>
            <w:tcW w:w="3511" w:type="dxa"/>
          </w:tcPr>
          <w:p w14:paraId="59376EEF" w14:textId="77777777" w:rsidR="008C1B24" w:rsidRPr="009D4D8F" w:rsidRDefault="008C1B24" w:rsidP="008C1B24">
            <w:pPr>
              <w:widowControl/>
              <w:suppressAutoHyphens/>
              <w:autoSpaceDE/>
              <w:autoSpaceDN/>
              <w:rPr>
                <w:rFonts w:ascii="Aptos" w:eastAsia="Aptos" w:hAnsi="Aptos" w:cs="Latha"/>
                <w:sz w:val="16"/>
                <w:szCs w:val="16"/>
                <w:lang w:eastAsia="zh-CN" w:bidi="ta-IN"/>
              </w:rPr>
            </w:pPr>
          </w:p>
          <w:p w14:paraId="3EA7ABFA" w14:textId="77777777" w:rsidR="008C1B24" w:rsidRPr="009D4D8F" w:rsidRDefault="008C1B24" w:rsidP="008C1B24">
            <w:pPr>
              <w:widowControl/>
              <w:suppressAutoHyphens/>
              <w:autoSpaceDE/>
              <w:autoSpaceDN/>
              <w:rPr>
                <w:rFonts w:ascii="Aptos" w:eastAsia="Aptos" w:hAnsi="Aptos" w:cs="Latha"/>
                <w:sz w:val="16"/>
                <w:szCs w:val="16"/>
                <w:lang w:eastAsia="zh-CN" w:bidi="ta-IN"/>
              </w:rPr>
            </w:pPr>
          </w:p>
        </w:tc>
      </w:tr>
    </w:tbl>
    <w:p w14:paraId="130323B6" w14:textId="77777777" w:rsidR="00027F41" w:rsidRPr="00EE5EA9" w:rsidRDefault="00600EA9" w:rsidP="00027F41">
      <w:pPr>
        <w:widowControl/>
        <w:suppressAutoHyphens/>
        <w:autoSpaceDE/>
        <w:autoSpaceDN/>
        <w:ind w:left="7200" w:firstLine="720"/>
        <w:rPr>
          <w:rFonts w:ascii="Calibri" w:eastAsia="Times New Roman" w:hAnsi="Calibri" w:cs="Calibri"/>
          <w:sz w:val="24"/>
          <w:szCs w:val="24"/>
          <w:lang w:eastAsia="zh-CN" w:bidi="ta-IN"/>
        </w:rPr>
      </w:pPr>
      <w:r>
        <w:rPr>
          <w:rFonts w:ascii="Times New Roman" w:eastAsia="Times New Roman" w:hAnsi="Times New Roman" w:cs="Latha"/>
          <w:sz w:val="24"/>
          <w:szCs w:val="24"/>
          <w:lang w:eastAsia="zh-CN" w:bidi="ta-IN"/>
        </w:rPr>
        <w:t xml:space="preserve">                              </w:t>
      </w:r>
      <w:r w:rsidRPr="00EE5EA9">
        <w:rPr>
          <w:rFonts w:ascii="Calibri" w:eastAsia="Times New Roman" w:hAnsi="Calibri" w:cs="Calibri"/>
          <w:sz w:val="24"/>
          <w:szCs w:val="24"/>
          <w:lang w:eastAsia="zh-CN" w:bidi="ta-IN"/>
        </w:rPr>
        <w:tab/>
        <w:t xml:space="preserve">                                                                                                                                                                                                                                     </w:t>
      </w:r>
    </w:p>
    <w:p w14:paraId="380E8DBA" w14:textId="77777777" w:rsidR="00027F41" w:rsidRDefault="00222365" w:rsidP="00027F41">
      <w:pPr>
        <w:widowControl/>
        <w:suppressAutoHyphens/>
        <w:autoSpaceDE/>
        <w:autoSpaceDN/>
        <w:ind w:left="-142"/>
        <w:rPr>
          <w:rFonts w:ascii="Calibri" w:eastAsia="Times New Roman" w:hAnsi="Calibri" w:cs="Calibri"/>
          <w:sz w:val="24"/>
          <w:szCs w:val="24"/>
          <w:lang w:eastAsia="zh-CN" w:bidi="ta-IN"/>
        </w:rPr>
      </w:pPr>
      <w:r>
        <w:rPr>
          <w:noProof/>
        </w:rPr>
        <w:pict w14:anchorId="6531C8CE">
          <v:rect id="_x0000_s2146" style="position:absolute;left:0;text-align:left;margin-left:-376.6pt;margin-top:69.65pt;width:13.6pt;height:12pt;z-index:251678720"/>
        </w:pict>
      </w:r>
      <w:r>
        <w:rPr>
          <w:noProof/>
        </w:rPr>
        <w:pict w14:anchorId="41F17397">
          <v:rect id="_x0000_s2147" style="position:absolute;left:0;text-align:left;margin-left:-123.4pt;margin-top:69.65pt;width:13.15pt;height:12pt;z-index:251683840"/>
        </w:pict>
      </w:r>
      <w:r>
        <w:rPr>
          <w:noProof/>
        </w:rPr>
        <w:pict w14:anchorId="66EC3FE5">
          <v:rect id="_x0000_s2148" style="position:absolute;left:0;text-align:left;margin-left:-189.75pt;margin-top:69.65pt;width:13.15pt;height:12pt;z-index:251679744"/>
        </w:pict>
      </w:r>
      <w:r>
        <w:rPr>
          <w:noProof/>
        </w:rPr>
        <w:pict w14:anchorId="105C1E71">
          <v:rect id="_x0000_s2149" style="position:absolute;left:0;text-align:left;margin-left:-320.75pt;margin-top:68.05pt;width:12.5pt;height:13.6pt;z-index:251680768"/>
        </w:pict>
      </w:r>
      <w:r>
        <w:rPr>
          <w:noProof/>
        </w:rPr>
        <w:pict w14:anchorId="39089E42">
          <v:shape id="Text Box 2" o:spid="_x0000_s2150" type="#_x0000_t202" style="position:absolute;left:0;text-align:left;margin-left:2.35pt;margin-top:8.25pt;width:471.35pt;height:140.8pt;z-index:251677696;visibility:visible;mso-wrap-distance-top:3.6pt;mso-wrap-distance-bottom:3.6pt;mso-width-relative:margin;mso-height-relative:margin">
            <v:textbox>
              <w:txbxContent>
                <w:p w14:paraId="1AFCA5AC" w14:textId="77777777" w:rsidR="00027F41" w:rsidRDefault="00027F41" w:rsidP="00027F41">
                  <w:pPr>
                    <w:widowControl/>
                    <w:suppressAutoHyphens/>
                    <w:autoSpaceDE/>
                    <w:autoSpaceDN/>
                    <w:rPr>
                      <w:rFonts w:ascii="Calibri" w:eastAsia="Times New Roman" w:hAnsi="Calibri" w:cs="Calibri"/>
                      <w:b/>
                      <w:bCs/>
                      <w:u w:val="single"/>
                      <w:lang w:eastAsia="zh-CN" w:bidi="ta-IN"/>
                    </w:rPr>
                  </w:pPr>
                </w:p>
                <w:p w14:paraId="696C70BA" w14:textId="77777777" w:rsidR="00027F41" w:rsidRPr="008151D3" w:rsidRDefault="00600EA9" w:rsidP="00027F41">
                  <w:pPr>
                    <w:widowControl/>
                    <w:suppressAutoHyphens/>
                    <w:autoSpaceDE/>
                    <w:autoSpaceDN/>
                    <w:ind w:left="-142"/>
                    <w:rPr>
                      <w:rFonts w:ascii="Calibri" w:eastAsia="Times New Roman" w:hAnsi="Calibri" w:cs="Calibri"/>
                      <w:b/>
                      <w:bCs/>
                      <w:sz w:val="28"/>
                      <w:szCs w:val="28"/>
                      <w:u w:val="single"/>
                      <w:lang w:eastAsia="zh-CN" w:bidi="ta-IN"/>
                    </w:rPr>
                  </w:pPr>
                  <w:r>
                    <w:rPr>
                      <w:rFonts w:ascii="Calibri" w:eastAsia="Times New Roman" w:hAnsi="Calibri" w:cs="Calibri"/>
                      <w:b/>
                      <w:lang w:eastAsia="zh-CN" w:bidi="ta-IN"/>
                    </w:rPr>
                    <w:t xml:space="preserve">   </w:t>
                  </w:r>
                  <w:r w:rsidRPr="008151D3">
                    <w:rPr>
                      <w:rFonts w:ascii="Calibri" w:eastAsia="Times New Roman" w:hAnsi="Calibri" w:cs="Calibri"/>
                      <w:b/>
                      <w:sz w:val="28"/>
                      <w:szCs w:val="28"/>
                      <w:lang w:eastAsia="zh-CN" w:bidi="ta-IN"/>
                    </w:rPr>
                    <w:t>Course Fees: $</w:t>
                  </w:r>
                  <w:r>
                    <w:rPr>
                      <w:rFonts w:ascii="Calibri" w:eastAsia="Times New Roman" w:hAnsi="Calibri" w:cs="Calibri"/>
                      <w:b/>
                      <w:sz w:val="28"/>
                      <w:szCs w:val="28"/>
                      <w:lang w:eastAsia="zh-CN" w:bidi="ta-IN"/>
                    </w:rPr>
                    <w:t>35</w:t>
                  </w:r>
                  <w:r w:rsidRPr="008151D3">
                    <w:rPr>
                      <w:rFonts w:ascii="Calibri" w:eastAsia="Times New Roman" w:hAnsi="Calibri" w:cs="Calibri"/>
                      <w:b/>
                      <w:sz w:val="28"/>
                      <w:szCs w:val="28"/>
                      <w:lang w:eastAsia="zh-CN" w:bidi="ta-IN"/>
                    </w:rPr>
                    <w:t xml:space="preserve">0/-per participant (Excluding 9% GST)       </w:t>
                  </w:r>
                </w:p>
                <w:p w14:paraId="002D8716" w14:textId="77777777" w:rsidR="00027F41" w:rsidRPr="004E79C7" w:rsidRDefault="00600EA9" w:rsidP="00027F41">
                  <w:pPr>
                    <w:widowControl/>
                    <w:suppressAutoHyphens/>
                    <w:autoSpaceDE/>
                    <w:autoSpaceDN/>
                    <w:rPr>
                      <w:rFonts w:ascii="Calibri" w:eastAsia="Times New Roman" w:hAnsi="Calibri" w:cs="Calibri"/>
                      <w:lang w:eastAsia="zh-CN" w:bidi="ta-IN"/>
                    </w:rPr>
                  </w:pPr>
                  <w:r w:rsidRPr="004E79C7">
                    <w:rPr>
                      <w:rFonts w:ascii="Calibri" w:eastAsia="Times New Roman" w:hAnsi="Calibri" w:cs="Calibri"/>
                      <w:lang w:eastAsia="zh-CN" w:bidi="ta-IN"/>
                    </w:rPr>
                    <w:t>Total course fee: $____</w:t>
                  </w:r>
                </w:p>
                <w:p w14:paraId="6DA3FF9A" w14:textId="77777777" w:rsidR="00027F41" w:rsidRPr="004E79C7" w:rsidRDefault="00027F41" w:rsidP="00027F41">
                  <w:pPr>
                    <w:widowControl/>
                    <w:suppressAutoHyphens/>
                    <w:autoSpaceDE/>
                    <w:autoSpaceDN/>
                    <w:rPr>
                      <w:rFonts w:ascii="Calibri" w:eastAsia="Times New Roman" w:hAnsi="Calibri" w:cs="Calibri"/>
                      <w:lang w:eastAsia="zh-CN" w:bidi="ta-IN"/>
                    </w:rPr>
                  </w:pPr>
                </w:p>
                <w:p w14:paraId="4791A205" w14:textId="37C7F23A" w:rsidR="00027F41" w:rsidRPr="004E79C7" w:rsidRDefault="00600EA9" w:rsidP="00027F41">
                  <w:pPr>
                    <w:widowControl/>
                    <w:suppressAutoHyphens/>
                    <w:autoSpaceDE/>
                    <w:autoSpaceDN/>
                    <w:rPr>
                      <w:rFonts w:ascii="Calibri" w:eastAsia="Times New Roman" w:hAnsi="Calibri" w:cs="Calibri"/>
                      <w:lang w:eastAsia="zh-CN" w:bidi="ta-IN"/>
                    </w:rPr>
                  </w:pPr>
                  <w:r w:rsidRPr="004E79C7">
                    <w:rPr>
                      <w:rFonts w:ascii="Calibri" w:eastAsia="Times New Roman" w:hAnsi="Calibri" w:cs="Calibri"/>
                      <w:lang w:eastAsia="zh-CN" w:bidi="ta-IN"/>
                    </w:rPr>
                    <w:t>Payment Mode: Cash</w:t>
                  </w:r>
                  <w:r w:rsidR="008C1B24" w:rsidRPr="008C1B24">
                    <w:rPr>
                      <w:rFonts w:ascii="Calibri" w:eastAsia="Times New Roman" w:hAnsi="Calibri" w:cs="Calibri"/>
                      <w:noProof/>
                      <w:lang w:eastAsia="zh-CN" w:bidi="ta-IN"/>
                    </w:rPr>
                    <w:drawing>
                      <wp:inline distT="0" distB="0" distL="0" distR="0" wp14:anchorId="1FC8F3ED" wp14:editId="1A4F2C89">
                        <wp:extent cx="205740" cy="172377"/>
                        <wp:effectExtent l="0" t="0" r="3810" b="0"/>
                        <wp:docPr id="33695870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338" cy="173716"/>
                                </a:xfrm>
                                <a:prstGeom prst="rect">
                                  <a:avLst/>
                                </a:prstGeom>
                                <a:noFill/>
                                <a:ln>
                                  <a:noFill/>
                                </a:ln>
                              </pic:spPr>
                            </pic:pic>
                          </a:graphicData>
                        </a:graphic>
                      </wp:inline>
                    </w:drawing>
                  </w:r>
                  <w:r w:rsidRPr="004E79C7">
                    <w:rPr>
                      <w:rFonts w:ascii="Calibri" w:eastAsia="Times New Roman" w:hAnsi="Calibri" w:cs="Calibri"/>
                      <w:lang w:eastAsia="zh-CN" w:bidi="ta-IN"/>
                    </w:rPr>
                    <w:t xml:space="preserve"> </w:t>
                  </w:r>
                  <w:r>
                    <w:rPr>
                      <w:rFonts w:ascii="Calibri" w:eastAsia="Times New Roman" w:hAnsi="Calibri" w:cs="Calibri"/>
                      <w:lang w:eastAsia="zh-CN" w:bidi="ta-IN"/>
                    </w:rPr>
                    <w:t>Cheque</w:t>
                  </w:r>
                  <w:r w:rsidR="008C1B24" w:rsidRPr="008C1B24">
                    <w:rPr>
                      <w:rFonts w:ascii="Calibri" w:eastAsia="Times New Roman" w:hAnsi="Calibri" w:cs="Calibri"/>
                      <w:noProof/>
                      <w:lang w:eastAsia="zh-CN" w:bidi="ta-IN"/>
                    </w:rPr>
                    <w:drawing>
                      <wp:inline distT="0" distB="0" distL="0" distR="0" wp14:anchorId="75E028D0" wp14:editId="338AB198">
                        <wp:extent cx="205740" cy="172377"/>
                        <wp:effectExtent l="0" t="0" r="3810" b="0"/>
                        <wp:docPr id="79567647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338" cy="173716"/>
                                </a:xfrm>
                                <a:prstGeom prst="rect">
                                  <a:avLst/>
                                </a:prstGeom>
                                <a:noFill/>
                                <a:ln>
                                  <a:noFill/>
                                </a:ln>
                              </pic:spPr>
                            </pic:pic>
                          </a:graphicData>
                        </a:graphic>
                      </wp:inline>
                    </w:drawing>
                  </w:r>
                  <w:r>
                    <w:rPr>
                      <w:rFonts w:ascii="Calibri" w:eastAsia="Times New Roman" w:hAnsi="Calibri" w:cs="Calibri"/>
                      <w:lang w:eastAsia="zh-CN" w:bidi="ta-IN"/>
                    </w:rPr>
                    <w:t xml:space="preserve"> </w:t>
                  </w:r>
                  <w:proofErr w:type="spellStart"/>
                  <w:r w:rsidRPr="004E79C7">
                    <w:rPr>
                      <w:rFonts w:ascii="Calibri" w:eastAsia="Times New Roman" w:hAnsi="Calibri" w:cs="Calibri"/>
                      <w:lang w:eastAsia="zh-CN" w:bidi="ta-IN"/>
                    </w:rPr>
                    <w:t>Cheque</w:t>
                  </w:r>
                  <w:proofErr w:type="spellEnd"/>
                  <w:r w:rsidRPr="004E79C7">
                    <w:rPr>
                      <w:rFonts w:ascii="Calibri" w:eastAsia="Times New Roman" w:hAnsi="Calibri" w:cs="Calibri"/>
                      <w:lang w:eastAsia="zh-CN" w:bidi="ta-IN"/>
                    </w:rPr>
                    <w:t xml:space="preserve"> No. __________ </w:t>
                  </w:r>
                  <w:r w:rsidR="008C1B24" w:rsidRPr="008C1B24">
                    <w:rPr>
                      <w:rFonts w:ascii="Calibri" w:eastAsia="Times New Roman" w:hAnsi="Calibri" w:cs="Calibri"/>
                      <w:noProof/>
                      <w:lang w:eastAsia="zh-CN" w:bidi="ta-IN"/>
                    </w:rPr>
                    <w:drawing>
                      <wp:inline distT="0" distB="0" distL="0" distR="0" wp14:anchorId="7AA439FE" wp14:editId="0951C1E2">
                        <wp:extent cx="205740" cy="172377"/>
                        <wp:effectExtent l="0" t="0" r="3810" b="0"/>
                        <wp:docPr id="36636772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338" cy="173716"/>
                                </a:xfrm>
                                <a:prstGeom prst="rect">
                                  <a:avLst/>
                                </a:prstGeom>
                                <a:noFill/>
                                <a:ln>
                                  <a:noFill/>
                                </a:ln>
                              </pic:spPr>
                            </pic:pic>
                          </a:graphicData>
                        </a:graphic>
                      </wp:inline>
                    </w:drawing>
                  </w:r>
                  <w:r w:rsidRPr="004E79C7">
                    <w:rPr>
                      <w:rFonts w:ascii="Calibri" w:eastAsia="Times New Roman" w:hAnsi="Calibri" w:cs="Calibri"/>
                      <w:lang w:eastAsia="zh-CN" w:bidi="ta-IN"/>
                    </w:rPr>
                    <w:t xml:space="preserve">  Pay Now</w:t>
                  </w:r>
                  <w:r w:rsidR="008C1B24">
                    <w:rPr>
                      <w:rFonts w:ascii="Calibri" w:eastAsia="Times New Roman" w:hAnsi="Calibri" w:cs="Calibri"/>
                      <w:lang w:eastAsia="zh-CN" w:bidi="ta-IN"/>
                    </w:rPr>
                    <w:t xml:space="preserve"> </w:t>
                  </w:r>
                  <w:r w:rsidR="008C1B24" w:rsidRPr="008C1B24">
                    <w:rPr>
                      <w:rFonts w:ascii="Calibri" w:eastAsia="Times New Roman" w:hAnsi="Calibri" w:cs="Calibri"/>
                      <w:noProof/>
                      <w:lang w:eastAsia="zh-CN" w:bidi="ta-IN"/>
                    </w:rPr>
                    <w:drawing>
                      <wp:inline distT="0" distB="0" distL="0" distR="0" wp14:anchorId="519DFD65" wp14:editId="350EF7BD">
                        <wp:extent cx="205740" cy="172377"/>
                        <wp:effectExtent l="0" t="0" r="3810" b="0"/>
                        <wp:docPr id="50637081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338" cy="173716"/>
                                </a:xfrm>
                                <a:prstGeom prst="rect">
                                  <a:avLst/>
                                </a:prstGeom>
                                <a:noFill/>
                                <a:ln>
                                  <a:noFill/>
                                </a:ln>
                              </pic:spPr>
                            </pic:pic>
                          </a:graphicData>
                        </a:graphic>
                      </wp:inline>
                    </w:drawing>
                  </w:r>
                  <w:r w:rsidRPr="004E79C7">
                    <w:rPr>
                      <w:rFonts w:ascii="Calibri" w:eastAsia="Times New Roman" w:hAnsi="Calibri" w:cs="Calibri"/>
                      <w:lang w:eastAsia="zh-CN" w:bidi="ta-IN"/>
                    </w:rPr>
                    <w:t xml:space="preserve"> Bank Transfer</w:t>
                  </w:r>
                </w:p>
                <w:p w14:paraId="39017169" w14:textId="77777777" w:rsidR="00027F41" w:rsidRDefault="00027F41" w:rsidP="00027F41">
                  <w:pPr>
                    <w:widowControl/>
                    <w:suppressAutoHyphens/>
                    <w:autoSpaceDE/>
                    <w:autoSpaceDN/>
                    <w:rPr>
                      <w:rFonts w:ascii="Calibri" w:eastAsia="Times New Roman" w:hAnsi="Calibri" w:cs="Calibri"/>
                      <w:lang w:eastAsia="zh-CN" w:bidi="ta-IN"/>
                    </w:rPr>
                  </w:pPr>
                </w:p>
                <w:p w14:paraId="07688996" w14:textId="77777777" w:rsidR="00027F41" w:rsidRDefault="00600EA9" w:rsidP="00027F41">
                  <w:pPr>
                    <w:widowControl/>
                    <w:suppressAutoHyphens/>
                    <w:autoSpaceDE/>
                    <w:autoSpaceDN/>
                    <w:rPr>
                      <w:rFonts w:ascii="Times New Roman" w:eastAsia="Times New Roman" w:hAnsi="Times New Roman" w:cs="Latha"/>
                      <w:sz w:val="24"/>
                      <w:szCs w:val="24"/>
                      <w:lang w:eastAsia="zh-CN" w:bidi="ta-IN"/>
                    </w:rPr>
                  </w:pPr>
                  <w:r w:rsidRPr="00587EA2">
                    <w:rPr>
                      <w:rFonts w:ascii="Calibri" w:eastAsia="Times New Roman" w:hAnsi="Calibri" w:cs="Calibri"/>
                      <w:lang w:eastAsia="zh-CN" w:bidi="ta-IN"/>
                    </w:rPr>
                    <w:t>(payable to EFG Training Services Private Ltd</w:t>
                  </w:r>
                  <w:r>
                    <w:rPr>
                      <w:rFonts w:ascii="Calibri" w:eastAsia="Times New Roman" w:hAnsi="Calibri" w:cs="Calibri"/>
                      <w:lang w:eastAsia="zh-CN" w:bidi="ta-IN"/>
                    </w:rPr>
                    <w:t>)</w:t>
                  </w:r>
                </w:p>
              </w:txbxContent>
            </v:textbox>
            <w10:wrap type="square"/>
          </v:shape>
        </w:pict>
      </w:r>
      <w:r>
        <w:rPr>
          <w:noProof/>
        </w:rPr>
        <w:pict w14:anchorId="1AAC0F37">
          <v:shape id="_x0000_s2151" type="#_x0000_t202" style="position:absolute;left:0;text-align:left;margin-left:180.75pt;margin-top:372.95pt;width:227.7pt;height:120.2pt;z-index:251682816;visibility:visible;mso-width-relative:margin;mso-height-relative:margin"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0E3987" w14:paraId="023315CA" w14:textId="77777777" w:rsidTr="002F7950">
                    <w:trPr>
                      <w:trHeight w:val="305"/>
                    </w:trPr>
                    <w:tc>
                      <w:tcPr>
                        <w:tcW w:w="4322" w:type="dxa"/>
                        <w:gridSpan w:val="2"/>
                      </w:tcPr>
                      <w:p w14:paraId="661657CC" w14:textId="77777777" w:rsidR="00027F41" w:rsidRPr="009D4D8F" w:rsidRDefault="00600EA9" w:rsidP="002F7950">
                        <w:pPr>
                          <w:widowControl/>
                          <w:suppressAutoHyphens/>
                          <w:autoSpaceDE/>
                          <w:autoSpaceDN/>
                          <w:jc w:val="center"/>
                          <w:rPr>
                            <w:rFonts w:ascii="Aptos" w:eastAsia="Aptos" w:hAnsi="Aptos" w:cs="Latha"/>
                            <w:b/>
                            <w:sz w:val="16"/>
                            <w:szCs w:val="16"/>
                            <w:lang w:eastAsia="zh-CN" w:bidi="ta-IN"/>
                          </w:rPr>
                        </w:pPr>
                        <w:r w:rsidRPr="009D4D8F">
                          <w:rPr>
                            <w:rFonts w:ascii="Aptos" w:eastAsia="Aptos" w:hAnsi="Aptos" w:cs="Latha"/>
                            <w:b/>
                            <w:sz w:val="16"/>
                            <w:szCs w:val="16"/>
                            <w:lang w:eastAsia="zh-CN" w:bidi="ta-IN"/>
                          </w:rPr>
                          <w:t>For Official Use Only</w:t>
                        </w:r>
                      </w:p>
                    </w:tc>
                  </w:tr>
                  <w:tr w:rsidR="000E3987" w14:paraId="69E9557F" w14:textId="77777777" w:rsidTr="002F7950">
                    <w:trPr>
                      <w:trHeight w:val="374"/>
                    </w:trPr>
                    <w:tc>
                      <w:tcPr>
                        <w:tcW w:w="2002" w:type="dxa"/>
                      </w:tcPr>
                      <w:p w14:paraId="7CD79057" w14:textId="77777777" w:rsidR="00027F41" w:rsidRPr="009D4D8F" w:rsidRDefault="00600EA9" w:rsidP="002F7950">
                        <w:pPr>
                          <w:widowControl/>
                          <w:suppressAutoHyphens/>
                          <w:autoSpaceDE/>
                          <w:autoSpaceDN/>
                          <w:rPr>
                            <w:rFonts w:ascii="Aptos" w:eastAsia="Aptos" w:hAnsi="Aptos" w:cs="Latha"/>
                            <w:sz w:val="16"/>
                            <w:szCs w:val="16"/>
                            <w:lang w:eastAsia="zh-CN" w:bidi="ta-IN"/>
                          </w:rPr>
                        </w:pPr>
                        <w:r w:rsidRPr="009D4D8F">
                          <w:rPr>
                            <w:rFonts w:ascii="Aptos" w:eastAsia="Aptos" w:hAnsi="Aptos" w:cs="Latha"/>
                            <w:sz w:val="16"/>
                            <w:szCs w:val="16"/>
                            <w:lang w:eastAsia="zh-CN" w:bidi="ta-IN"/>
                          </w:rPr>
                          <w:t>Verify By:</w:t>
                        </w:r>
                      </w:p>
                    </w:tc>
                    <w:tc>
                      <w:tcPr>
                        <w:tcW w:w="2319" w:type="dxa"/>
                      </w:tcPr>
                      <w:p w14:paraId="74C94F04" w14:textId="77777777" w:rsidR="00027F41" w:rsidRPr="009D4D8F" w:rsidRDefault="00027F41" w:rsidP="002F7950">
                        <w:pPr>
                          <w:widowControl/>
                          <w:suppressAutoHyphens/>
                          <w:autoSpaceDE/>
                          <w:autoSpaceDN/>
                          <w:rPr>
                            <w:rFonts w:ascii="Aptos" w:eastAsia="Aptos" w:hAnsi="Aptos" w:cs="Latha"/>
                            <w:sz w:val="16"/>
                            <w:szCs w:val="16"/>
                            <w:lang w:eastAsia="zh-CN" w:bidi="ta-IN"/>
                          </w:rPr>
                        </w:pPr>
                      </w:p>
                    </w:tc>
                  </w:tr>
                  <w:tr w:rsidR="000E3987" w14:paraId="4922D9C9" w14:textId="77777777" w:rsidTr="002F7950">
                    <w:trPr>
                      <w:trHeight w:val="595"/>
                    </w:trPr>
                    <w:tc>
                      <w:tcPr>
                        <w:tcW w:w="2002" w:type="dxa"/>
                      </w:tcPr>
                      <w:p w14:paraId="3781CB85" w14:textId="77777777" w:rsidR="00027F41" w:rsidRPr="009D4D8F" w:rsidRDefault="00600EA9" w:rsidP="002F7950">
                        <w:pPr>
                          <w:widowControl/>
                          <w:suppressAutoHyphens/>
                          <w:autoSpaceDE/>
                          <w:autoSpaceDN/>
                          <w:rPr>
                            <w:rFonts w:ascii="Aptos" w:eastAsia="Aptos" w:hAnsi="Aptos" w:cs="Latha"/>
                            <w:sz w:val="16"/>
                            <w:szCs w:val="16"/>
                            <w:lang w:eastAsia="zh-CN" w:bidi="ta-IN"/>
                          </w:rPr>
                        </w:pPr>
                        <w:r w:rsidRPr="009D4D8F">
                          <w:rPr>
                            <w:rFonts w:ascii="Aptos" w:eastAsia="Aptos" w:hAnsi="Aptos" w:cs="Latha"/>
                            <w:sz w:val="16"/>
                            <w:szCs w:val="16"/>
                            <w:lang w:eastAsia="zh-CN" w:bidi="ta-IN"/>
                          </w:rPr>
                          <w:t>Signature:</w:t>
                        </w:r>
                      </w:p>
                    </w:tc>
                    <w:tc>
                      <w:tcPr>
                        <w:tcW w:w="2319" w:type="dxa"/>
                      </w:tcPr>
                      <w:p w14:paraId="096973C1" w14:textId="77777777" w:rsidR="00027F41" w:rsidRPr="009D4D8F" w:rsidRDefault="00027F41" w:rsidP="002F7950">
                        <w:pPr>
                          <w:widowControl/>
                          <w:suppressAutoHyphens/>
                          <w:autoSpaceDE/>
                          <w:autoSpaceDN/>
                          <w:rPr>
                            <w:rFonts w:ascii="Aptos" w:eastAsia="Aptos" w:hAnsi="Aptos" w:cs="Latha"/>
                            <w:sz w:val="16"/>
                            <w:szCs w:val="16"/>
                            <w:lang w:eastAsia="zh-CN" w:bidi="ta-IN"/>
                          </w:rPr>
                        </w:pPr>
                      </w:p>
                      <w:p w14:paraId="2D8A5CB3" w14:textId="77777777" w:rsidR="00027F41" w:rsidRPr="009D4D8F" w:rsidRDefault="00027F41" w:rsidP="002F7950">
                        <w:pPr>
                          <w:widowControl/>
                          <w:suppressAutoHyphens/>
                          <w:autoSpaceDE/>
                          <w:autoSpaceDN/>
                          <w:rPr>
                            <w:rFonts w:ascii="Aptos" w:eastAsia="Aptos" w:hAnsi="Aptos" w:cs="Latha"/>
                            <w:sz w:val="16"/>
                            <w:szCs w:val="16"/>
                            <w:lang w:eastAsia="zh-CN" w:bidi="ta-IN"/>
                          </w:rPr>
                        </w:pPr>
                      </w:p>
                      <w:p w14:paraId="3013119A" w14:textId="77777777" w:rsidR="00027F41" w:rsidRPr="009D4D8F" w:rsidRDefault="00027F41" w:rsidP="002F7950">
                        <w:pPr>
                          <w:widowControl/>
                          <w:suppressAutoHyphens/>
                          <w:autoSpaceDE/>
                          <w:autoSpaceDN/>
                          <w:rPr>
                            <w:rFonts w:ascii="Aptos" w:eastAsia="Aptos" w:hAnsi="Aptos" w:cs="Latha"/>
                            <w:sz w:val="16"/>
                            <w:szCs w:val="16"/>
                            <w:lang w:eastAsia="zh-CN" w:bidi="ta-IN"/>
                          </w:rPr>
                        </w:pPr>
                      </w:p>
                      <w:p w14:paraId="6696FADD" w14:textId="77777777" w:rsidR="00027F41" w:rsidRPr="009D4D8F" w:rsidRDefault="00027F41" w:rsidP="002F7950">
                        <w:pPr>
                          <w:widowControl/>
                          <w:suppressAutoHyphens/>
                          <w:autoSpaceDE/>
                          <w:autoSpaceDN/>
                          <w:rPr>
                            <w:rFonts w:ascii="Aptos" w:eastAsia="Aptos" w:hAnsi="Aptos" w:cs="Latha"/>
                            <w:sz w:val="16"/>
                            <w:szCs w:val="16"/>
                            <w:lang w:eastAsia="zh-CN" w:bidi="ta-IN"/>
                          </w:rPr>
                        </w:pPr>
                      </w:p>
                    </w:tc>
                  </w:tr>
                  <w:tr w:rsidR="000E3987" w14:paraId="125E06F2" w14:textId="77777777" w:rsidTr="002F7950">
                    <w:trPr>
                      <w:trHeight w:val="136"/>
                    </w:trPr>
                    <w:tc>
                      <w:tcPr>
                        <w:tcW w:w="2002" w:type="dxa"/>
                      </w:tcPr>
                      <w:p w14:paraId="5909C444" w14:textId="77777777" w:rsidR="00027F41" w:rsidRPr="009D4D8F" w:rsidRDefault="00600EA9" w:rsidP="002F7950">
                        <w:pPr>
                          <w:widowControl/>
                          <w:suppressAutoHyphens/>
                          <w:autoSpaceDE/>
                          <w:autoSpaceDN/>
                          <w:rPr>
                            <w:rFonts w:ascii="Aptos" w:eastAsia="Aptos" w:hAnsi="Aptos" w:cs="Latha"/>
                            <w:sz w:val="16"/>
                            <w:szCs w:val="16"/>
                            <w:lang w:eastAsia="zh-CN" w:bidi="ta-IN"/>
                          </w:rPr>
                        </w:pPr>
                        <w:r w:rsidRPr="009D4D8F">
                          <w:rPr>
                            <w:rFonts w:ascii="Aptos" w:eastAsia="Aptos" w:hAnsi="Aptos" w:cs="Latha"/>
                            <w:sz w:val="16"/>
                            <w:szCs w:val="16"/>
                            <w:lang w:eastAsia="zh-CN" w:bidi="ta-IN"/>
                          </w:rPr>
                          <w:t>Date :</w:t>
                        </w:r>
                      </w:p>
                    </w:tc>
                    <w:tc>
                      <w:tcPr>
                        <w:tcW w:w="2319" w:type="dxa"/>
                      </w:tcPr>
                      <w:p w14:paraId="66BB5325" w14:textId="77777777" w:rsidR="00027F41" w:rsidRPr="009D4D8F" w:rsidRDefault="00027F41" w:rsidP="002F7950">
                        <w:pPr>
                          <w:widowControl/>
                          <w:suppressAutoHyphens/>
                          <w:autoSpaceDE/>
                          <w:autoSpaceDN/>
                          <w:rPr>
                            <w:rFonts w:ascii="Aptos" w:eastAsia="Aptos" w:hAnsi="Aptos" w:cs="Latha"/>
                            <w:sz w:val="16"/>
                            <w:szCs w:val="16"/>
                            <w:lang w:eastAsia="zh-CN" w:bidi="ta-IN"/>
                          </w:rPr>
                        </w:pPr>
                      </w:p>
                      <w:p w14:paraId="3B71A89B" w14:textId="77777777" w:rsidR="00027F41" w:rsidRPr="009D4D8F" w:rsidRDefault="00027F41" w:rsidP="002F7950">
                        <w:pPr>
                          <w:widowControl/>
                          <w:suppressAutoHyphens/>
                          <w:autoSpaceDE/>
                          <w:autoSpaceDN/>
                          <w:rPr>
                            <w:rFonts w:ascii="Aptos" w:eastAsia="Aptos" w:hAnsi="Aptos" w:cs="Latha"/>
                            <w:sz w:val="16"/>
                            <w:szCs w:val="16"/>
                            <w:lang w:eastAsia="zh-CN" w:bidi="ta-IN"/>
                          </w:rPr>
                        </w:pPr>
                      </w:p>
                    </w:tc>
                  </w:tr>
                </w:tbl>
                <w:p w14:paraId="3C3D3414" w14:textId="77777777" w:rsidR="00027F41" w:rsidRDefault="00027F41" w:rsidP="00027F41">
                  <w:pPr>
                    <w:widowControl/>
                    <w:suppressAutoHyphens/>
                    <w:autoSpaceDE/>
                    <w:autoSpaceDN/>
                    <w:rPr>
                      <w:rFonts w:ascii="Times New Roman" w:eastAsia="Times New Roman" w:hAnsi="Times New Roman" w:cs="Latha"/>
                      <w:sz w:val="24"/>
                      <w:szCs w:val="24"/>
                      <w:lang w:eastAsia="zh-CN" w:bidi="ta-IN"/>
                    </w:rPr>
                  </w:pPr>
                </w:p>
              </w:txbxContent>
            </v:textbox>
          </v:shape>
        </w:pict>
      </w:r>
      <w:r>
        <w:rPr>
          <w:noProof/>
        </w:rPr>
        <w:pict w14:anchorId="55D05E29">
          <v:shape id="Text Box 1" o:spid="_x0000_s2152" type="#_x0000_t202" style="position:absolute;left:0;text-align:left;margin-left:609pt;margin-top:507pt;width:227.7pt;height:120.2pt;z-index:251681792;visibility:visible;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0E3987" w14:paraId="506E7E4B" w14:textId="77777777" w:rsidTr="002F7950">
                    <w:trPr>
                      <w:trHeight w:val="264"/>
                    </w:trPr>
                    <w:tc>
                      <w:tcPr>
                        <w:tcW w:w="4232" w:type="dxa"/>
                        <w:gridSpan w:val="2"/>
                      </w:tcPr>
                      <w:p w14:paraId="0DF6CEF6" w14:textId="77777777" w:rsidR="00027F41" w:rsidRPr="009D4D8F" w:rsidRDefault="00600EA9" w:rsidP="002F7950">
                        <w:pPr>
                          <w:widowControl/>
                          <w:suppressAutoHyphens/>
                          <w:autoSpaceDE/>
                          <w:autoSpaceDN/>
                          <w:jc w:val="center"/>
                          <w:rPr>
                            <w:rFonts w:ascii="Aptos" w:eastAsia="Aptos" w:hAnsi="Aptos" w:cs="Latha"/>
                            <w:b/>
                            <w:sz w:val="16"/>
                            <w:szCs w:val="16"/>
                            <w:lang w:eastAsia="zh-CN" w:bidi="ta-IN"/>
                          </w:rPr>
                        </w:pPr>
                        <w:r w:rsidRPr="009D4D8F">
                          <w:rPr>
                            <w:rFonts w:ascii="Aptos" w:eastAsia="Aptos" w:hAnsi="Aptos" w:cs="Latha"/>
                            <w:b/>
                            <w:sz w:val="16"/>
                            <w:szCs w:val="16"/>
                            <w:lang w:eastAsia="zh-CN" w:bidi="ta-IN"/>
                          </w:rPr>
                          <w:t>For Official Use Only</w:t>
                        </w:r>
                      </w:p>
                    </w:tc>
                  </w:tr>
                  <w:tr w:rsidR="000E3987" w14:paraId="15040D4A" w14:textId="77777777" w:rsidTr="002F7950">
                    <w:trPr>
                      <w:trHeight w:val="324"/>
                    </w:trPr>
                    <w:tc>
                      <w:tcPr>
                        <w:tcW w:w="1961" w:type="dxa"/>
                      </w:tcPr>
                      <w:p w14:paraId="39EFF5AA" w14:textId="77777777" w:rsidR="00027F41" w:rsidRPr="009D4D8F" w:rsidRDefault="00600EA9" w:rsidP="002F7950">
                        <w:pPr>
                          <w:widowControl/>
                          <w:suppressAutoHyphens/>
                          <w:autoSpaceDE/>
                          <w:autoSpaceDN/>
                          <w:rPr>
                            <w:rFonts w:ascii="Aptos" w:eastAsia="Aptos" w:hAnsi="Aptos" w:cs="Latha"/>
                            <w:sz w:val="16"/>
                            <w:szCs w:val="16"/>
                            <w:lang w:eastAsia="zh-CN" w:bidi="ta-IN"/>
                          </w:rPr>
                        </w:pPr>
                        <w:r w:rsidRPr="009D4D8F">
                          <w:rPr>
                            <w:rFonts w:ascii="Aptos" w:eastAsia="Aptos" w:hAnsi="Aptos" w:cs="Latha"/>
                            <w:sz w:val="16"/>
                            <w:szCs w:val="16"/>
                            <w:lang w:eastAsia="zh-CN" w:bidi="ta-IN"/>
                          </w:rPr>
                          <w:t>Verify By:</w:t>
                        </w:r>
                      </w:p>
                    </w:tc>
                    <w:tc>
                      <w:tcPr>
                        <w:tcW w:w="2271" w:type="dxa"/>
                      </w:tcPr>
                      <w:p w14:paraId="45B03C3F" w14:textId="77777777" w:rsidR="00027F41" w:rsidRPr="009D4D8F" w:rsidRDefault="00027F41" w:rsidP="002F7950">
                        <w:pPr>
                          <w:widowControl/>
                          <w:suppressAutoHyphens/>
                          <w:autoSpaceDE/>
                          <w:autoSpaceDN/>
                          <w:rPr>
                            <w:rFonts w:ascii="Aptos" w:eastAsia="Aptos" w:hAnsi="Aptos" w:cs="Latha"/>
                            <w:sz w:val="16"/>
                            <w:szCs w:val="16"/>
                            <w:lang w:eastAsia="zh-CN" w:bidi="ta-IN"/>
                          </w:rPr>
                        </w:pPr>
                      </w:p>
                    </w:tc>
                  </w:tr>
                  <w:tr w:rsidR="000E3987" w14:paraId="44C183AF" w14:textId="77777777" w:rsidTr="002F7950">
                    <w:trPr>
                      <w:trHeight w:val="515"/>
                    </w:trPr>
                    <w:tc>
                      <w:tcPr>
                        <w:tcW w:w="1961" w:type="dxa"/>
                      </w:tcPr>
                      <w:p w14:paraId="577E7F89" w14:textId="77777777" w:rsidR="00027F41" w:rsidRPr="009D4D8F" w:rsidRDefault="00600EA9" w:rsidP="002F7950">
                        <w:pPr>
                          <w:widowControl/>
                          <w:suppressAutoHyphens/>
                          <w:autoSpaceDE/>
                          <w:autoSpaceDN/>
                          <w:rPr>
                            <w:rFonts w:ascii="Aptos" w:eastAsia="Aptos" w:hAnsi="Aptos" w:cs="Latha"/>
                            <w:sz w:val="16"/>
                            <w:szCs w:val="16"/>
                            <w:lang w:eastAsia="zh-CN" w:bidi="ta-IN"/>
                          </w:rPr>
                        </w:pPr>
                        <w:r w:rsidRPr="009D4D8F">
                          <w:rPr>
                            <w:rFonts w:ascii="Aptos" w:eastAsia="Aptos" w:hAnsi="Aptos" w:cs="Latha"/>
                            <w:sz w:val="16"/>
                            <w:szCs w:val="16"/>
                            <w:lang w:eastAsia="zh-CN" w:bidi="ta-IN"/>
                          </w:rPr>
                          <w:t>Signature:</w:t>
                        </w:r>
                      </w:p>
                    </w:tc>
                    <w:tc>
                      <w:tcPr>
                        <w:tcW w:w="2271" w:type="dxa"/>
                      </w:tcPr>
                      <w:p w14:paraId="2AEF98B1" w14:textId="77777777" w:rsidR="00027F41" w:rsidRPr="009D4D8F" w:rsidRDefault="00027F41" w:rsidP="002F7950">
                        <w:pPr>
                          <w:widowControl/>
                          <w:suppressAutoHyphens/>
                          <w:autoSpaceDE/>
                          <w:autoSpaceDN/>
                          <w:rPr>
                            <w:rFonts w:ascii="Aptos" w:eastAsia="Aptos" w:hAnsi="Aptos" w:cs="Latha"/>
                            <w:sz w:val="16"/>
                            <w:szCs w:val="16"/>
                            <w:lang w:eastAsia="zh-CN" w:bidi="ta-IN"/>
                          </w:rPr>
                        </w:pPr>
                      </w:p>
                    </w:tc>
                  </w:tr>
                  <w:tr w:rsidR="000E3987" w14:paraId="7E1BCCF2" w14:textId="77777777" w:rsidTr="002F7950">
                    <w:trPr>
                      <w:trHeight w:val="118"/>
                    </w:trPr>
                    <w:tc>
                      <w:tcPr>
                        <w:tcW w:w="1961" w:type="dxa"/>
                      </w:tcPr>
                      <w:p w14:paraId="4EE5B20E" w14:textId="77777777" w:rsidR="00027F41" w:rsidRPr="009D4D8F" w:rsidRDefault="00600EA9" w:rsidP="002F7950">
                        <w:pPr>
                          <w:widowControl/>
                          <w:suppressAutoHyphens/>
                          <w:autoSpaceDE/>
                          <w:autoSpaceDN/>
                          <w:rPr>
                            <w:rFonts w:ascii="Aptos" w:eastAsia="Aptos" w:hAnsi="Aptos" w:cs="Latha"/>
                            <w:sz w:val="16"/>
                            <w:szCs w:val="16"/>
                            <w:lang w:eastAsia="zh-CN" w:bidi="ta-IN"/>
                          </w:rPr>
                        </w:pPr>
                        <w:r w:rsidRPr="009D4D8F">
                          <w:rPr>
                            <w:rFonts w:ascii="Aptos" w:eastAsia="Aptos" w:hAnsi="Aptos" w:cs="Latha"/>
                            <w:sz w:val="16"/>
                            <w:szCs w:val="16"/>
                            <w:lang w:eastAsia="zh-CN" w:bidi="ta-IN"/>
                          </w:rPr>
                          <w:t>Date :</w:t>
                        </w:r>
                      </w:p>
                    </w:tc>
                    <w:tc>
                      <w:tcPr>
                        <w:tcW w:w="2271" w:type="dxa"/>
                      </w:tcPr>
                      <w:p w14:paraId="5CECA8FD" w14:textId="77777777" w:rsidR="00027F41" w:rsidRPr="009D4D8F" w:rsidRDefault="00027F41" w:rsidP="002F7950">
                        <w:pPr>
                          <w:widowControl/>
                          <w:suppressAutoHyphens/>
                          <w:autoSpaceDE/>
                          <w:autoSpaceDN/>
                          <w:rPr>
                            <w:rFonts w:ascii="Aptos" w:eastAsia="Aptos" w:hAnsi="Aptos" w:cs="Latha"/>
                            <w:sz w:val="16"/>
                            <w:szCs w:val="16"/>
                            <w:lang w:eastAsia="zh-CN" w:bidi="ta-IN"/>
                          </w:rPr>
                        </w:pPr>
                      </w:p>
                    </w:tc>
                  </w:tr>
                </w:tbl>
                <w:p w14:paraId="0B92545B" w14:textId="77777777" w:rsidR="00027F41" w:rsidRDefault="00027F41" w:rsidP="00027F41">
                  <w:pPr>
                    <w:widowControl/>
                    <w:suppressAutoHyphens/>
                    <w:autoSpaceDE/>
                    <w:autoSpaceDN/>
                    <w:rPr>
                      <w:rFonts w:ascii="Times New Roman" w:eastAsia="Times New Roman" w:hAnsi="Times New Roman" w:cs="Latha"/>
                      <w:sz w:val="24"/>
                      <w:szCs w:val="24"/>
                      <w:lang w:eastAsia="zh-CN" w:bidi="ta-IN"/>
                    </w:rPr>
                  </w:pPr>
                </w:p>
              </w:txbxContent>
            </v:textbox>
          </v:shape>
        </w:pict>
      </w:r>
      <w:r w:rsidR="00600EA9">
        <w:rPr>
          <w:rFonts w:ascii="Times New Roman" w:eastAsia="Times New Roman" w:hAnsi="Times New Roman" w:cs="Latha"/>
          <w:sz w:val="24"/>
          <w:szCs w:val="24"/>
          <w:lang w:eastAsia="zh-CN" w:bidi="ta-IN"/>
        </w:rPr>
        <w:t xml:space="preserve">                                                                                                                  </w:t>
      </w:r>
    </w:p>
    <w:p w14:paraId="215FFA94" w14:textId="77777777" w:rsidR="00027F41" w:rsidRDefault="00027F41" w:rsidP="00027F41">
      <w:pPr>
        <w:widowControl/>
        <w:suppressAutoHyphens/>
        <w:autoSpaceDE/>
        <w:autoSpaceDN/>
        <w:ind w:left="-142"/>
        <w:rPr>
          <w:rFonts w:ascii="Calibri" w:eastAsia="Times New Roman" w:hAnsi="Calibri" w:cs="Calibri"/>
          <w:sz w:val="24"/>
          <w:szCs w:val="24"/>
          <w:lang w:eastAsia="zh-CN" w:bidi="ta-IN"/>
        </w:rPr>
      </w:pPr>
    </w:p>
    <w:p w14:paraId="7A1CC9B7" w14:textId="77777777" w:rsidR="002F7950" w:rsidRDefault="002F7950">
      <w:pPr>
        <w:widowControl/>
        <w:suppressAutoHyphens/>
        <w:autoSpaceDE/>
        <w:autoSpaceDN/>
        <w:rPr>
          <w:rFonts w:ascii="Times New Roman" w:eastAsia="Times New Roman" w:hAnsi="Times New Roman" w:cs="Latha"/>
          <w:sz w:val="24"/>
          <w:szCs w:val="24"/>
          <w:lang w:eastAsia="zh-CN" w:bidi="ta-IN"/>
        </w:rPr>
        <w:sectPr w:rsidR="002F7950">
          <w:headerReference w:type="default" r:id="rId10"/>
          <w:footerReference w:type="default" r:id="rId11"/>
          <w:headerReference w:type="first" r:id="rId12"/>
          <w:footerReference w:type="first" r:id="rId13"/>
          <w:pgSz w:w="15840" w:h="12240" w:orient="landscape"/>
          <w:pgMar w:top="851" w:right="814" w:bottom="810" w:left="426" w:header="360" w:footer="432" w:gutter="0"/>
          <w:pgNumType w:start="2"/>
          <w:cols w:space="720"/>
          <w:docGrid w:linePitch="360"/>
        </w:sectPr>
      </w:pPr>
    </w:p>
    <w:p w14:paraId="3D737C66" w14:textId="77777777" w:rsidR="002F7950" w:rsidRDefault="00600EA9">
      <w:pPr>
        <w:pStyle w:val="Heading1"/>
        <w:spacing w:before="0" w:after="0"/>
        <w:jc w:val="center"/>
      </w:pPr>
      <w:r>
        <w:rPr>
          <w:rFonts w:ascii="Calibri Light" w:hAnsi="Calibri Light" w:cs="Calibri Light"/>
          <w:kern w:val="0"/>
          <w:szCs w:val="28"/>
          <w:lang w:bidi="ta-IN"/>
        </w:rPr>
        <w:lastRenderedPageBreak/>
        <w:t>MANAGE WORKPLACE SAFETY AND HEALTH IN CONSTRUCTION SITES</w:t>
      </w:r>
    </w:p>
    <w:p w14:paraId="127825E8" w14:textId="77777777" w:rsidR="002F7950" w:rsidRDefault="002F7950">
      <w:pPr>
        <w:widowControl/>
        <w:shd w:val="clear" w:color="auto" w:fill="FFFFFF"/>
        <w:suppressAutoHyphens/>
        <w:autoSpaceDE/>
        <w:autoSpaceDN/>
        <w:rPr>
          <w:rFonts w:ascii="Calibri Light" w:eastAsia="Times New Roman" w:hAnsi="Calibri Light" w:cs="Calibri Light"/>
          <w:b/>
          <w:bCs/>
          <w:color w:val="000000"/>
          <w:sz w:val="23"/>
          <w:szCs w:val="23"/>
          <w:lang w:eastAsia="en-SG"/>
        </w:rPr>
      </w:pPr>
    </w:p>
    <w:p w14:paraId="2652E862"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Course Overview</w:t>
      </w:r>
    </w:p>
    <w:p w14:paraId="55A9CCCB"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This unit equips learners with knowledge and skills in managing workplace safety and health management system, ensuring safety and health measures are put in place in construction activities and other industries.</w:t>
      </w:r>
    </w:p>
    <w:p w14:paraId="6E2275BD" w14:textId="77777777" w:rsidR="002F7950" w:rsidRDefault="002F7950">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3B0BC660"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Who should attend this course?</w:t>
      </w:r>
    </w:p>
    <w:p w14:paraId="4DC62E4F"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The occupations that this unit would be relevant to include but not limited to:</w:t>
      </w:r>
    </w:p>
    <w:p w14:paraId="46EB79F2"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Supervisors, Assessors or Managers who are involved in planning / assessment or management of work activities in construction and other industries.</w:t>
      </w:r>
    </w:p>
    <w:p w14:paraId="52B20C4F" w14:textId="77777777" w:rsidR="002F7950" w:rsidRDefault="002F7950">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138F12E9"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Course Objectives</w:t>
      </w:r>
    </w:p>
    <w:p w14:paraId="72D530CF" w14:textId="77777777" w:rsidR="002F7950" w:rsidRDefault="00600EA9">
      <w:pPr>
        <w:widowControl/>
        <w:numPr>
          <w:ilvl w:val="0"/>
          <w:numId w:val="6"/>
        </w:numPr>
        <w:suppressAutoHyphens/>
        <w:autoSpaceDE/>
        <w:autoSpaceDN/>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Understand the legal obligations of duty holders, including project managers of worksite under the new WSH framework.</w:t>
      </w:r>
    </w:p>
    <w:p w14:paraId="77BE6FEE" w14:textId="77777777" w:rsidR="002F7950" w:rsidRDefault="00600EA9">
      <w:pPr>
        <w:widowControl/>
        <w:numPr>
          <w:ilvl w:val="0"/>
          <w:numId w:val="6"/>
        </w:numPr>
        <w:suppressAutoHyphens/>
        <w:autoSpaceDE/>
        <w:autoSpaceDN/>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Form the WSH Committee and implement its functions.</w:t>
      </w:r>
    </w:p>
    <w:p w14:paraId="5FD8EBAE" w14:textId="77777777" w:rsidR="002F7950" w:rsidRDefault="00600EA9">
      <w:pPr>
        <w:widowControl/>
        <w:numPr>
          <w:ilvl w:val="0"/>
          <w:numId w:val="6"/>
        </w:numPr>
        <w:suppressAutoHyphens/>
        <w:autoSpaceDE/>
        <w:autoSpaceDN/>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Plan and implement safety programme, system and safe work procedure for construction activities in accordance with WSH (Construction) Regulations.</w:t>
      </w:r>
    </w:p>
    <w:p w14:paraId="1FD6538C" w14:textId="77777777" w:rsidR="002F7950" w:rsidRDefault="00600EA9">
      <w:pPr>
        <w:widowControl/>
        <w:numPr>
          <w:ilvl w:val="0"/>
          <w:numId w:val="6"/>
        </w:numPr>
        <w:suppressAutoHyphens/>
        <w:autoSpaceDE/>
        <w:autoSpaceDN/>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Plan and implement an occupational health programme and risk assessment in accordance with general principals and requirements of related WSH Regulations and Guidelines.</w:t>
      </w:r>
    </w:p>
    <w:p w14:paraId="7C4FD375" w14:textId="77777777" w:rsidR="002F7950" w:rsidRDefault="00600EA9">
      <w:pPr>
        <w:widowControl/>
        <w:numPr>
          <w:ilvl w:val="0"/>
          <w:numId w:val="6"/>
        </w:numPr>
        <w:suppressAutoHyphens/>
        <w:autoSpaceDE/>
        <w:autoSpaceDN/>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Plan and implement risk management for all construction activities in accordance with general principals and requirements of related WSH Regulations and Guidelines</w:t>
      </w:r>
    </w:p>
    <w:p w14:paraId="1D703926" w14:textId="77777777" w:rsidR="002F7950" w:rsidRDefault="00600EA9">
      <w:pPr>
        <w:widowControl/>
        <w:numPr>
          <w:ilvl w:val="0"/>
          <w:numId w:val="6"/>
        </w:numPr>
        <w:suppressAutoHyphens/>
        <w:autoSpaceDE/>
        <w:autoSpaceDN/>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Establish the procedures for accident reporting, accident prevention in accordance with general principals and requirements of related WSH Regulations and Guidelines.</w:t>
      </w:r>
    </w:p>
    <w:p w14:paraId="754D3434" w14:textId="77777777" w:rsidR="002F7950" w:rsidRDefault="00600EA9">
      <w:pPr>
        <w:widowControl/>
        <w:numPr>
          <w:ilvl w:val="0"/>
          <w:numId w:val="6"/>
        </w:numPr>
        <w:suppressAutoHyphens/>
        <w:autoSpaceDE/>
        <w:autoSpaceDN/>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Establish and implement Safety and Health Management System in worksite in accordance with general principals and requirements of related WSH Regulations and Guidelines.</w:t>
      </w:r>
    </w:p>
    <w:p w14:paraId="2DD8A115" w14:textId="77777777" w:rsidR="002F7950" w:rsidRDefault="00600EA9">
      <w:pPr>
        <w:widowControl/>
        <w:numPr>
          <w:ilvl w:val="0"/>
          <w:numId w:val="6"/>
        </w:numPr>
        <w:suppressAutoHyphens/>
        <w:autoSpaceDE/>
        <w:autoSpaceDN/>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Plan and participate in safety and health audit and review in worksite in accordance with general principals and requirements of related WSH Regulations and Guidelines.</w:t>
      </w:r>
    </w:p>
    <w:p w14:paraId="6AA87592" w14:textId="77777777" w:rsidR="002F7950" w:rsidRDefault="002F7950">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5BB3652A"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Pre-Requisites / Assume Skills and Knowledge</w:t>
      </w:r>
    </w:p>
    <w:p w14:paraId="0C3CD128"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The Learner should have at least WSQ ESS Workplace Literacy and Numeracy Level 6 and above or equivalent and the knowledge of the construction industry activities.</w:t>
      </w:r>
    </w:p>
    <w:p w14:paraId="1430974B"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Learners must be holding the position of Chairman of Safety Committee, Project Manager, Project Engineer, Superintendent or equivalent post to be eligible to attend this course.</w:t>
      </w:r>
    </w:p>
    <w:p w14:paraId="2728CEB9" w14:textId="77777777" w:rsidR="002F7950" w:rsidRDefault="002F7950">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638F44B4"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Trainer to Trainee Ratio</w:t>
      </w:r>
    </w:p>
    <w:p w14:paraId="0A4BA1C2"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1: 20 (Classroom)</w:t>
      </w:r>
    </w:p>
    <w:p w14:paraId="12894654" w14:textId="77777777" w:rsidR="002F7950" w:rsidRDefault="002F7950">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375BB67E"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Attendance requirements</w:t>
      </w:r>
    </w:p>
    <w:p w14:paraId="5474DF88"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75%</w:t>
      </w:r>
    </w:p>
    <w:p w14:paraId="22B0437E" w14:textId="77777777" w:rsidR="002F7950" w:rsidRDefault="002F7950">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5F19FF81"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Assessment</w:t>
      </w:r>
    </w:p>
    <w:p w14:paraId="036BE3B0"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Comprising both Theory and Practical Session</w:t>
      </w:r>
    </w:p>
    <w:p w14:paraId="5D0A9906"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 xml:space="preserve">E-Assessment </w:t>
      </w:r>
    </w:p>
    <w:p w14:paraId="7A9D5CF5" w14:textId="77777777" w:rsidR="002F7950" w:rsidRDefault="002F7950">
      <w:pPr>
        <w:widowControl/>
        <w:suppressAutoHyphens/>
        <w:autoSpaceDE/>
        <w:autoSpaceDN/>
        <w:ind w:left="567"/>
        <w:rPr>
          <w:rFonts w:ascii="Calibri Light" w:eastAsia="Times New Roman" w:hAnsi="Calibri Light" w:cs="Calibri Light"/>
          <w:color w:val="000000"/>
          <w:sz w:val="23"/>
          <w:szCs w:val="23"/>
          <w:lang w:val="en-SG" w:eastAsia="en-SG"/>
        </w:rPr>
      </w:pPr>
    </w:p>
    <w:p w14:paraId="020424C9" w14:textId="77777777" w:rsidR="002F7950" w:rsidRDefault="00600EA9">
      <w:pPr>
        <w:widowControl/>
        <w:suppressAutoHyphens/>
        <w:autoSpaceDE/>
        <w:autoSpaceDN/>
        <w:ind w:left="567"/>
        <w:outlineLvl w:val="2"/>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4"/>
          <w:szCs w:val="24"/>
          <w:lang w:eastAsia="en-SG" w:bidi="ta-IN"/>
        </w:rPr>
        <w:t>Medium of Instruction</w:t>
      </w:r>
    </w:p>
    <w:p w14:paraId="7403D735"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English</w:t>
      </w:r>
    </w:p>
    <w:p w14:paraId="52640231" w14:textId="77777777" w:rsidR="002F7950" w:rsidRDefault="002F7950">
      <w:pPr>
        <w:widowControl/>
        <w:suppressAutoHyphens/>
        <w:autoSpaceDE/>
        <w:autoSpaceDN/>
        <w:rPr>
          <w:rFonts w:ascii="Calibri Light" w:eastAsia="Times New Roman" w:hAnsi="Calibri Light" w:cs="Calibri Light"/>
          <w:b/>
          <w:bCs/>
          <w:color w:val="000000"/>
          <w:sz w:val="23"/>
          <w:szCs w:val="23"/>
          <w:lang w:val="en-SG" w:eastAsia="en-SG"/>
        </w:rPr>
      </w:pPr>
    </w:p>
    <w:p w14:paraId="61B4FEF8"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Training Methodology</w:t>
      </w:r>
    </w:p>
    <w:p w14:paraId="77A662E1"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Slides presentation, sharing of best practice and incident. Hands on practical session.</w:t>
      </w:r>
    </w:p>
    <w:p w14:paraId="452C5C6E" w14:textId="77777777" w:rsidR="00027F41" w:rsidRDefault="00027F41">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51E2CA31"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lastRenderedPageBreak/>
        <w:t>Passing marks</w:t>
      </w:r>
    </w:p>
    <w:p w14:paraId="047398AA"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Learner must achieve 75%</w:t>
      </w:r>
    </w:p>
    <w:p w14:paraId="61B46395" w14:textId="77777777" w:rsidR="002F7950" w:rsidRDefault="002F7950">
      <w:pPr>
        <w:widowControl/>
        <w:suppressAutoHyphens/>
        <w:autoSpaceDE/>
        <w:autoSpaceDN/>
        <w:ind w:left="567"/>
        <w:rPr>
          <w:rFonts w:ascii="Calibri Light" w:eastAsia="Times New Roman" w:hAnsi="Calibri Light" w:cs="Calibri Light"/>
          <w:b/>
          <w:bCs/>
          <w:color w:val="000000"/>
          <w:sz w:val="16"/>
          <w:szCs w:val="16"/>
          <w:lang w:val="en-SG" w:eastAsia="en-SG"/>
        </w:rPr>
      </w:pPr>
    </w:p>
    <w:p w14:paraId="605D4350"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Certifications</w:t>
      </w:r>
    </w:p>
    <w:p w14:paraId="74EC3B63"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Upon successful completion of the course a Statement of Attainment (SOA) will be awarded by SkillsFuture Singapore Agency (SSG).</w:t>
      </w:r>
      <w:r>
        <w:rPr>
          <w:rFonts w:ascii="Calibri Light" w:eastAsia="Times New Roman" w:hAnsi="Calibri Light" w:cs="Calibri Light"/>
          <w:color w:val="333333"/>
          <w:sz w:val="24"/>
          <w:szCs w:val="24"/>
          <w:lang w:eastAsia="en-SG" w:bidi="ta-IN"/>
        </w:rPr>
        <w:t xml:space="preserve"> Certificates Cards shall be endorsed by EFG Training Services Private Ltd and issued to participants at the end of course</w:t>
      </w:r>
    </w:p>
    <w:p w14:paraId="25AF3150" w14:textId="77777777" w:rsidR="002F7950" w:rsidRDefault="002F7950">
      <w:pPr>
        <w:widowControl/>
        <w:suppressAutoHyphens/>
        <w:autoSpaceDE/>
        <w:autoSpaceDN/>
        <w:ind w:left="567"/>
        <w:rPr>
          <w:rFonts w:ascii="Calibri Light" w:eastAsia="Times New Roman" w:hAnsi="Calibri Light" w:cs="Calibri Light"/>
          <w:color w:val="000000"/>
          <w:sz w:val="16"/>
          <w:szCs w:val="16"/>
          <w:lang w:val="en-SG" w:eastAsia="en-SG"/>
        </w:rPr>
      </w:pPr>
    </w:p>
    <w:p w14:paraId="4D0396B7" w14:textId="77777777" w:rsidR="002F7950" w:rsidRDefault="00600EA9">
      <w:pPr>
        <w:widowControl/>
        <w:suppressAutoHyphens/>
        <w:autoSpaceDE/>
        <w:autoSpaceDN/>
        <w:ind w:left="567"/>
        <w:outlineLvl w:val="2"/>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eastAsia="en-SG" w:bidi="ta-IN"/>
        </w:rPr>
        <w:t>Course Fees</w:t>
      </w:r>
    </w:p>
    <w:p w14:paraId="1DB9BD5B" w14:textId="77777777" w:rsidR="002F7950" w:rsidRDefault="00600EA9">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sz w:val="23"/>
          <w:szCs w:val="23"/>
          <w:lang w:eastAsia="zh-CN" w:bidi="ta-IN"/>
        </w:rPr>
        <w:t>$350+GST</w:t>
      </w:r>
    </w:p>
    <w:p w14:paraId="79A1FB7C" w14:textId="77777777" w:rsidR="002F7950" w:rsidRDefault="002F7950">
      <w:pPr>
        <w:widowControl/>
        <w:suppressAutoHyphens/>
        <w:autoSpaceDE/>
        <w:autoSpaceDN/>
        <w:ind w:left="567"/>
        <w:rPr>
          <w:rFonts w:ascii="Calibri Light" w:eastAsia="Times New Roman" w:hAnsi="Calibri Light" w:cs="Calibri Light"/>
          <w:sz w:val="16"/>
          <w:szCs w:val="16"/>
          <w:lang w:eastAsia="zh-CN" w:bidi="ta-IN"/>
        </w:rPr>
      </w:pPr>
    </w:p>
    <w:p w14:paraId="5639C36D" w14:textId="77777777" w:rsidR="002F7950" w:rsidRDefault="00600EA9">
      <w:pPr>
        <w:widowControl/>
        <w:suppressAutoHyphens/>
        <w:autoSpaceDE/>
        <w:autoSpaceDN/>
        <w:ind w:left="567"/>
        <w:outlineLvl w:val="2"/>
        <w:rPr>
          <w:rFonts w:ascii="Times New Roman" w:eastAsia="Times New Roman" w:hAnsi="Times New Roman" w:cs="Latha"/>
          <w:sz w:val="24"/>
          <w:szCs w:val="24"/>
          <w:lang w:eastAsia="zh-CN" w:bidi="ta-IN"/>
        </w:rPr>
      </w:pPr>
      <w:r>
        <w:rPr>
          <w:rFonts w:ascii="Calibri" w:eastAsia="Times New Roman" w:hAnsi="Calibri" w:cs="Times New Roman"/>
          <w:b/>
          <w:bCs/>
          <w:color w:val="000000"/>
          <w:sz w:val="24"/>
          <w:szCs w:val="24"/>
          <w:lang w:eastAsia="en-SG" w:bidi="ta-IN"/>
        </w:rPr>
        <w:t xml:space="preserve">Course Venue </w:t>
      </w:r>
    </w:p>
    <w:p w14:paraId="010AFE59" w14:textId="77777777" w:rsidR="002F7950" w:rsidRDefault="002F7950">
      <w:pPr>
        <w:widowControl/>
        <w:suppressAutoHyphens/>
        <w:autoSpaceDE/>
        <w:autoSpaceDN/>
        <w:ind w:left="284"/>
        <w:outlineLvl w:val="2"/>
        <w:rPr>
          <w:rFonts w:ascii="Calibri Light" w:eastAsia="Times New Roman" w:hAnsi="Calibri Light" w:cs="Calibri Light"/>
          <w:b/>
          <w:bCs/>
          <w:color w:val="000000"/>
          <w:sz w:val="23"/>
          <w:szCs w:val="23"/>
          <w:lang w:eastAsia="en-SG" w:bidi="ta-IN"/>
        </w:rPr>
      </w:pPr>
    </w:p>
    <w:p w14:paraId="1DCC5654" w14:textId="77777777" w:rsidR="002F7950" w:rsidRDefault="00600EA9">
      <w:pPr>
        <w:widowControl/>
        <w:suppressAutoHyphens/>
        <w:autoSpaceDE/>
        <w:autoSpaceDN/>
        <w:rPr>
          <w:rFonts w:ascii="Times New Roman" w:eastAsia="Times New Roman" w:hAnsi="Times New Roman" w:cs="Latha"/>
          <w:sz w:val="24"/>
          <w:szCs w:val="24"/>
          <w:lang w:eastAsia="zh-CN" w:bidi="ta-IN"/>
        </w:rPr>
      </w:pPr>
      <w:r>
        <w:rPr>
          <w:rFonts w:ascii="Calibri Light" w:eastAsia="Calibri Light" w:hAnsi="Calibri Light" w:cs="Calibri Light"/>
          <w:b/>
          <w:bCs/>
          <w:color w:val="000000"/>
          <w:sz w:val="23"/>
          <w:szCs w:val="23"/>
          <w:lang w:eastAsia="en-SG" w:bidi="ta-IN"/>
        </w:rPr>
        <w:t xml:space="preserve">                </w:t>
      </w:r>
      <w:r>
        <w:rPr>
          <w:rFonts w:ascii="Calibri Light" w:eastAsia="Times New Roman" w:hAnsi="Calibri Light" w:cs="Calibri Light"/>
          <w:b/>
          <w:bCs/>
          <w:color w:val="000000"/>
          <w:sz w:val="23"/>
          <w:szCs w:val="23"/>
          <w:lang w:eastAsia="en-SG" w:bidi="ta-IN"/>
        </w:rPr>
        <w:t xml:space="preserve">Venue 1&amp;2: </w:t>
      </w:r>
      <w:r>
        <w:rPr>
          <w:rFonts w:ascii="Calibri Light" w:eastAsia="Times New Roman" w:hAnsi="Calibri Light" w:cs="Calibri Light"/>
          <w:sz w:val="23"/>
          <w:szCs w:val="23"/>
          <w:lang w:eastAsia="zh-CN" w:bidi="ta-IN"/>
        </w:rPr>
        <w:t>No. 3 Soon Lee Street, #01-16&amp;23 Pioneer Junction, Singapore 627606</w:t>
      </w:r>
    </w:p>
    <w:p w14:paraId="43189E9F" w14:textId="77777777" w:rsidR="002F7950" w:rsidRDefault="00600EA9">
      <w:pPr>
        <w:widowControl/>
        <w:suppressAutoHyphens/>
        <w:autoSpaceDE/>
        <w:autoSpaceDN/>
        <w:rPr>
          <w:rFonts w:ascii="Times New Roman" w:eastAsia="Times New Roman" w:hAnsi="Times New Roman" w:cs="Latha"/>
          <w:sz w:val="24"/>
          <w:szCs w:val="24"/>
          <w:lang w:eastAsia="zh-CN" w:bidi="ta-IN"/>
        </w:rPr>
      </w:pPr>
      <w:r>
        <w:rPr>
          <w:rFonts w:ascii="Calibri Light" w:eastAsia="Calibri Light" w:hAnsi="Calibri Light" w:cs="Calibri Light"/>
          <w:b/>
          <w:bCs/>
          <w:color w:val="000000"/>
          <w:sz w:val="23"/>
          <w:szCs w:val="23"/>
          <w:lang w:eastAsia="en-SG" w:bidi="ta-IN"/>
        </w:rPr>
        <w:t xml:space="preserve">                </w:t>
      </w:r>
      <w:r>
        <w:rPr>
          <w:rFonts w:ascii="Calibri Light" w:eastAsia="Times New Roman" w:hAnsi="Calibri Light" w:cs="Calibri Light"/>
          <w:b/>
          <w:bCs/>
          <w:color w:val="000000"/>
          <w:sz w:val="23"/>
          <w:szCs w:val="23"/>
          <w:lang w:eastAsia="en-SG" w:bidi="ta-IN"/>
        </w:rPr>
        <w:t xml:space="preserve">Venue 3: </w:t>
      </w:r>
      <w:r>
        <w:rPr>
          <w:rFonts w:ascii="Calibri Light" w:eastAsia="Times New Roman" w:hAnsi="Calibri Light" w:cs="Calibri Light"/>
          <w:sz w:val="23"/>
          <w:szCs w:val="23"/>
          <w:lang w:eastAsia="zh-CN" w:bidi="ta-IN"/>
        </w:rPr>
        <w:t>No. 5 Soon Lee Street, #04-19 Pioneer Point, Singapore 627607</w:t>
      </w:r>
    </w:p>
    <w:p w14:paraId="228A1164" w14:textId="77777777" w:rsidR="002F7950" w:rsidRDefault="002F7950">
      <w:pPr>
        <w:widowControl/>
        <w:suppressAutoHyphens/>
        <w:autoSpaceDE/>
        <w:autoSpaceDN/>
        <w:spacing w:after="200"/>
        <w:rPr>
          <w:rFonts w:ascii="Calibri" w:eastAsia="SimSun" w:hAnsi="Calibri" w:cs="Calibri"/>
          <w:sz w:val="16"/>
          <w:szCs w:val="16"/>
          <w:lang w:eastAsia="zh-CN" w:bidi="ta-IN"/>
        </w:rPr>
      </w:pPr>
    </w:p>
    <w:p w14:paraId="25CA0066" w14:textId="77777777" w:rsidR="002F7950" w:rsidRDefault="00600EA9">
      <w:pPr>
        <w:widowControl/>
        <w:suppressAutoHyphens/>
        <w:autoSpaceDE/>
        <w:autoSpaceDN/>
        <w:ind w:left="567"/>
        <w:outlineLvl w:val="2"/>
        <w:rPr>
          <w:rFonts w:ascii="Times New Roman" w:eastAsia="Times New Roman" w:hAnsi="Times New Roman" w:cs="Latha"/>
          <w:sz w:val="24"/>
          <w:szCs w:val="24"/>
          <w:lang w:eastAsia="zh-CN" w:bidi="ta-IN"/>
        </w:rPr>
      </w:pPr>
      <w:r>
        <w:rPr>
          <w:rFonts w:ascii="Calibri" w:eastAsia="Times New Roman" w:hAnsi="Calibri" w:cs="Times New Roman"/>
          <w:b/>
          <w:bCs/>
          <w:color w:val="000000"/>
          <w:sz w:val="24"/>
          <w:szCs w:val="24"/>
          <w:lang w:eastAsia="en-SG" w:bidi="ta-IN"/>
        </w:rPr>
        <w:t>Funding &amp; Claims</w:t>
      </w:r>
    </w:p>
    <w:p w14:paraId="517DFF14" w14:textId="77777777" w:rsidR="002F7950" w:rsidRDefault="002F7950">
      <w:pPr>
        <w:widowControl/>
        <w:suppressAutoHyphens/>
        <w:autoSpaceDE/>
        <w:autoSpaceDN/>
        <w:ind w:left="567"/>
        <w:outlineLvl w:val="2"/>
        <w:rPr>
          <w:rFonts w:ascii="Calibri" w:eastAsia="Times New Roman" w:hAnsi="Calibri" w:cs="Times New Roman"/>
          <w:b/>
          <w:bCs/>
          <w:color w:val="1A76B5"/>
          <w:sz w:val="24"/>
          <w:szCs w:val="24"/>
          <w:lang w:eastAsia="en-SG" w:bidi="ta-IN"/>
        </w:rPr>
      </w:pPr>
    </w:p>
    <w:p w14:paraId="69AF7AAE" w14:textId="77777777" w:rsidR="002F7950" w:rsidRDefault="00600EA9">
      <w:pPr>
        <w:widowControl/>
        <w:numPr>
          <w:ilvl w:val="1"/>
          <w:numId w:val="7"/>
        </w:numPr>
        <w:shd w:val="clear" w:color="auto" w:fill="FFFFFF"/>
        <w:suppressAutoHyphens/>
        <w:autoSpaceDE/>
        <w:autoSpaceDN/>
        <w:spacing w:after="90"/>
        <w:ind w:left="2190"/>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Skills future credit/funding available</w:t>
      </w:r>
    </w:p>
    <w:p w14:paraId="0C024BF1" w14:textId="77777777" w:rsidR="002F7950" w:rsidRDefault="00600EA9">
      <w:pPr>
        <w:widowControl/>
        <w:shd w:val="clear" w:color="auto" w:fill="FFFFFF"/>
        <w:suppressAutoHyphens/>
        <w:autoSpaceDE/>
        <w:autoSpaceDN/>
        <w:ind w:left="284"/>
        <w:rPr>
          <w:rFonts w:ascii="Times New Roman" w:eastAsia="Times New Roman" w:hAnsi="Times New Roman" w:cs="Latha"/>
          <w:sz w:val="24"/>
          <w:szCs w:val="24"/>
          <w:lang w:eastAsia="zh-CN" w:bidi="ta-IN"/>
        </w:rPr>
      </w:pPr>
      <w:r>
        <w:rPr>
          <w:rFonts w:ascii="Calibri Light" w:eastAsia="Calibri Light" w:hAnsi="Calibri Light" w:cs="Calibri Light"/>
          <w:b/>
          <w:bCs/>
          <w:color w:val="000000"/>
          <w:sz w:val="23"/>
          <w:szCs w:val="23"/>
          <w:lang w:val="en-SG" w:eastAsia="en-SG"/>
        </w:rPr>
        <w:t xml:space="preserve">       </w:t>
      </w:r>
      <w:r>
        <w:rPr>
          <w:rFonts w:ascii="Calibri Light" w:eastAsia="Times New Roman" w:hAnsi="Calibri Light" w:cs="Calibri Light"/>
          <w:b/>
          <w:bCs/>
          <w:color w:val="000000"/>
          <w:sz w:val="23"/>
          <w:szCs w:val="23"/>
          <w:lang w:val="en-SG" w:eastAsia="en-SG"/>
        </w:rPr>
        <w:t>SFC:</w:t>
      </w:r>
    </w:p>
    <w:p w14:paraId="4F281126" w14:textId="77777777" w:rsidR="002F7950" w:rsidRDefault="00600EA9">
      <w:pPr>
        <w:widowControl/>
        <w:shd w:val="clear" w:color="auto" w:fill="FFFFFF"/>
        <w:suppressAutoHyphens/>
        <w:autoSpaceDE/>
        <w:autoSpaceDN/>
        <w:spacing w:after="300"/>
        <w:ind w:left="284"/>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 </w:t>
      </w:r>
      <w:r>
        <w:rPr>
          <w:rFonts w:ascii="Calibri Light" w:eastAsia="Calibri Light" w:hAnsi="Calibri Light" w:cs="Calibri Light"/>
          <w:color w:val="000000"/>
          <w:sz w:val="23"/>
          <w:szCs w:val="23"/>
          <w:lang w:val="en-SG" w:eastAsia="en-SG"/>
        </w:rPr>
        <w:t xml:space="preserve"> </w:t>
      </w:r>
      <w:r>
        <w:rPr>
          <w:rFonts w:ascii="Calibri Light" w:eastAsia="Times New Roman" w:hAnsi="Calibri Light" w:cs="Calibri Light"/>
          <w:color w:val="000000"/>
          <w:sz w:val="23"/>
          <w:szCs w:val="23"/>
          <w:lang w:val="en-SG" w:eastAsia="en-SG"/>
        </w:rPr>
        <w:t> </w:t>
      </w:r>
      <w:r>
        <w:rPr>
          <w:rFonts w:ascii="Calibri Light" w:eastAsia="Calibri Light" w:hAnsi="Calibri Light" w:cs="Calibri Light"/>
          <w:color w:val="000000"/>
          <w:sz w:val="23"/>
          <w:szCs w:val="23"/>
          <w:lang w:val="en-SG" w:eastAsia="en-SG"/>
        </w:rPr>
        <w:t xml:space="preserve"> </w:t>
      </w:r>
      <w:r>
        <w:rPr>
          <w:rFonts w:ascii="Calibri Light" w:eastAsia="Times New Roman" w:hAnsi="Calibri Light" w:cs="Calibri Light"/>
          <w:color w:val="000000"/>
          <w:sz w:val="23"/>
          <w:szCs w:val="23"/>
          <w:lang w:val="en-SG" w:eastAsia="en-SG"/>
        </w:rPr>
        <w:t> </w:t>
      </w:r>
      <w:r>
        <w:rPr>
          <w:rFonts w:ascii="Calibri Light" w:eastAsia="Calibri Light" w:hAnsi="Calibri Light" w:cs="Calibri Light"/>
          <w:color w:val="000000"/>
          <w:sz w:val="23"/>
          <w:szCs w:val="23"/>
          <w:lang w:val="en-SG" w:eastAsia="en-SG"/>
        </w:rPr>
        <w:t xml:space="preserve"> </w:t>
      </w:r>
      <w:r>
        <w:rPr>
          <w:rFonts w:ascii="Calibri Light" w:eastAsia="Times New Roman" w:hAnsi="Calibri Light" w:cs="Calibri Light"/>
          <w:color w:val="000000"/>
          <w:sz w:val="23"/>
          <w:szCs w:val="23"/>
          <w:lang w:val="en-SG" w:eastAsia="en-SG"/>
        </w:rPr>
        <w:t> </w:t>
      </w:r>
      <w:r>
        <w:rPr>
          <w:rFonts w:ascii="Calibri Light" w:eastAsia="Calibri Light" w:hAnsi="Calibri Light" w:cs="Calibri Light"/>
          <w:color w:val="000000"/>
          <w:sz w:val="23"/>
          <w:szCs w:val="23"/>
          <w:lang w:val="en-SG" w:eastAsia="en-SG"/>
        </w:rPr>
        <w:t xml:space="preserve"> </w:t>
      </w:r>
      <w:r>
        <w:rPr>
          <w:rFonts w:ascii="Calibri Light" w:eastAsia="Times New Roman" w:hAnsi="Calibri Light" w:cs="Calibri Light"/>
          <w:color w:val="000000"/>
          <w:sz w:val="23"/>
          <w:szCs w:val="23"/>
          <w:lang w:val="en-SG" w:eastAsia="en-SG"/>
        </w:rPr>
        <w:t> </w:t>
      </w:r>
      <w:r>
        <w:rPr>
          <w:rFonts w:ascii="Calibri Light" w:eastAsia="Calibri Light" w:hAnsi="Calibri Light" w:cs="Calibri Light"/>
          <w:color w:val="000000"/>
          <w:sz w:val="23"/>
          <w:szCs w:val="23"/>
          <w:lang w:val="en-SG" w:eastAsia="en-SG"/>
        </w:rPr>
        <w:t xml:space="preserve">    </w:t>
      </w:r>
      <w:r>
        <w:rPr>
          <w:rFonts w:ascii="Calibri Light" w:eastAsia="Times New Roman" w:hAnsi="Calibri Light" w:cs="Calibri Light"/>
          <w:color w:val="000000"/>
          <w:sz w:val="23"/>
          <w:szCs w:val="23"/>
          <w:lang w:val="en-SG" w:eastAsia="en-SG"/>
        </w:rPr>
        <w:t> -All Singaporeans aged 25 and above can us their $500 Skill Future Credit from the government to pay          for a wide range of approved skills-related courses. visit the Skills Future Credit website (www.skillsfuture.sg/credit) to choose from the courses available on the Training Exchange course directory</w:t>
      </w:r>
    </w:p>
    <w:p w14:paraId="4F26CC46" w14:textId="77777777" w:rsidR="002F7950" w:rsidRDefault="00600EA9">
      <w:pPr>
        <w:widowControl/>
        <w:shd w:val="clear" w:color="auto" w:fill="FFFFFF"/>
        <w:suppressAutoHyphens/>
        <w:autoSpaceDE/>
        <w:autoSpaceDN/>
        <w:ind w:left="284"/>
        <w:rPr>
          <w:rFonts w:ascii="Times New Roman" w:eastAsia="Times New Roman" w:hAnsi="Times New Roman" w:cs="Latha"/>
          <w:sz w:val="24"/>
          <w:szCs w:val="24"/>
          <w:lang w:eastAsia="zh-CN" w:bidi="ta-IN"/>
        </w:rPr>
      </w:pPr>
      <w:r>
        <w:rPr>
          <w:rFonts w:ascii="Calibri Light" w:eastAsia="Calibri Light" w:hAnsi="Calibri Light" w:cs="Calibri Light"/>
          <w:b/>
          <w:bCs/>
          <w:color w:val="000000"/>
          <w:sz w:val="23"/>
          <w:szCs w:val="23"/>
          <w:lang w:val="en-SG" w:eastAsia="en-SG"/>
        </w:rPr>
        <w:t xml:space="preserve">     </w:t>
      </w:r>
      <w:r>
        <w:rPr>
          <w:rFonts w:ascii="Calibri Light" w:eastAsia="Times New Roman" w:hAnsi="Calibri Light" w:cs="Calibri Light"/>
          <w:b/>
          <w:bCs/>
          <w:color w:val="000000"/>
          <w:sz w:val="23"/>
          <w:szCs w:val="23"/>
          <w:lang w:val="en-SG" w:eastAsia="en-SG"/>
        </w:rPr>
        <w:t>Mandatory adoption of e-attendance via SingPass from 1 October 2023:</w:t>
      </w:r>
      <w:r>
        <w:rPr>
          <w:rFonts w:ascii="Calibri Light" w:eastAsia="Times New Roman" w:hAnsi="Calibri Light" w:cs="Calibri Light"/>
          <w:color w:val="000000"/>
          <w:sz w:val="23"/>
          <w:szCs w:val="23"/>
          <w:lang w:val="en-SG" w:eastAsia="en-SG"/>
        </w:rPr>
        <w:t> As per the SSG regulation we are    introducing “e-attendance via Sing Pass,” for participants applying for funding. To ensure a smooth process, please verify your Sing Pass app access before attending the course. Kindly note that manual attendance submissions will not be accepted for funding invoices. Thank you for your cooperation.</w:t>
      </w:r>
    </w:p>
    <w:p w14:paraId="1E7781BB" w14:textId="77777777" w:rsidR="002F7950" w:rsidRDefault="00600EA9">
      <w:pPr>
        <w:widowControl/>
        <w:shd w:val="clear" w:color="auto" w:fill="FFFFFF"/>
        <w:suppressAutoHyphens/>
        <w:autoSpaceDE/>
        <w:autoSpaceDN/>
        <w:ind w:left="284"/>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Skills Future Singapore Hotline: </w:t>
      </w:r>
      <w:r>
        <w:rPr>
          <w:rFonts w:ascii="Calibri Light" w:eastAsia="Times New Roman" w:hAnsi="Calibri Light" w:cs="Calibri Light"/>
          <w:color w:val="000000"/>
          <w:sz w:val="23"/>
          <w:szCs w:val="23"/>
          <w:lang w:val="en-SG" w:eastAsia="en-SG"/>
        </w:rPr>
        <w:t>For enquiries relating to skills, training and portal issues, please contact Skills Future Singapore at 6785 5785</w:t>
      </w:r>
    </w:p>
    <w:p w14:paraId="69B8B6C7" w14:textId="77777777" w:rsidR="002F7950" w:rsidRDefault="00600EA9">
      <w:pPr>
        <w:widowControl/>
        <w:suppressAutoHyphens/>
        <w:autoSpaceDE/>
        <w:autoSpaceDN/>
        <w:spacing w:after="200"/>
        <w:rPr>
          <w:rFonts w:ascii="Calibri Light" w:eastAsia="SimSun" w:hAnsi="Calibri Light" w:cs="Calibri Light"/>
          <w:sz w:val="24"/>
          <w:szCs w:val="24"/>
          <w:lang w:eastAsia="zh-CN" w:bidi="ta-IN"/>
        </w:rPr>
      </w:pPr>
      <w:r>
        <w:rPr>
          <w:rFonts w:ascii="Calibri Light" w:eastAsia="Calibri Light" w:hAnsi="Calibri Light" w:cs="Calibri Light"/>
          <w:sz w:val="24"/>
          <w:szCs w:val="24"/>
          <w:lang w:bidi="ta-IN"/>
        </w:rPr>
        <w:t xml:space="preserve">    </w:t>
      </w:r>
      <w:r w:rsidR="00A24216">
        <w:pict w14:anchorId="35B939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01.4pt;height:280.2pt" filled="t">
            <v:fill color2="black"/>
            <v:imagedata r:id="rId14" o:title="" croptop="-9f" cropbottom="-9f" cropleft="464f" cropright="-7f"/>
          </v:shape>
        </w:pict>
      </w:r>
    </w:p>
    <w:p w14:paraId="6E48D3F2" w14:textId="77777777" w:rsidR="002F7950" w:rsidRDefault="002F7950">
      <w:pPr>
        <w:widowControl/>
        <w:suppressAutoHyphens/>
        <w:autoSpaceDE/>
        <w:autoSpaceDN/>
        <w:spacing w:after="200" w:line="276" w:lineRule="auto"/>
        <w:rPr>
          <w:rFonts w:ascii="Calibri Light" w:eastAsia="SimSun" w:hAnsi="Calibri Light" w:cs="Calibri Light"/>
          <w:sz w:val="24"/>
          <w:szCs w:val="24"/>
          <w:lang w:eastAsia="zh-CN" w:bidi="ta-IN"/>
        </w:rPr>
      </w:pPr>
    </w:p>
    <w:p w14:paraId="7AF7DB14" w14:textId="77777777" w:rsidR="002F7950" w:rsidRDefault="002F7950">
      <w:pPr>
        <w:pStyle w:val="Heading1"/>
        <w:spacing w:before="0" w:after="0"/>
        <w:jc w:val="center"/>
        <w:rPr>
          <w:rFonts w:ascii="Calibri Light" w:eastAsia="SimSun" w:hAnsi="Calibri Light" w:cs="Calibri Light"/>
          <w:kern w:val="0"/>
          <w:szCs w:val="28"/>
          <w:lang w:bidi="ta-IN"/>
        </w:rPr>
      </w:pPr>
    </w:p>
    <w:p w14:paraId="119C8B53" w14:textId="77777777" w:rsidR="002F7950" w:rsidRDefault="00600EA9">
      <w:pPr>
        <w:pStyle w:val="Heading1"/>
        <w:spacing w:before="0" w:after="0"/>
        <w:jc w:val="center"/>
      </w:pPr>
      <w:r>
        <w:rPr>
          <w:rFonts w:ascii="Calibri Light" w:hAnsi="Calibri Light" w:cs="Calibri Light"/>
          <w:kern w:val="0"/>
          <w:szCs w:val="28"/>
          <w:lang w:bidi="ta-IN"/>
        </w:rPr>
        <w:t>MANAGE WORKPLACE SAFETY AND HEALTH IN CONSTRUCTION SITES</w:t>
      </w:r>
    </w:p>
    <w:p w14:paraId="3D99A8C6" w14:textId="77777777" w:rsidR="002F7950" w:rsidRDefault="002F7950">
      <w:pPr>
        <w:widowControl/>
        <w:suppressAutoHyphens/>
        <w:autoSpaceDE/>
        <w:autoSpaceDN/>
        <w:rPr>
          <w:rFonts w:ascii="Calibri Light" w:eastAsia="SimSun" w:hAnsi="Calibri Light" w:cs="Calibri Light"/>
          <w:b/>
          <w:sz w:val="24"/>
          <w:szCs w:val="28"/>
          <w:lang w:eastAsia="zh-CN" w:bidi="ta-IN"/>
        </w:rPr>
      </w:pPr>
    </w:p>
    <w:p w14:paraId="4AEC818E" w14:textId="77777777" w:rsidR="002F7950" w:rsidRDefault="00A24216">
      <w:pPr>
        <w:widowControl/>
        <w:suppressAutoHyphens/>
        <w:autoSpaceDE/>
        <w:autoSpaceDN/>
        <w:jc w:val="center"/>
        <w:rPr>
          <w:rFonts w:ascii="Calibri Light" w:eastAsia="SimSun" w:hAnsi="Calibri Light" w:cs="Calibri Light"/>
          <w:sz w:val="24"/>
          <w:szCs w:val="24"/>
          <w:lang w:eastAsia="zh-CN" w:bidi="ta-IN"/>
        </w:rPr>
      </w:pPr>
      <w:r>
        <w:pict w14:anchorId="1DCE0EEC">
          <v:shape id="_x0000_i1033" type="#_x0000_t75" style="width:405pt;height:270pt" filled="t">
            <v:fill color2="black"/>
            <v:imagedata r:id="rId15" o:title=""/>
          </v:shape>
        </w:pict>
      </w:r>
    </w:p>
    <w:p w14:paraId="6E330551" w14:textId="77777777" w:rsidR="002F7950" w:rsidRDefault="002F7950">
      <w:pPr>
        <w:widowControl/>
        <w:suppressAutoHyphens/>
        <w:autoSpaceDE/>
        <w:autoSpaceDN/>
        <w:rPr>
          <w:rFonts w:ascii="Calibri Light" w:eastAsia="SimSun" w:hAnsi="Calibri Light" w:cs="Calibri Light"/>
          <w:sz w:val="24"/>
          <w:szCs w:val="24"/>
          <w:lang w:eastAsia="zh-CN" w:bidi="ta-IN"/>
        </w:rPr>
      </w:pPr>
    </w:p>
    <w:p w14:paraId="365FE15F" w14:textId="77777777" w:rsidR="002F7950" w:rsidRDefault="002F7950">
      <w:pPr>
        <w:widowControl/>
        <w:tabs>
          <w:tab w:val="left" w:pos="2719"/>
        </w:tabs>
        <w:suppressAutoHyphens/>
        <w:autoSpaceDE/>
        <w:autoSpaceDN/>
        <w:jc w:val="center"/>
        <w:rPr>
          <w:rFonts w:ascii="Calibri Light" w:eastAsia="SimSun" w:hAnsi="Calibri Light" w:cs="Calibri Light"/>
          <w:sz w:val="24"/>
          <w:szCs w:val="24"/>
          <w:lang w:eastAsia="zh-CN" w:bidi="ta-IN"/>
        </w:rPr>
      </w:pPr>
    </w:p>
    <w:p w14:paraId="1755D78D" w14:textId="77777777" w:rsidR="002F7950" w:rsidRDefault="002F7950">
      <w:pPr>
        <w:widowControl/>
        <w:suppressAutoHyphens/>
        <w:autoSpaceDE/>
        <w:autoSpaceDN/>
        <w:rPr>
          <w:rFonts w:ascii="Calibri Light" w:eastAsia="SimSun" w:hAnsi="Calibri Light" w:cs="Calibri Light"/>
          <w:sz w:val="24"/>
          <w:szCs w:val="24"/>
          <w:lang w:eastAsia="zh-CN"/>
        </w:rPr>
      </w:pPr>
    </w:p>
    <w:p w14:paraId="533AEE20" w14:textId="77777777" w:rsidR="002F7950" w:rsidRDefault="002F7950">
      <w:pPr>
        <w:widowControl/>
        <w:suppressAutoHyphens/>
        <w:autoSpaceDE/>
        <w:autoSpaceDN/>
        <w:rPr>
          <w:rFonts w:ascii="Calibri" w:eastAsia="Times New Roman" w:hAnsi="Calibri" w:cs="Calibri"/>
          <w:sz w:val="24"/>
          <w:szCs w:val="24"/>
          <w:lang w:eastAsia="zh-CN"/>
        </w:rPr>
      </w:pPr>
    </w:p>
    <w:p w14:paraId="16CE1A6B" w14:textId="77777777" w:rsidR="002F7950" w:rsidRDefault="00600EA9">
      <w:pPr>
        <w:widowControl/>
        <w:suppressAutoHyphens/>
        <w:autoSpaceDE/>
        <w:autoSpaceDN/>
        <w:ind w:left="2880" w:firstLine="720"/>
        <w:rPr>
          <w:rFonts w:ascii="Times New Roman" w:eastAsia="Times New Roman" w:hAnsi="Times New Roman" w:cs="Latha"/>
          <w:sz w:val="24"/>
          <w:szCs w:val="24"/>
          <w:lang w:eastAsia="zh-CN" w:bidi="ta-IN"/>
        </w:rPr>
      </w:pPr>
      <w:r>
        <w:rPr>
          <w:rFonts w:ascii="Calibri Light" w:eastAsia="Calibri Light" w:hAnsi="Calibri Light" w:cs="Calibri Light"/>
          <w:b/>
          <w:bCs/>
          <w:i/>
          <w:iCs/>
          <w:sz w:val="24"/>
          <w:szCs w:val="24"/>
          <w:lang w:eastAsia="zh-CN" w:bidi="ta-IN"/>
        </w:rPr>
        <w:t xml:space="preserve">          </w:t>
      </w:r>
      <w:r>
        <w:rPr>
          <w:rFonts w:ascii="Calibri Light" w:eastAsia="Times New Roman" w:hAnsi="Calibri Light" w:cs="Calibri Light"/>
          <w:b/>
          <w:bCs/>
          <w:i/>
          <w:iCs/>
          <w:sz w:val="24"/>
          <w:szCs w:val="24"/>
          <w:lang w:eastAsia="zh-CN" w:bidi="ta-IN"/>
        </w:rPr>
        <w:t>Ways to register</w:t>
      </w:r>
    </w:p>
    <w:p w14:paraId="7BD837B6" w14:textId="77777777" w:rsidR="002F7950" w:rsidRDefault="00600EA9">
      <w:pPr>
        <w:suppressAutoHyphens/>
        <w:autoSpaceDE/>
        <w:autoSpaceDN/>
        <w:ind w:hanging="11"/>
        <w:jc w:val="center"/>
        <w:rPr>
          <w:rFonts w:ascii="Times New Roman" w:eastAsia="Times New Roman" w:hAnsi="Times New Roman" w:cs="Latha"/>
          <w:sz w:val="24"/>
          <w:szCs w:val="24"/>
          <w:lang w:eastAsia="zh-CN" w:bidi="ta-IN"/>
        </w:rPr>
      </w:pPr>
      <w:r>
        <w:rPr>
          <w:rFonts w:ascii="Calibri Light" w:eastAsia="Times New Roman" w:hAnsi="Calibri Light" w:cs="Calibri Light"/>
          <w:b/>
          <w:bCs/>
          <w:caps/>
          <w:sz w:val="36"/>
          <w:szCs w:val="36"/>
          <w:lang w:val="en-AU" w:eastAsia="zh-CN" w:bidi="ta-IN"/>
        </w:rPr>
        <w:t>EFG TRAINING SERVICES PRIVATE LTD</w:t>
      </w:r>
    </w:p>
    <w:p w14:paraId="30DE2DD7" w14:textId="77777777" w:rsidR="002F7950" w:rsidRDefault="00600EA9">
      <w:pPr>
        <w:suppressAutoHyphens/>
        <w:autoSpaceDE/>
        <w:autoSpaceDN/>
        <w:jc w:val="center"/>
        <w:rPr>
          <w:rFonts w:ascii="Times New Roman" w:eastAsia="Times New Roman" w:hAnsi="Times New Roman" w:cs="Latha"/>
          <w:sz w:val="24"/>
          <w:szCs w:val="24"/>
          <w:lang w:eastAsia="zh-CN" w:bidi="ta-IN"/>
        </w:rPr>
      </w:pPr>
      <w:r>
        <w:rPr>
          <w:rFonts w:ascii="Calibri Light" w:eastAsia="Times New Roman" w:hAnsi="Calibri Light" w:cs="Calibri Light"/>
          <w:b/>
          <w:bCs/>
          <w:sz w:val="24"/>
          <w:szCs w:val="24"/>
          <w:lang w:eastAsia="zh-CN" w:bidi="ta-IN"/>
        </w:rPr>
        <w:t>WSQ Approved Training Organization (SSG), Learning Service Provider by GIC</w:t>
      </w:r>
      <w:r>
        <w:rPr>
          <w:rFonts w:ascii="Times New Roman" w:eastAsia="Times New Roman" w:hAnsi="Times New Roman" w:cs="Latha"/>
          <w:b/>
          <w:bCs/>
          <w:sz w:val="24"/>
          <w:szCs w:val="24"/>
          <w:lang w:eastAsia="zh-CN" w:bidi="ta-IN"/>
        </w:rPr>
        <w:t>.</w:t>
      </w:r>
      <w:r>
        <w:rPr>
          <w:rFonts w:ascii="Calibri Light" w:eastAsia="Times New Roman" w:hAnsi="Calibri Light" w:cs="Calibri Light"/>
          <w:b/>
          <w:bCs/>
          <w:sz w:val="24"/>
          <w:szCs w:val="24"/>
          <w:lang w:eastAsia="zh-CN" w:bidi="ta-IN"/>
        </w:rPr>
        <w:t xml:space="preserve">                                                  No: 3 Soon Lee Street # 01-16&amp;23 Pioneer Junction</w:t>
      </w:r>
    </w:p>
    <w:p w14:paraId="56915A29" w14:textId="77777777" w:rsidR="002F7950" w:rsidRDefault="00600EA9">
      <w:pPr>
        <w:suppressAutoHyphens/>
        <w:autoSpaceDE/>
        <w:autoSpaceDN/>
        <w:rPr>
          <w:rFonts w:ascii="Times New Roman" w:eastAsia="Times New Roman" w:hAnsi="Times New Roman" w:cs="Latha"/>
          <w:sz w:val="24"/>
          <w:szCs w:val="24"/>
          <w:lang w:eastAsia="zh-CN" w:bidi="ta-IN"/>
        </w:rPr>
      </w:pPr>
      <w:r>
        <w:rPr>
          <w:rFonts w:ascii="Calibri Light" w:eastAsia="Calibri Light" w:hAnsi="Calibri Light" w:cs="Calibri Light"/>
          <w:b/>
          <w:bCs/>
          <w:sz w:val="24"/>
          <w:szCs w:val="24"/>
          <w:lang w:eastAsia="zh-CN" w:bidi="ta-IN"/>
        </w:rPr>
        <w:t xml:space="preserve">                                                             </w:t>
      </w:r>
      <w:r>
        <w:rPr>
          <w:rFonts w:ascii="Calibri Light" w:eastAsia="Times New Roman" w:hAnsi="Calibri Light" w:cs="Calibri Light"/>
          <w:b/>
          <w:bCs/>
          <w:sz w:val="24"/>
          <w:szCs w:val="24"/>
          <w:lang w:eastAsia="zh-CN" w:bidi="ta-IN"/>
        </w:rPr>
        <w:t>Tel: 6334-7872, WhatsApp: 91814091</w:t>
      </w:r>
    </w:p>
    <w:p w14:paraId="213CB48F" w14:textId="77777777" w:rsidR="002F7950" w:rsidRDefault="00600EA9">
      <w:pPr>
        <w:suppressAutoHyphens/>
        <w:autoSpaceDE/>
        <w:autoSpaceDN/>
        <w:ind w:left="2880" w:firstLine="720"/>
        <w:rPr>
          <w:rFonts w:ascii="Times New Roman" w:eastAsia="Times New Roman" w:hAnsi="Times New Roman" w:cs="Latha"/>
          <w:sz w:val="24"/>
          <w:szCs w:val="24"/>
          <w:lang w:eastAsia="zh-CN" w:bidi="ta-IN"/>
        </w:rPr>
      </w:pPr>
      <w:r>
        <w:rPr>
          <w:rFonts w:ascii="Calibri Light" w:eastAsia="Calibri Light" w:hAnsi="Calibri Light" w:cs="Calibri Light"/>
          <w:b/>
          <w:bCs/>
          <w:sz w:val="24"/>
          <w:szCs w:val="24"/>
          <w:lang w:eastAsia="zh-CN" w:bidi="ta-IN"/>
        </w:rPr>
        <w:t xml:space="preserve">         </w:t>
      </w:r>
      <w:r>
        <w:rPr>
          <w:rFonts w:ascii="Calibri Light" w:eastAsia="Times New Roman" w:hAnsi="Calibri Light" w:cs="Calibri Light"/>
          <w:b/>
          <w:bCs/>
          <w:sz w:val="24"/>
          <w:szCs w:val="24"/>
          <w:lang w:eastAsia="zh-CN" w:bidi="ta-IN"/>
        </w:rPr>
        <w:t>Singapore 627606</w:t>
      </w:r>
    </w:p>
    <w:p w14:paraId="30E78760" w14:textId="77777777" w:rsidR="002F7950" w:rsidRDefault="00600EA9">
      <w:pPr>
        <w:suppressAutoHyphens/>
        <w:autoSpaceDE/>
        <w:autoSpaceDN/>
        <w:jc w:val="center"/>
        <w:rPr>
          <w:rFonts w:ascii="Calibri Light" w:eastAsia="Times New Roman" w:hAnsi="Calibri Light" w:cs="Calibri Light"/>
          <w:b/>
          <w:bCs/>
          <w:sz w:val="24"/>
          <w:szCs w:val="24"/>
          <w:lang w:eastAsia="zh-CN" w:bidi="ta-IN"/>
        </w:rPr>
      </w:pPr>
      <w:r>
        <w:rPr>
          <w:rFonts w:ascii="Calibri Light" w:eastAsia="Times New Roman" w:hAnsi="Calibri Light" w:cs="Calibri Light"/>
          <w:b/>
          <w:bCs/>
          <w:sz w:val="24"/>
          <w:szCs w:val="24"/>
          <w:lang w:eastAsia="zh-CN" w:bidi="ta-IN"/>
        </w:rPr>
        <w:t xml:space="preserve">E-mail: </w:t>
      </w:r>
      <w:hyperlink r:id="rId16" w:history="1">
        <w:r w:rsidR="002F7950">
          <w:rPr>
            <w:rFonts w:ascii="Calibri Light" w:eastAsia="Times New Roman" w:hAnsi="Calibri Light" w:cs="Calibri Light"/>
            <w:b/>
            <w:bCs/>
            <w:color w:val="000000"/>
            <w:sz w:val="24"/>
            <w:szCs w:val="24"/>
            <w:lang w:eastAsia="zh-CN" w:bidi="ta-IN"/>
          </w:rPr>
          <w:t>admin@efg.com.sg</w:t>
        </w:r>
      </w:hyperlink>
    </w:p>
    <w:p w14:paraId="3D4134E8" w14:textId="77777777" w:rsidR="002F7950" w:rsidRDefault="00600EA9">
      <w:pPr>
        <w:suppressAutoHyphens/>
        <w:autoSpaceDE/>
        <w:autoSpaceDN/>
        <w:jc w:val="center"/>
        <w:rPr>
          <w:rFonts w:ascii="Times New Roman" w:eastAsia="Times New Roman" w:hAnsi="Times New Roman" w:cs="Latha"/>
          <w:sz w:val="24"/>
          <w:szCs w:val="24"/>
          <w:lang w:eastAsia="zh-CN" w:bidi="ta-IN"/>
        </w:rPr>
      </w:pPr>
      <w:r>
        <w:rPr>
          <w:rFonts w:ascii="Calibri Light" w:eastAsia="Times New Roman" w:hAnsi="Calibri Light" w:cs="Calibri Light"/>
          <w:b/>
          <w:bCs/>
          <w:sz w:val="24"/>
          <w:szCs w:val="24"/>
          <w:lang w:eastAsia="zh-CN" w:bidi="ta-IN"/>
        </w:rPr>
        <w:t>Website: www.efg.com.sg</w:t>
      </w:r>
    </w:p>
    <w:p w14:paraId="0997899E" w14:textId="77777777" w:rsidR="002F7950" w:rsidRDefault="002F7950">
      <w:pPr>
        <w:widowControl/>
        <w:suppressAutoHyphens/>
        <w:autoSpaceDE/>
        <w:autoSpaceDN/>
        <w:rPr>
          <w:rFonts w:ascii="Times New Roman" w:eastAsia="Times New Roman" w:hAnsi="Times New Roman" w:cs="Latha"/>
          <w:sz w:val="24"/>
          <w:szCs w:val="24"/>
          <w:lang w:eastAsia="zh-CN" w:bidi="ta-IN"/>
        </w:rPr>
      </w:pPr>
    </w:p>
    <w:sectPr w:rsidR="002F7950">
      <w:headerReference w:type="even" r:id="rId17"/>
      <w:headerReference w:type="default" r:id="rId18"/>
      <w:footerReference w:type="even" r:id="rId19"/>
      <w:footerReference w:type="default" r:id="rId20"/>
      <w:headerReference w:type="first" r:id="rId21"/>
      <w:footerReference w:type="first" r:id="rId22"/>
      <w:pgSz w:w="11906" w:h="16838"/>
      <w:pgMar w:top="1267" w:right="720" w:bottom="720" w:left="720" w:header="284" w:footer="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59DCB" w14:textId="77777777" w:rsidR="00222365" w:rsidRDefault="00222365">
      <w:r>
        <w:separator/>
      </w:r>
    </w:p>
  </w:endnote>
  <w:endnote w:type="continuationSeparator" w:id="0">
    <w:p w14:paraId="40C2FD36" w14:textId="77777777" w:rsidR="00222365" w:rsidRDefault="00222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geone">
    <w:altName w:val="Calibri"/>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02B81" w14:textId="77777777" w:rsidR="004D4A1B" w:rsidRDefault="00600EA9">
    <w:pPr>
      <w:pStyle w:val="BodyText"/>
      <w:spacing w:line="14" w:lineRule="auto"/>
      <w:rPr>
        <w:b w:val="0"/>
        <w:sz w:val="20"/>
      </w:rPr>
    </w:pPr>
    <w:r>
      <w:rPr>
        <w:b w:val="0"/>
        <w:noProof/>
        <w:sz w:val="20"/>
      </w:rPr>
      <w:drawing>
        <wp:anchor distT="0" distB="0" distL="0" distR="0" simplePos="0" relativeHeight="251646976" behindDoc="1" locked="0" layoutInCell="1" allowOverlap="1" wp14:anchorId="2ECF79F6" wp14:editId="6886ACF4">
          <wp:simplePos x="0" y="0"/>
          <wp:positionH relativeFrom="page">
            <wp:posOffset>3569970</wp:posOffset>
          </wp:positionH>
          <wp:positionV relativeFrom="page">
            <wp:posOffset>9729254</wp:posOffset>
          </wp:positionV>
          <wp:extent cx="504825"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Pr>
        <w:b w:val="0"/>
        <w:noProof/>
        <w:sz w:val="20"/>
      </w:rPr>
      <w:drawing>
        <wp:anchor distT="0" distB="0" distL="0" distR="0" simplePos="0" relativeHeight="251648000" behindDoc="1" locked="0" layoutInCell="1" allowOverlap="1" wp14:anchorId="11A5FDA3" wp14:editId="28000665">
          <wp:simplePos x="0" y="0"/>
          <wp:positionH relativeFrom="page">
            <wp:posOffset>4122420</wp:posOffset>
          </wp:positionH>
          <wp:positionV relativeFrom="page">
            <wp:posOffset>9748304</wp:posOffset>
          </wp:positionV>
          <wp:extent cx="438150" cy="4572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Pr>
        <w:b w:val="0"/>
        <w:noProof/>
        <w:sz w:val="20"/>
      </w:rPr>
      <w:drawing>
        <wp:anchor distT="0" distB="0" distL="0" distR="0" simplePos="0" relativeHeight="251649024" behindDoc="1" locked="0" layoutInCell="1" allowOverlap="1" wp14:anchorId="240222AA" wp14:editId="00F8A2A9">
          <wp:simplePos x="0" y="0"/>
          <wp:positionH relativeFrom="page">
            <wp:posOffset>4598670</wp:posOffset>
          </wp:positionH>
          <wp:positionV relativeFrom="page">
            <wp:posOffset>9767354</wp:posOffset>
          </wp:positionV>
          <wp:extent cx="419100" cy="438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Pr>
        <w:b w:val="0"/>
        <w:noProof/>
        <w:sz w:val="20"/>
      </w:rPr>
      <mc:AlternateContent>
        <mc:Choice Requires="wpg">
          <w:drawing>
            <wp:anchor distT="0" distB="0" distL="0" distR="0" simplePos="0" relativeHeight="251650048" behindDoc="1" locked="0" layoutInCell="1" allowOverlap="1" wp14:anchorId="5D84EB22" wp14:editId="4F3D6AF7">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Pr>
        <w:b w:val="0"/>
        <w:noProof/>
        <w:sz w:val="20"/>
      </w:rPr>
      <w:drawing>
        <wp:anchor distT="0" distB="0" distL="0" distR="0" simplePos="0" relativeHeight="251651072" behindDoc="1" locked="0" layoutInCell="1" allowOverlap="1" wp14:anchorId="023D7574" wp14:editId="0ACF8FF4">
          <wp:simplePos x="0" y="0"/>
          <wp:positionH relativeFrom="page">
            <wp:posOffset>5093970</wp:posOffset>
          </wp:positionH>
          <wp:positionV relativeFrom="page">
            <wp:posOffset>9786404</wp:posOffset>
          </wp:positionV>
          <wp:extent cx="647700" cy="4095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r>
      <w:rPr>
        <w:b w:val="0"/>
        <w:noProof/>
        <w:sz w:val="20"/>
      </w:rPr>
      <mc:AlternateContent>
        <mc:Choice Requires="wps">
          <w:drawing>
            <wp:anchor distT="0" distB="0" distL="0" distR="0" simplePos="0" relativeHeight="251652096" behindDoc="1" locked="0" layoutInCell="1" allowOverlap="1" wp14:anchorId="57D22895" wp14:editId="346BBBA7">
              <wp:simplePos x="0" y="0"/>
              <wp:positionH relativeFrom="page">
                <wp:posOffset>527100</wp:posOffset>
              </wp:positionH>
              <wp:positionV relativeFrom="page">
                <wp:posOffset>10107879</wp:posOffset>
              </wp:positionV>
              <wp:extent cx="3018155" cy="141605"/>
              <wp:effectExtent l="0" t="0" r="0" b="0"/>
              <wp:wrapNone/>
              <wp:docPr id="8" name="Textbox 8"/>
              <wp:cNvGraphicFramePr/>
              <a:graphic xmlns:a="http://schemas.openxmlformats.org/drawingml/2006/main">
                <a:graphicData uri="http://schemas.microsoft.com/office/word/2010/wordprocessingShape">
                  <wps:wsp>
                    <wps:cNvSpPr txBox="1"/>
                    <wps:spPr>
                      <a:xfrm>
                        <a:off x="0" y="0"/>
                        <a:ext cx="3018155" cy="141605"/>
                      </a:xfrm>
                      <a:prstGeom prst="rect">
                        <a:avLst/>
                      </a:prstGeom>
                    </wps:spPr>
                    <wps:txbx>
                      <w:txbxContent>
                        <w:p w14:paraId="629A3022" w14:textId="3959CAE6" w:rsidR="004D4A1B" w:rsidRDefault="00600EA9">
                          <w:pPr>
                            <w:spacing w:line="205" w:lineRule="exact"/>
                            <w:ind w:left="20"/>
                            <w:rPr>
                              <w:rFonts w:ascii="Calibri Light"/>
                              <w:i/>
                              <w:sz w:val="18"/>
                            </w:rPr>
                          </w:pPr>
                          <w:r>
                            <w:rPr>
                              <w:rFonts w:ascii="Calibri"/>
                              <w:sz w:val="18"/>
                            </w:rPr>
                            <w:t>1</w:t>
                          </w:r>
                          <w:r>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8C1B24">
                            <w:rPr>
                              <w:rFonts w:ascii="Calibri"/>
                              <w:sz w:val="18"/>
                            </w:rPr>
                            <w:t>3</w:t>
                          </w:r>
                          <w:r>
                            <w:rPr>
                              <w:rFonts w:ascii="Calibri"/>
                              <w:sz w:val="18"/>
                            </w:rPr>
                            <w:t>/01-02-202</w:t>
                          </w:r>
                          <w:r w:rsidR="008C1B24">
                            <w:rPr>
                              <w:rFonts w:ascii="Calibri"/>
                              <w:sz w:val="18"/>
                            </w:rPr>
                            <w:t>6</w:t>
                          </w:r>
                          <w:r>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wps:wsp>
                </a:graphicData>
              </a:graphic>
            </wp:anchor>
          </w:drawing>
        </mc:Choice>
        <mc:Fallback>
          <w:pict>
            <v:shapetype w14:anchorId="57D22895" id="_x0000_t202" coordsize="21600,21600" o:spt="202" path="m,l,21600r21600,l21600,xe">
              <v:stroke joinstyle="miter"/>
              <v:path gradientshapeok="t" o:connecttype="rect"/>
            </v:shapetype>
            <v:shape id="Textbox 8" o:spid="_x0000_s1027" type="#_x0000_t202" style="position:absolute;margin-left:41.5pt;margin-top:795.9pt;width:237.65pt;height:11.1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" filled="f" stroked="f">
              <v:textbox inset="0,0,0,0">
                <w:txbxContent>
                  <w:p w14:paraId="629A3022" w14:textId="3959CAE6" w:rsidR="004D4A1B" w:rsidRDefault="00600EA9">
                    <w:pPr>
                      <w:spacing w:line="205" w:lineRule="exact"/>
                      <w:ind w:left="20"/>
                      <w:rPr>
                        <w:rFonts w:ascii="Calibri Light"/>
                        <w:i/>
                        <w:sz w:val="18"/>
                      </w:rPr>
                    </w:pPr>
                    <w:r>
                      <w:rPr>
                        <w:rFonts w:ascii="Calibri"/>
                        <w:sz w:val="18"/>
                      </w:rPr>
                      <w:t>1</w:t>
                    </w:r>
                    <w:r>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8C1B24">
                      <w:rPr>
                        <w:rFonts w:ascii="Calibri"/>
                        <w:sz w:val="18"/>
                      </w:rPr>
                      <w:t>3</w:t>
                    </w:r>
                    <w:r>
                      <w:rPr>
                        <w:rFonts w:ascii="Calibri"/>
                        <w:sz w:val="18"/>
                      </w:rPr>
                      <w:t>/01-02-202</w:t>
                    </w:r>
                    <w:r w:rsidR="008C1B24">
                      <w:rPr>
                        <w:rFonts w:ascii="Calibri"/>
                        <w:sz w:val="18"/>
                      </w:rPr>
                      <w:t>6</w:t>
                    </w:r>
                    <w:r>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24ED" w14:textId="77777777" w:rsidR="002F7950" w:rsidRDefault="00600EA9">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Times New Roman" w:eastAsia="Times New Roman" w:hAnsi="Times New Roman" w:cs="Latha"/>
        <w:sz w:val="24"/>
        <w:szCs w:val="24"/>
        <w:lang w:eastAsia="zh-CN" w:bidi="ta-IN"/>
      </w:rPr>
      <w:fldChar w:fldCharType="begin"/>
    </w:r>
    <w:r>
      <w:rPr>
        <w:rFonts w:ascii="Times New Roman" w:eastAsia="Times New Roman" w:hAnsi="Times New Roman" w:cs="Latha"/>
        <w:sz w:val="24"/>
        <w:szCs w:val="24"/>
        <w:lang w:eastAsia="zh-CN" w:bidi="ta-IN"/>
      </w:rPr>
      <w:instrText xml:space="preserve"> PAGE </w:instrText>
    </w:r>
    <w:r>
      <w:rPr>
        <w:rFonts w:ascii="Times New Roman" w:eastAsia="Times New Roman" w:hAnsi="Times New Roman" w:cs="Latha"/>
        <w:sz w:val="24"/>
        <w:szCs w:val="24"/>
        <w:lang w:eastAsia="zh-CN" w:bidi="ta-IN"/>
      </w:rPr>
      <w:fldChar w:fldCharType="separate"/>
    </w:r>
    <w:r>
      <w:rPr>
        <w:rFonts w:ascii="Times New Roman" w:eastAsia="Times New Roman" w:hAnsi="Times New Roman" w:cs="Latha"/>
        <w:sz w:val="24"/>
        <w:szCs w:val="24"/>
        <w:lang w:eastAsia="zh-CN" w:bidi="ta-IN"/>
      </w:rPr>
      <w:t>5</w:t>
    </w:r>
    <w:r>
      <w:rPr>
        <w:rFonts w:ascii="Times New Roman" w:eastAsia="Times New Roman" w:hAnsi="Times New Roman" w:cs="Latha"/>
        <w:sz w:val="24"/>
        <w:szCs w:val="24"/>
        <w:lang w:eastAsia="zh-CN" w:bidi="ta-IN"/>
      </w:rPr>
      <w:fldChar w:fldCharType="end"/>
    </w:r>
    <w:r>
      <w:rPr>
        <w:rFonts w:ascii="Times New Roman" w:eastAsia="Times New Roman" w:hAnsi="Times New Roman" w:cs="Times New Roman"/>
        <w:sz w:val="24"/>
        <w:szCs w:val="24"/>
        <w:lang w:bidi="ta-IN"/>
      </w:rPr>
      <w:t xml:space="preserve">      </w:t>
    </w:r>
    <w:r>
      <w:rPr>
        <w:rFonts w:ascii="Calibri" w:eastAsia="Times New Roman" w:hAnsi="Calibri" w:cs="Calibri"/>
        <w:sz w:val="18"/>
        <w:szCs w:val="18"/>
        <w:lang w:eastAsia="zh-CN" w:bidi="ta-IN"/>
      </w:rPr>
      <w:t>EFG-SP-02 A | Rev03/01-02-2026</w:t>
    </w:r>
    <w:r>
      <w:rPr>
        <w:rFonts w:ascii="Calibri Light" w:eastAsia="Times New Roman" w:hAnsi="Calibri Light" w:cs="Calibri Light"/>
        <w:i/>
        <w:sz w:val="20"/>
        <w:szCs w:val="20"/>
        <w:lang w:eastAsia="zh-CN" w:bidi="ta-IN"/>
      </w:rPr>
      <w:t xml:space="preserve">                                                        WHERE THE JOURNEY BEGINS</w:t>
    </w:r>
    <w:r>
      <w:rPr>
        <w:rFonts w:ascii="Times New Roman" w:eastAsia="Times New Roman" w:hAnsi="Times New Roman" w:cs="Latha"/>
        <w:i/>
        <w:sz w:val="24"/>
        <w:szCs w:val="24"/>
        <w:lang w:eastAsia="zh-CN" w:bidi="ta-IN"/>
      </w:rPr>
      <w:t xml:space="preserve"> </w:t>
    </w:r>
    <w:r w:rsidR="00A24216">
      <w:pict w14:anchorId="3EEC30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9.6pt;height:37.2pt" filled="t">
          <v:fill color2="black"/>
          <v:imagedata r:id="rId1" o:title=""/>
        </v:shape>
      </w:pict>
    </w:r>
    <w:r>
      <w:rPr>
        <w:rFonts w:ascii="Times New Roman" w:eastAsia="Times New Roman" w:hAnsi="Times New Roman" w:cs="Latha"/>
        <w:i/>
        <w:sz w:val="24"/>
        <w:szCs w:val="24"/>
        <w:lang w:eastAsia="zh-CN" w:bidi="ta-IN"/>
      </w:rPr>
      <w:t xml:space="preserve"> </w:t>
    </w:r>
    <w:r w:rsidR="00A24216">
      <w:pict w14:anchorId="060BD33F">
        <v:shape id="_x0000_i1027" type="#_x0000_t75" style="width:34.2pt;height:36pt" filled="t">
          <v:fill color2="black"/>
          <v:imagedata r:id="rId2" o:title=""/>
        </v:shape>
      </w:pict>
    </w:r>
    <w:r>
      <w:rPr>
        <w:rFonts w:ascii="Times New Roman" w:eastAsia="Times New Roman" w:hAnsi="Times New Roman" w:cs="Latha"/>
        <w:i/>
        <w:sz w:val="24"/>
        <w:szCs w:val="24"/>
        <w:lang w:eastAsia="zh-CN" w:bidi="ta-IN"/>
      </w:rPr>
      <w:t xml:space="preserve"> </w:t>
    </w:r>
    <w:r w:rsidR="00A24216">
      <w:pict w14:anchorId="0EB3CA18">
        <v:shape id="_x0000_i1028" type="#_x0000_t75" style="width:33pt;height:34.8pt" filled="t">
          <v:fill color2="black"/>
          <v:imagedata r:id="rId3" o:title="" croptop="-25f" cropbottom="-25f" cropleft="-19f" cropright="-19f"/>
        </v:shape>
      </w:pict>
    </w:r>
    <w:r>
      <w:rPr>
        <w:rFonts w:ascii="Times New Roman" w:eastAsia="Times New Roman" w:hAnsi="Times New Roman" w:cs="Latha"/>
        <w:i/>
        <w:sz w:val="24"/>
        <w:szCs w:val="24"/>
        <w:lang w:eastAsia="zh-CN" w:bidi="ta-IN"/>
      </w:rPr>
      <w:t xml:space="preserve">  </w:t>
    </w:r>
    <w:r w:rsidR="00A24216">
      <w:pict w14:anchorId="225CA2A8">
        <v:shape id="_x0000_i1029" type="#_x0000_t75" style="width:55.8pt;height:32.4pt" filled="t">
          <v:fill color2="black"/>
          <v:imagedata r:id="rId4" o:title="" croptop="-50f" cropbottom="-50f" cropleft="-11f" cropright="-11f"/>
        </v:shape>
      </w:pict>
    </w:r>
    <w:r>
      <w:rPr>
        <w:rFonts w:ascii="Times New Roman" w:eastAsia="Times New Roman" w:hAnsi="Times New Roman" w:cs="Latha"/>
        <w:i/>
        <w:sz w:val="24"/>
        <w:szCs w:val="24"/>
        <w:lang w:eastAsia="zh-CN" w:bidi="ta-IN"/>
      </w:rPr>
      <w:t xml:space="preserve"> </w:t>
    </w:r>
    <w:r w:rsidR="00A24216">
      <w:pict w14:anchorId="56D8D9C0">
        <v:shape id="_x0000_i1030" type="#_x0000_t75" style="width:39.6pt;height:13.2pt" filled="t">
          <v:fill color2="black"/>
          <v:imagedata r:id="rId5" o:title="" croptop="3790f" cropbottom="2701f" cropleft="1855f" cropright="1257f"/>
        </v:shape>
      </w:pict>
    </w:r>
    <w:r>
      <w:rPr>
        <w:rFonts w:ascii="Times New Roman" w:eastAsia="Times New Roman" w:hAnsi="Times New Roman" w:cs="Latha"/>
        <w:i/>
        <w:sz w:val="24"/>
        <w:szCs w:val="24"/>
        <w:lang w:eastAsia="zh-CN" w:bidi="ta-IN"/>
      </w:rPr>
      <w:t xml:space="preserve">   </w:t>
    </w:r>
    <w:r w:rsidR="00A24216">
      <w:pict w14:anchorId="582688F8">
        <v:shape id="_x0000_i1031" type="#_x0000_t75" style="width:45pt;height:29.4pt" filled="t">
          <v:fill color2="black"/>
          <v:imagedata r:id="rId6" o:title="" croptop="-9f" cropbottom="-9f" cropleft="-7f" cropright="-7f"/>
        </v:shape>
      </w:pict>
    </w:r>
    <w:r>
      <w:rPr>
        <w:rFonts w:ascii="Times New Roman" w:eastAsia="Times New Roman" w:hAnsi="Times New Roman" w:cs="Latha"/>
        <w:i/>
        <w:sz w:val="24"/>
        <w:szCs w:val="24"/>
        <w:lang w:eastAsia="zh-CN" w:bidi="ta-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B50F" w14:textId="77777777" w:rsidR="002F7950" w:rsidRDefault="002F7950">
    <w:pPr>
      <w:widowControl/>
      <w:suppressAutoHyphens/>
      <w:autoSpaceDE/>
      <w:autoSpaceDN/>
      <w:rPr>
        <w:rFonts w:ascii="Times New Roman" w:eastAsia="Times New Roman" w:hAnsi="Times New Roman" w:cs="Latha"/>
        <w:sz w:val="24"/>
        <w:szCs w:val="24"/>
        <w:lang w:eastAsia="zh-CN"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FC52" w14:textId="77777777" w:rsidR="002F7950" w:rsidRDefault="002F7950">
    <w:pPr>
      <w:widowControl/>
      <w:suppressAutoHyphens/>
      <w:autoSpaceDE/>
      <w:autoSpaceDN/>
      <w:rPr>
        <w:rFonts w:ascii="Times New Roman" w:eastAsia="Times New Roman" w:hAnsi="Times New Roman" w:cs="Latha"/>
        <w:sz w:val="24"/>
        <w:szCs w:val="24"/>
        <w:lang w:eastAsia="zh-CN" w:bidi="ta-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AD82" w14:textId="06D40BFF" w:rsidR="002F7950" w:rsidRDefault="00600EA9">
    <w:pPr>
      <w:widowControl/>
      <w:tabs>
        <w:tab w:val="center" w:pos="4680"/>
        <w:tab w:val="right" w:pos="9360"/>
      </w:tabs>
      <w:suppressAutoHyphens/>
      <w:autoSpaceDE/>
      <w:autoSpaceDN/>
      <w:rPr>
        <w:rFonts w:ascii="Calibri" w:eastAsia="Times New Roman" w:hAnsi="Calibri" w:cs="Calibri"/>
        <w:sz w:val="18"/>
        <w:szCs w:val="18"/>
        <w:lang w:eastAsia="zh-CN" w:bidi="ta-IN"/>
      </w:rPr>
    </w:pPr>
    <w:r>
      <w:rPr>
        <w:rFonts w:ascii="Times New Roman" w:eastAsia="Times New Roman" w:hAnsi="Times New Roman" w:cs="Latha"/>
        <w:sz w:val="24"/>
        <w:szCs w:val="24"/>
        <w:lang w:eastAsia="zh-CN" w:bidi="ta-IN"/>
      </w:rPr>
      <w:fldChar w:fldCharType="begin"/>
    </w:r>
    <w:r>
      <w:rPr>
        <w:rFonts w:ascii="Times New Roman" w:eastAsia="Times New Roman" w:hAnsi="Times New Roman" w:cs="Latha"/>
        <w:sz w:val="24"/>
        <w:szCs w:val="24"/>
        <w:lang w:eastAsia="zh-CN" w:bidi="ta-IN"/>
      </w:rPr>
      <w:instrText xml:space="preserve"> PAGE </w:instrText>
    </w:r>
    <w:r>
      <w:rPr>
        <w:rFonts w:ascii="Times New Roman" w:eastAsia="Times New Roman" w:hAnsi="Times New Roman" w:cs="Latha"/>
        <w:sz w:val="24"/>
        <w:szCs w:val="24"/>
        <w:lang w:eastAsia="zh-CN" w:bidi="ta-IN"/>
      </w:rPr>
      <w:fldChar w:fldCharType="separate"/>
    </w:r>
    <w:r>
      <w:rPr>
        <w:rFonts w:ascii="Times New Roman" w:eastAsia="Times New Roman" w:hAnsi="Times New Roman" w:cs="Latha"/>
        <w:sz w:val="24"/>
        <w:szCs w:val="24"/>
        <w:lang w:eastAsia="zh-CN" w:bidi="ta-IN"/>
      </w:rPr>
      <w:t>9</w:t>
    </w:r>
    <w:r>
      <w:rPr>
        <w:rFonts w:ascii="Times New Roman" w:eastAsia="Times New Roman" w:hAnsi="Times New Roman" w:cs="Latha"/>
        <w:sz w:val="24"/>
        <w:szCs w:val="24"/>
        <w:lang w:eastAsia="zh-CN" w:bidi="ta-IN"/>
      </w:rPr>
      <w:fldChar w:fldCharType="end"/>
    </w:r>
    <w:r>
      <w:rPr>
        <w:rFonts w:ascii="Times New Roman" w:eastAsia="Times New Roman" w:hAnsi="Times New Roman" w:cs="Times New Roman"/>
        <w:sz w:val="24"/>
        <w:szCs w:val="24"/>
        <w:lang w:bidi="ta-IN"/>
      </w:rPr>
      <w:t xml:space="preserve"> </w:t>
    </w:r>
    <w:r>
      <w:rPr>
        <w:rFonts w:ascii="Calibri Light" w:eastAsia="Calibri Light" w:hAnsi="Calibri Light" w:cs="Calibri Light"/>
        <w:i/>
        <w:sz w:val="20"/>
        <w:szCs w:val="20"/>
        <w:lang w:eastAsia="zh-CN" w:bidi="ta-IN"/>
      </w:rPr>
      <w:t xml:space="preserve">    </w:t>
    </w:r>
    <w:r>
      <w:rPr>
        <w:rFonts w:ascii="Calibri" w:eastAsia="Times New Roman" w:hAnsi="Calibri" w:cs="Calibri"/>
        <w:sz w:val="16"/>
        <w:szCs w:val="16"/>
        <w:lang w:eastAsia="zh-CN" w:bidi="ta-IN"/>
      </w:rPr>
      <w:t xml:space="preserve">EFG-SP-02 A | Rev03/01-02-2026         </w:t>
    </w:r>
    <w:r>
      <w:rPr>
        <w:rFonts w:ascii="Calibri" w:eastAsia="Times New Roman" w:hAnsi="Calibri" w:cs="Calibri"/>
        <w:i/>
        <w:sz w:val="16"/>
        <w:szCs w:val="16"/>
        <w:lang w:eastAsia="zh-CN" w:bidi="ta-IN"/>
      </w:rPr>
      <w:t>WHERE THE JOURNEY BEGINS</w:t>
    </w:r>
    <w:r>
      <w:rPr>
        <w:rFonts w:ascii="Times New Roman" w:eastAsia="Times New Roman" w:hAnsi="Times New Roman" w:cs="Latha"/>
        <w:i/>
        <w:sz w:val="18"/>
        <w:szCs w:val="18"/>
        <w:lang w:eastAsia="zh-CN" w:bidi="ta-IN"/>
      </w:rPr>
      <w:t xml:space="preserve">  </w:t>
    </w:r>
    <w:r w:rsidR="00A24216">
      <w:pict w14:anchorId="3EB06C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36.6pt;height:25.8pt" filled="t">
          <v:fill color2="black"/>
          <v:imagedata r:id="rId1" o:title=""/>
        </v:shape>
      </w:pict>
    </w:r>
    <w:r>
      <w:rPr>
        <w:rFonts w:ascii="Times New Roman" w:eastAsia="Times New Roman" w:hAnsi="Times New Roman" w:cs="Latha"/>
        <w:i/>
        <w:sz w:val="24"/>
        <w:szCs w:val="24"/>
        <w:lang w:eastAsia="zh-CN" w:bidi="ta-IN"/>
      </w:rPr>
      <w:t xml:space="preserve"> </w:t>
    </w:r>
    <w:r w:rsidR="00A24216">
      <w:pict w14:anchorId="1137B7B8">
        <v:shape id="_x0000_i1036" type="#_x0000_t75" style="width:34.2pt;height:30pt" filled="t">
          <v:fill color2="black"/>
          <v:imagedata r:id="rId2" o:title=""/>
        </v:shape>
      </w:pict>
    </w:r>
    <w:r>
      <w:rPr>
        <w:rFonts w:ascii="Times New Roman" w:eastAsia="Times New Roman" w:hAnsi="Times New Roman" w:cs="Latha"/>
        <w:i/>
        <w:sz w:val="24"/>
        <w:szCs w:val="24"/>
        <w:lang w:eastAsia="zh-CN" w:bidi="ta-IN"/>
      </w:rPr>
      <w:t xml:space="preserve"> </w:t>
    </w:r>
    <w:r w:rsidR="00A24216">
      <w:pict w14:anchorId="218FB6FB">
        <v:shape id="_x0000_i1037" type="#_x0000_t75" style="width:30.6pt;height:32.4pt" filled="t">
          <v:fill color2="black"/>
          <v:imagedata r:id="rId3" o:title="" croptop="-25f" cropbottom="-25f" cropleft="-19f" cropright="-19f"/>
        </v:shape>
      </w:pict>
    </w:r>
    <w:r>
      <w:rPr>
        <w:rFonts w:ascii="Times New Roman" w:eastAsia="Times New Roman" w:hAnsi="Times New Roman" w:cs="Latha"/>
        <w:i/>
        <w:sz w:val="24"/>
        <w:szCs w:val="24"/>
        <w:lang w:eastAsia="zh-CN" w:bidi="ta-IN"/>
      </w:rPr>
      <w:t xml:space="preserve">  </w:t>
    </w:r>
    <w:r w:rsidR="00A24216">
      <w:pict w14:anchorId="216B8A4F">
        <v:shape id="_x0000_i1038" type="#_x0000_t75" style="width:48.6pt;height:24pt" filled="t">
          <v:fill color2="black"/>
          <v:imagedata r:id="rId4" o:title="" croptop="-50f" cropbottom="-50f" cropleft="-11f" cropright="-11f"/>
        </v:shape>
      </w:pict>
    </w:r>
    <w:r>
      <w:rPr>
        <w:rFonts w:ascii="Times New Roman" w:eastAsia="Times New Roman" w:hAnsi="Times New Roman" w:cs="Latha"/>
        <w:i/>
        <w:sz w:val="24"/>
        <w:szCs w:val="24"/>
        <w:lang w:eastAsia="zh-CN" w:bidi="ta-IN"/>
      </w:rPr>
      <w:t xml:space="preserve"> </w:t>
    </w:r>
    <w:r w:rsidR="00A24216">
      <w:pict w14:anchorId="35A5CB59">
        <v:shape id="_x0000_i1039" type="#_x0000_t75" style="width:43.2pt;height:21pt" filled="t">
          <v:fill color2="black"/>
          <v:imagedata r:id="rId5" o:title="" croptop="3790f" cropbottom="2701f" cropleft="1855f" cropright="1257f"/>
        </v:shape>
      </w:pict>
    </w:r>
    <w:r>
      <w:rPr>
        <w:rFonts w:ascii="Times New Roman" w:eastAsia="Times New Roman" w:hAnsi="Times New Roman" w:cs="Latha"/>
        <w:i/>
        <w:sz w:val="24"/>
        <w:szCs w:val="24"/>
        <w:lang w:eastAsia="zh-CN" w:bidi="ta-IN"/>
      </w:rPr>
      <w:t xml:space="preserve">   </w:t>
    </w:r>
    <w:r w:rsidR="00A24216">
      <w:pict w14:anchorId="3476D639">
        <v:shape id="_x0000_i1040" type="#_x0000_t75" style="width:37.8pt;height:21pt" filled="t">
          <v:fill color2="black"/>
          <v:imagedata r:id="rId6" o:title="" croptop="-9f" cropbottom="-9f" cropleft="-7f" cropright="-7f"/>
        </v:shape>
      </w:pict>
    </w:r>
  </w:p>
  <w:p w14:paraId="77F84165" w14:textId="77777777" w:rsidR="002F7950" w:rsidRDefault="002F7950">
    <w:pPr>
      <w:widowControl/>
      <w:tabs>
        <w:tab w:val="center" w:pos="4680"/>
        <w:tab w:val="right" w:pos="9360"/>
      </w:tabs>
      <w:suppressAutoHyphens/>
      <w:autoSpaceDE/>
      <w:autoSpaceDN/>
      <w:rPr>
        <w:rFonts w:ascii="Calibri" w:eastAsia="Times New Roman" w:hAnsi="Calibri" w:cs="Calibri"/>
        <w:sz w:val="18"/>
        <w:szCs w:val="18"/>
        <w:lang w:eastAsia="zh-CN" w:bidi="ta-I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3CEC6" w14:textId="77777777" w:rsidR="002F7950" w:rsidRDefault="002F7950">
    <w:pPr>
      <w:widowControl/>
      <w:suppressAutoHyphens/>
      <w:autoSpaceDE/>
      <w:autoSpaceDN/>
      <w:rPr>
        <w:rFonts w:ascii="Times New Roman" w:eastAsia="Times New Roman" w:hAnsi="Times New Roman" w:cs="Latha"/>
        <w:sz w:val="24"/>
        <w:szCs w:val="24"/>
        <w:lang w:eastAsia="zh-CN"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7DECC" w14:textId="77777777" w:rsidR="00222365" w:rsidRDefault="00222365">
      <w:r>
        <w:separator/>
      </w:r>
    </w:p>
  </w:footnote>
  <w:footnote w:type="continuationSeparator" w:id="0">
    <w:p w14:paraId="46694483" w14:textId="77777777" w:rsidR="00222365" w:rsidRDefault="00222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8FF9C" w14:textId="77777777" w:rsidR="002F7950" w:rsidRDefault="00A24216">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pict w14:anchorId="240AD6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2pt;height:53.4pt" filled="t">
          <v:fill opacity="0" color2="black"/>
          <v:imagedata r:id="rId1" o:title="" croptop="-4f" cropbottom="-4f" cropleft="-3f" cropright="-3f"/>
        </v:shape>
      </w:pict>
    </w:r>
    <w:r w:rsidR="00222365">
      <w:pict w14:anchorId="1EBD671F">
        <v:shape id="Frame8" o:spid="_x0000_s1030" style="position:absolute;margin-left:73.15pt;margin-top:-3.65pt;width:239.7pt;height:48pt;z-index:-251657216;mso-position-horizontal-relative:text;mso-position-vertical-relative:text" coordsize="0,0" o:spt="100" o:allowincell="f" adj="0,,0" path="m,l@3,0@3@2,0@2xe" stroked="f" strokecolor="#3465a4">
          <v:fill color2="black"/>
          <v:stroke color2="#cb9a5b" joinstyle="round"/>
          <v:formulas>
            <v:f eqn="prod 4795 1 2"/>
            <v:f eqn="prod 961 1 2"/>
            <v:f eqn="val 961"/>
            <v:f eqn="val 4795"/>
          </v:formulas>
          <v:path o:connecttype="segments" textboxrect="0,0,@3,@2"/>
          <v:textbox inset="7.26pt,3.66pt,7.26pt,3.66pt"/>
        </v:shape>
      </w:pict>
    </w:r>
    <w:r w:rsidR="00222365">
      <w:pict w14:anchorId="6329DD36">
        <v:shapetype id="_x0000_t202" coordsize="21600,21600" o:spt="202" path="m,l,21600r21600,l21600,xe">
          <v:stroke joinstyle="miter"/>
          <v:path gradientshapeok="t" o:connecttype="rect"/>
        </v:shapetype>
        <v:shape id="_x0000_s1031" type="#_x0000_t202" style="position:absolute;margin-left:73.15pt;margin-top:-3.65pt;width:239.75pt;height:48.05pt;z-index:251660288;mso-wrap-distance-left:0;mso-wrap-distance-top:5.7pt;mso-wrap-distance-right:0;mso-wrap-distance-bottom:5.7pt;mso-position-horizontal-relative:text;mso-position-vertical-relative:text" o:allowincell="f" stroked="f">
          <v:fill opacity="0" color2="black"/>
          <v:textbox inset="7.25pt,3.65pt,7.25pt,3.65pt">
            <w:txbxContent>
              <w:p w14:paraId="4327C540" w14:textId="77777777" w:rsidR="002F7950" w:rsidRDefault="00600EA9">
                <w:pPr>
                  <w:widowControl/>
                  <w:suppressAutoHyphens/>
                  <w:autoSpaceDE/>
                  <w:autoSpaceDN/>
                  <w:rPr>
                    <w:rFonts w:ascii="Times New Roman" w:eastAsia="Times New Roman" w:hAnsi="Times New Roman" w:cs="Latha"/>
                    <w:sz w:val="24"/>
                    <w:szCs w:val="24"/>
                    <w:lang w:eastAsia="zh-CN" w:bidi="ta-IN"/>
                  </w:rPr>
                </w:pPr>
                <w:r>
                  <w:rPr>
                    <w:rFonts w:ascii="Ageone" w:eastAsia="Times New Roman" w:hAnsi="Ageone" w:cs="Ageone"/>
                    <w:bCs/>
                    <w:color w:val="00B0F0"/>
                    <w:sz w:val="36"/>
                    <w:szCs w:val="36"/>
                    <w:lang w:eastAsia="zh-CN" w:bidi="ta-IN"/>
                  </w:rPr>
                  <w:t>EFG TRAINING SERVICES PRIVATE LTD</w:t>
                </w:r>
              </w:p>
            </w:txbxContent>
          </v:textbox>
        </v:shape>
      </w:pict>
    </w:r>
    <w:r w:rsidR="00222365">
      <w:pict w14:anchorId="37A96818">
        <v:shape id="Frame7" o:spid="_x0000_s1032" style="position:absolute;margin-left:368.95pt;margin-top:-11.85pt;width:176.05pt;height:67.35pt;z-index:-251655168;mso-position-horizontal-relative:text;mso-position-vertical-relative:text" coordsize="0,0" o:spt="100" o:allowincell="f" adj="0,,0" path="m,l@3,0@3@2,0@2xe" stroked="f" strokecolor="#3465a4">
          <v:fill color2="black"/>
          <v:stroke color2="#cb9a5b" joinstyle="round"/>
          <v:formulas>
            <v:f eqn="prod 3522 1 2"/>
            <v:f eqn="prod 1348 1 2"/>
            <v:f eqn="val 1348"/>
            <v:f eqn="val 3522"/>
          </v:formulas>
          <v:path o:connecttype="segments" textboxrect="0,0,@3,@2"/>
          <v:textbox inset="7.26pt,3.66pt,7.26pt,3.66pt"/>
        </v:shape>
      </w:pict>
    </w:r>
    <w:r w:rsidR="00222365">
      <w:pict w14:anchorId="790B3B3B">
        <v:shape id="_x0000_s1033" type="#_x0000_t202" style="position:absolute;margin-left:368.95pt;margin-top:-11.85pt;width:176.1pt;height:67.4pt;z-index:251662336;mso-wrap-distance-left:0;mso-wrap-distance-top:5.7pt;mso-wrap-distance-right:0;mso-wrap-distance-bottom:5.7pt;mso-position-horizontal-relative:text;mso-position-vertical-relative:text" o:allowincell="f" stroked="f">
          <v:fill opacity="0" color2="black"/>
          <v:textbox inset="7.25pt,3.65pt,7.25pt,3.65pt">
            <w:txbxContent>
              <w:p w14:paraId="0623A4E4" w14:textId="77777777" w:rsidR="002F7950" w:rsidRDefault="00600EA9">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No: 3, Soon Lee Street, 01-16,</w:t>
                </w:r>
              </w:p>
              <w:p w14:paraId="20797C92" w14:textId="77777777" w:rsidR="002F7950" w:rsidRDefault="00600EA9">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Pioneer Junction, Singapore - 627606,</w:t>
                </w:r>
              </w:p>
              <w:p w14:paraId="6FACBA4A" w14:textId="77777777" w:rsidR="002F7950" w:rsidRDefault="00600EA9">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Tel: +6563347872 / Fax +6563347891</w:t>
                </w:r>
              </w:p>
              <w:p w14:paraId="50738D23" w14:textId="77777777" w:rsidR="002F7950" w:rsidRDefault="00600EA9">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ROC: 201329358M</w:t>
                </w:r>
              </w:p>
              <w:p w14:paraId="7BFA530D" w14:textId="77777777" w:rsidR="002F7950" w:rsidRDefault="00600EA9">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 xml:space="preserve">Email: admin@efg.com.sg </w:t>
                </w:r>
              </w:p>
              <w:p w14:paraId="4D5103AC" w14:textId="77777777" w:rsidR="002F7950" w:rsidRDefault="00600EA9">
                <w:pPr>
                  <w:widowControl/>
                  <w:tabs>
                    <w:tab w:val="center" w:pos="4680"/>
                    <w:tab w:val="right" w:pos="9360"/>
                  </w:tabs>
                  <w:suppressAutoHyphens/>
                  <w:autoSpaceDE/>
                  <w:autoSpaceDN/>
                  <w:rPr>
                    <w:rFonts w:ascii="Calibri" w:eastAsia="Times New Roman" w:hAnsi="Calibri" w:cs="Calibri"/>
                    <w:color w:val="002060"/>
                    <w:sz w:val="16"/>
                    <w:szCs w:val="16"/>
                    <w:lang w:eastAsia="zh-CN" w:bidi="ta-IN"/>
                  </w:rPr>
                </w:pPr>
                <w:r>
                  <w:rPr>
                    <w:rFonts w:ascii="Calibri" w:eastAsia="Times New Roman" w:hAnsi="Calibri" w:cs="Calibri"/>
                    <w:color w:val="002060"/>
                    <w:sz w:val="16"/>
                    <w:szCs w:val="16"/>
                    <w:lang w:eastAsia="zh-CN" w:bidi="ta-IN"/>
                  </w:rPr>
                  <w:t xml:space="preserve">Website: </w:t>
                </w:r>
                <w:hyperlink r:id="rId2" w:history="1">
                  <w:r w:rsidR="002F7950">
                    <w:rPr>
                      <w:rFonts w:ascii="Calibri" w:eastAsia="Times New Roman" w:hAnsi="Calibri" w:cs="Calibri"/>
                      <w:color w:val="56C7AA"/>
                      <w:sz w:val="16"/>
                      <w:szCs w:val="16"/>
                      <w:u w:val="single"/>
                      <w:lang w:eastAsia="zh-CN" w:bidi="ta-IN"/>
                    </w:rPr>
                    <w:t>http://www.efg.com.sg</w:t>
                  </w:r>
                </w:hyperlink>
              </w:p>
              <w:p w14:paraId="3806B154" w14:textId="77777777" w:rsidR="002F7950" w:rsidRDefault="002F7950">
                <w:pPr>
                  <w:widowControl/>
                  <w:suppressAutoHyphens/>
                  <w:autoSpaceDE/>
                  <w:autoSpaceDN/>
                  <w:rPr>
                    <w:rFonts w:ascii="Calibri" w:eastAsia="Times New Roman" w:hAnsi="Calibri" w:cs="Calibri"/>
                    <w:color w:val="002060"/>
                    <w:sz w:val="16"/>
                    <w:szCs w:val="16"/>
                    <w:lang w:eastAsia="zh-CN" w:bidi="ta-IN"/>
                  </w:rPr>
                </w:pPr>
              </w:p>
            </w:txbxContent>
          </v:textbox>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0093" w14:textId="77777777" w:rsidR="002F7950" w:rsidRDefault="002F7950">
    <w:pPr>
      <w:widowControl/>
      <w:suppressAutoHyphens/>
      <w:autoSpaceDE/>
      <w:autoSpaceDN/>
      <w:rPr>
        <w:rFonts w:ascii="Times New Roman" w:eastAsia="Times New Roman" w:hAnsi="Times New Roman" w:cs="Latha"/>
        <w:sz w:val="24"/>
        <w:szCs w:val="24"/>
        <w:lang w:eastAsia="zh-CN" w:bidi="ta-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6347A" w14:textId="77777777" w:rsidR="002F7950" w:rsidRDefault="002F7950">
    <w:pPr>
      <w:widowControl/>
      <w:suppressAutoHyphens/>
      <w:autoSpaceDE/>
      <w:autoSpaceDN/>
      <w:rPr>
        <w:rFonts w:ascii="Times New Roman" w:eastAsia="Times New Roman" w:hAnsi="Times New Roman" w:cs="Latha"/>
        <w:sz w:val="24"/>
        <w:szCs w:val="24"/>
        <w:lang w:eastAsia="zh-CN" w:bidi="ta-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AE872" w14:textId="77777777" w:rsidR="002F7950" w:rsidRDefault="00A24216">
    <w:pPr>
      <w:widowControl/>
      <w:tabs>
        <w:tab w:val="center" w:pos="4680"/>
        <w:tab w:val="right" w:pos="9360"/>
      </w:tabs>
      <w:suppressAutoHyphens/>
      <w:autoSpaceDE/>
      <w:autoSpaceDN/>
      <w:spacing w:line="276" w:lineRule="auto"/>
      <w:rPr>
        <w:rFonts w:ascii="Times New Roman" w:eastAsia="Times New Roman" w:hAnsi="Times New Roman" w:cs="Latha"/>
        <w:sz w:val="24"/>
        <w:szCs w:val="24"/>
        <w:lang w:eastAsia="zh-CN" w:bidi="ta-IN"/>
      </w:rPr>
    </w:pPr>
    <w:r>
      <w:pict w14:anchorId="596173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61.2pt;height:53.4pt" filled="t">
          <v:fill opacity="0" color2="black"/>
          <v:imagedata r:id="rId1" o:title="" croptop="-4f" cropbottom="-4f" cropleft="-3f" cropright="-3f"/>
        </v:shape>
      </w:pict>
    </w:r>
    <w:r w:rsidR="00600EA9">
      <w:rPr>
        <w:rFonts w:ascii="Ageone" w:eastAsia="Ageone" w:hAnsi="Ageone" w:cs="Ageone"/>
        <w:bCs/>
        <w:color w:val="00B0F0"/>
        <w:sz w:val="44"/>
        <w:szCs w:val="44"/>
        <w:lang w:eastAsia="zh-CN" w:bidi="ta-IN"/>
      </w:rPr>
      <w:t xml:space="preserve">  </w:t>
    </w:r>
    <w:r w:rsidR="00222365">
      <w:pict w14:anchorId="478DB1B4">
        <v:shape id="Frame10" o:spid="_x0000_s1041" style="position:absolute;margin-left:19.35pt;margin-top:66.1pt;width:499.2pt;height:706.85pt;z-index:-251663360;mso-wrap-style:none;mso-position-horizontal-relative:text;mso-position-vertical-relative:text;v-text-anchor:middle" coordsize="0,0" o:spt="100" o:allowincell="f" adj="0,,0" path="m,l@3,0@3@2,0@2xe" stroked="f" strokecolor="#3465a4">
          <v:fill opacity="0" color2="black"/>
          <v:stroke color2="#cb9a5b" joinstyle="round"/>
          <v:formulas>
            <v:f eqn="prod 9985 1 2"/>
            <v:f eqn="prod 14138 1 2"/>
            <v:f eqn="val 14138"/>
            <v:f eqn="val 9985"/>
          </v:formulas>
          <v:path o:connecttype="segments" textboxrect="0,0,@3,@2"/>
        </v:shape>
      </w:pict>
    </w:r>
    <w:r w:rsidR="00222365">
      <w:pict w14:anchorId="21E71358">
        <v:shapetype id="_x0000_t202" coordsize="21600,21600" o:spt="202" path="m,l,21600r21600,l21600,xe">
          <v:stroke joinstyle="miter"/>
          <v:path gradientshapeok="t" o:connecttype="rect"/>
        </v:shapetype>
        <v:shape id="_x0000_s1042" type="#_x0000_t202" style="position:absolute;margin-left:19.35pt;margin-top:66.1pt;width:499.25pt;height:706.9pt;z-index:251654144;mso-wrap-distance-left:0;mso-wrap-distance-top:5.7pt;mso-wrap-distance-right:0;mso-wrap-distance-bottom:5.7pt;mso-position-horizontal-relative:text;mso-position-vertical-relative:text" o:allowincell="f" stroked="f">
          <v:fill opacity="0" color2="black"/>
          <v:textbox inset="7.25pt,3.65pt,7.25pt,3.65pt">
            <w:txbxContent>
              <w:p w14:paraId="385EACCA" w14:textId="77777777" w:rsidR="002F7950" w:rsidRDefault="002F7950">
                <w:pPr>
                  <w:widowControl/>
                  <w:suppressAutoHyphens/>
                  <w:autoSpaceDE/>
                  <w:autoSpaceDN/>
                  <w:jc w:val="right"/>
                  <w:rPr>
                    <w:rFonts w:ascii="Calibri" w:eastAsia="Times New Roman" w:hAnsi="Calibri" w:cs="Calibri"/>
                    <w:sz w:val="56"/>
                    <w:szCs w:val="56"/>
                    <w:lang w:eastAsia="zh-CN" w:bidi="ta-IN"/>
                  </w:rPr>
                </w:pPr>
              </w:p>
            </w:txbxContent>
          </v:textbox>
        </v:shape>
      </w:pict>
    </w:r>
    <w:r w:rsidR="00222365">
      <w:pict w14:anchorId="32CE4501">
        <v:shape id="Frame11" o:spid="_x0000_s1043" style="position:absolute;margin-left:67.7pt;margin-top:1.45pt;width:239.7pt;height:48pt;z-index:-251661312;mso-position-horizontal-relative:text;mso-position-vertical-relative:text" coordsize="0,0" o:spt="100" o:allowincell="f" adj="0,,0" path="m,l@3,0@3@2,0@2xe" stroked="f" strokecolor="#3465a4">
          <v:fill color2="black"/>
          <v:stroke color2="#cb9a5b" joinstyle="round"/>
          <v:formulas>
            <v:f eqn="prod 4795 1 2"/>
            <v:f eqn="prod 961 1 2"/>
            <v:f eqn="val 961"/>
            <v:f eqn="val 4795"/>
          </v:formulas>
          <v:path o:connecttype="segments" textboxrect="0,0,@3,@2"/>
          <v:textbox inset="7.26pt,3.66pt,7.26pt,3.66pt"/>
        </v:shape>
      </w:pict>
    </w:r>
    <w:r w:rsidR="00222365">
      <w:pict w14:anchorId="2E3A11E1">
        <v:shape id="_x0000_s1044" type="#_x0000_t202" style="position:absolute;margin-left:67.7pt;margin-top:1.45pt;width:239.75pt;height:48.05pt;z-index:251656192;mso-wrap-distance-left:0;mso-wrap-distance-top:5.7pt;mso-wrap-distance-right:0;mso-wrap-distance-bottom:5.7pt;mso-position-horizontal-relative:text;mso-position-vertical-relative:text" o:allowincell="f" stroked="f">
          <v:fill opacity="0" color2="black"/>
          <v:textbox inset="7.25pt,3.65pt,7.25pt,3.65pt">
            <w:txbxContent>
              <w:p w14:paraId="085DA333" w14:textId="77777777" w:rsidR="002F7950" w:rsidRDefault="00600EA9">
                <w:pPr>
                  <w:widowControl/>
                  <w:suppressAutoHyphens/>
                  <w:autoSpaceDE/>
                  <w:autoSpaceDN/>
                  <w:rPr>
                    <w:rFonts w:ascii="Times New Roman" w:eastAsia="Times New Roman" w:hAnsi="Times New Roman" w:cs="Latha"/>
                    <w:sz w:val="24"/>
                    <w:szCs w:val="24"/>
                    <w:lang w:eastAsia="zh-CN" w:bidi="ta-IN"/>
                  </w:rPr>
                </w:pPr>
                <w:r>
                  <w:rPr>
                    <w:rFonts w:ascii="Ageone" w:eastAsia="Times New Roman" w:hAnsi="Ageone" w:cs="Ageone"/>
                    <w:bCs/>
                    <w:color w:val="00B0F0"/>
                    <w:sz w:val="36"/>
                    <w:szCs w:val="36"/>
                    <w:lang w:eastAsia="zh-CN" w:bidi="ta-IN"/>
                  </w:rPr>
                  <w:t>EFG TRAINING SERVICES PRIVATE LTD</w:t>
                </w:r>
              </w:p>
            </w:txbxContent>
          </v:textbox>
        </v:shape>
      </w:pict>
    </w:r>
    <w:r w:rsidR="00222365">
      <w:pict w14:anchorId="3A652BB8">
        <v:shape id="Frame9" o:spid="_x0000_s1045" style="position:absolute;margin-left:362.75pt;margin-top:-8.65pt;width:176.8pt;height:67.35pt;z-index:-251659264;mso-position-horizontal-relative:text;mso-position-vertical-relative:text" coordsize="0,0" o:spt="100" o:allowincell="f" adj="0,,0" path="m,l@3,0@3@2,0@2xe" stroked="f" strokecolor="#3465a4">
          <v:fill color2="black"/>
          <v:stroke color2="#cb9a5b" joinstyle="round"/>
          <v:formulas>
            <v:f eqn="prod 3537 1 2"/>
            <v:f eqn="prod 1348 1 2"/>
            <v:f eqn="val 1348"/>
            <v:f eqn="val 3537"/>
          </v:formulas>
          <v:path o:connecttype="segments" textboxrect="0,0,@3,@2"/>
          <v:textbox inset="7.26pt,3.66pt,7.26pt,3.66pt"/>
        </v:shape>
      </w:pict>
    </w:r>
    <w:r w:rsidR="00222365">
      <w:pict w14:anchorId="564B0371">
        <v:shape id="_x0000_s1046" type="#_x0000_t202" style="position:absolute;margin-left:362.75pt;margin-top:-8.65pt;width:176.85pt;height:67.4pt;z-index:251658240;mso-wrap-distance-left:0;mso-wrap-distance-top:5.7pt;mso-wrap-distance-right:0;mso-wrap-distance-bottom:5.7pt;mso-position-horizontal-relative:text;mso-position-vertical-relative:text" o:allowincell="f" stroked="f">
          <v:fill opacity="0" color2="black"/>
          <v:textbox inset="7.25pt,3.65pt,7.25pt,3.65pt">
            <w:txbxContent>
              <w:p w14:paraId="70B4214F" w14:textId="77777777" w:rsidR="002F7950" w:rsidRDefault="00600EA9">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No: 3, Soon Lee Street, 01-16,</w:t>
                </w:r>
              </w:p>
              <w:p w14:paraId="496EC7C3" w14:textId="77777777" w:rsidR="002F7950" w:rsidRDefault="00600EA9">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Pioneer Junction, Singapore - 627606,</w:t>
                </w:r>
              </w:p>
              <w:p w14:paraId="39F26B9E" w14:textId="77777777" w:rsidR="002F7950" w:rsidRDefault="00600EA9">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Tel: +6563347872 / Fax +6563347891</w:t>
                </w:r>
              </w:p>
              <w:p w14:paraId="241755D5" w14:textId="77777777" w:rsidR="002F7950" w:rsidRDefault="00600EA9">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ROC: 201329358M</w:t>
                </w:r>
              </w:p>
              <w:p w14:paraId="2E448028" w14:textId="77777777" w:rsidR="002F7950" w:rsidRDefault="00600EA9">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 xml:space="preserve">Email: admin@efg.com.sg </w:t>
                </w:r>
              </w:p>
              <w:p w14:paraId="14F545B7" w14:textId="77777777" w:rsidR="002F7950" w:rsidRDefault="00600EA9">
                <w:pPr>
                  <w:widowControl/>
                  <w:tabs>
                    <w:tab w:val="center" w:pos="4680"/>
                    <w:tab w:val="right" w:pos="9360"/>
                  </w:tabs>
                  <w:suppressAutoHyphens/>
                  <w:autoSpaceDE/>
                  <w:autoSpaceDN/>
                  <w:rPr>
                    <w:rFonts w:ascii="Calibri" w:eastAsia="Times New Roman" w:hAnsi="Calibri" w:cs="Calibri"/>
                    <w:color w:val="002060"/>
                    <w:sz w:val="16"/>
                    <w:szCs w:val="16"/>
                    <w:lang w:eastAsia="zh-CN" w:bidi="ta-IN"/>
                  </w:rPr>
                </w:pPr>
                <w:r>
                  <w:rPr>
                    <w:rFonts w:ascii="Calibri" w:eastAsia="Times New Roman" w:hAnsi="Calibri" w:cs="Calibri"/>
                    <w:color w:val="002060"/>
                    <w:sz w:val="16"/>
                    <w:szCs w:val="16"/>
                    <w:lang w:eastAsia="zh-CN" w:bidi="ta-IN"/>
                  </w:rPr>
                  <w:t xml:space="preserve">Website: </w:t>
                </w:r>
                <w:hyperlink r:id="rId2" w:history="1">
                  <w:r w:rsidR="002F7950">
                    <w:rPr>
                      <w:rFonts w:ascii="Calibri" w:eastAsia="Times New Roman" w:hAnsi="Calibri" w:cs="Calibri"/>
                      <w:color w:val="56C7AA"/>
                      <w:sz w:val="16"/>
                      <w:szCs w:val="16"/>
                      <w:u w:val="single"/>
                      <w:lang w:eastAsia="zh-CN" w:bidi="ta-IN"/>
                    </w:rPr>
                    <w:t>http://www.efg.com.sg</w:t>
                  </w:r>
                </w:hyperlink>
              </w:p>
              <w:p w14:paraId="20804663" w14:textId="77777777" w:rsidR="002F7950" w:rsidRDefault="002F7950">
                <w:pPr>
                  <w:widowControl/>
                  <w:suppressAutoHyphens/>
                  <w:autoSpaceDE/>
                  <w:autoSpaceDN/>
                  <w:rPr>
                    <w:rFonts w:ascii="Calibri" w:eastAsia="Times New Roman" w:hAnsi="Calibri" w:cs="Calibri"/>
                    <w:color w:val="002060"/>
                    <w:sz w:val="16"/>
                    <w:szCs w:val="16"/>
                    <w:lang w:eastAsia="zh-CN" w:bidi="ta-IN"/>
                  </w:rPr>
                </w:pPr>
              </w:p>
            </w:txbxContent>
          </v:textbox>
        </v:shape>
      </w:pict>
    </w:r>
    <w:r w:rsidR="00222365">
      <w:pict w14:anchorId="16CFD87A">
        <v:shape id="_x0000_s1047" style="position:absolute;margin-left:230.35pt;margin-top:0;width:23.9pt;height:14.05pt;z-index:-251653120;mso-wrap-style:none;mso-position-horizontal-relative:text;mso-position-vertical:top;mso-position-vertical-relative:text;v-text-anchor:middle" coordsize="21600,21600" o:spt="100" o:allowincell="f" adj="0,,0" path="" fillcolor="#d6e3bc" stroked="f" strokecolor="#3465a4">
          <v:fill opacity=".25" color2="#291c43"/>
          <v:stroke color2="#cb9a5b" joinstyle="round"/>
          <v:formulas/>
          <v:path textpathok="t" o:connecttype="segments"/>
          <v:textpath style="font-family:&quot;Arial Black&quot;;font-size:12pt;v-text-align:justify" trim="t" fitpath="t" string="EFG"/>
          <w10:wrap type="squar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FD04" w14:textId="77777777" w:rsidR="002F7950" w:rsidRDefault="002F7950">
    <w:pPr>
      <w:widowControl/>
      <w:suppressAutoHyphens/>
      <w:autoSpaceDE/>
      <w:autoSpaceDN/>
      <w:rPr>
        <w:rFonts w:ascii="Times New Roman" w:eastAsia="Times New Roman" w:hAnsi="Times New Roman" w:cs="Latha"/>
        <w:sz w:val="24"/>
        <w:szCs w:val="24"/>
        <w:lang w:eastAsia="zh-CN"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Num2"/>
    <w:lvl w:ilvl="0">
      <w:start w:val="1"/>
      <w:numFmt w:val="bullet"/>
      <w:lvlText w:val=""/>
      <w:lvlJc w:val="left"/>
      <w:pPr>
        <w:tabs>
          <w:tab w:val="num" w:pos="0"/>
        </w:tabs>
        <w:ind w:left="720" w:hanging="360"/>
      </w:pPr>
      <w:rPr>
        <w:rFonts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name w:val="WWNum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4"/>
    <w:multiLevelType w:val="multilevel"/>
    <w:tmpl w:val="00000004"/>
    <w:name w:val="WWNum4"/>
    <w:lvl w:ilvl="0">
      <w:start w:val="1"/>
      <w:numFmt w:val="decimal"/>
      <w:lvlText w:val="%1."/>
      <w:lvlJc w:val="left"/>
      <w:pPr>
        <w:tabs>
          <w:tab w:val="num" w:pos="0"/>
        </w:tabs>
        <w:ind w:left="108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5"/>
    <w:multiLevelType w:val="multilevel"/>
    <w:tmpl w:val="00000005"/>
    <w:name w:val="WWNum5"/>
    <w:lvl w:ilvl="0">
      <w:start w:val="1"/>
      <w:numFmt w:val="bullet"/>
      <w:lvlText w:val=""/>
      <w:lvlJc w:val="left"/>
      <w:pPr>
        <w:tabs>
          <w:tab w:val="num" w:pos="0"/>
        </w:tabs>
        <w:ind w:left="578" w:hanging="360"/>
      </w:pPr>
      <w:rPr>
        <w:rFonts w:ascii="Wingdings" w:hAnsi="Wingdings" w:cs="Wingding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name w:val="WWNum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0000007"/>
    <w:multiLevelType w:val="multilevel"/>
    <w:tmpl w:val="00000007"/>
    <w:name w:val="WWNum7"/>
    <w:lvl w:ilvl="0">
      <w:start w:val="1"/>
      <w:numFmt w:val="bullet"/>
      <w:lvlText w:val=""/>
      <w:lvlJc w:val="left"/>
      <w:pPr>
        <w:tabs>
          <w:tab w:val="num" w:pos="0"/>
        </w:tabs>
        <w:ind w:left="720" w:hanging="360"/>
      </w:pPr>
      <w:rPr>
        <w:rFonts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24174150">
    <w:abstractNumId w:val="3"/>
  </w:num>
  <w:num w:numId="2" w16cid:durableId="1596011921">
    <w:abstractNumId w:val="4"/>
  </w:num>
  <w:num w:numId="3" w16cid:durableId="1768235157">
    <w:abstractNumId w:val="1"/>
  </w:num>
  <w:num w:numId="4" w16cid:durableId="190648086">
    <w:abstractNumId w:val="6"/>
  </w:num>
  <w:num w:numId="5" w16cid:durableId="1520392735">
    <w:abstractNumId w:val="0"/>
  </w:num>
  <w:num w:numId="6" w16cid:durableId="2035760792">
    <w:abstractNumId w:val="2"/>
  </w:num>
  <w:num w:numId="7" w16cid:durableId="16601840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53"/>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027F41"/>
    <w:rsid w:val="000E3987"/>
    <w:rsid w:val="00176C89"/>
    <w:rsid w:val="001B22FC"/>
    <w:rsid w:val="00222365"/>
    <w:rsid w:val="002F7950"/>
    <w:rsid w:val="004D4A1B"/>
    <w:rsid w:val="004E79C7"/>
    <w:rsid w:val="0053293F"/>
    <w:rsid w:val="00587EA2"/>
    <w:rsid w:val="00600EA9"/>
    <w:rsid w:val="008151D3"/>
    <w:rsid w:val="008C1B24"/>
    <w:rsid w:val="009A1239"/>
    <w:rsid w:val="009B3CBB"/>
    <w:rsid w:val="009D4D8F"/>
    <w:rsid w:val="00A24216"/>
    <w:rsid w:val="00EE5EA9"/>
    <w:rsid w:val="00EF607A"/>
    <w:rsid w:val="00F93498"/>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53"/>
    <o:shapelayout v:ext="edit">
      <o:idmap v:ext="edit" data="2"/>
    </o:shapelayout>
  </w:shapeDefaults>
  <w:decimalSymbol w:val="."/>
  <w:listSeparator w:val=","/>
  <w14:docId w14:val="3582551F"/>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next w:val="Normal"/>
    <w:qFormat/>
    <w:pPr>
      <w:keepNext/>
      <w:widowControl/>
      <w:numPr>
        <w:numId w:val="5"/>
      </w:numPr>
      <w:suppressAutoHyphens/>
      <w:autoSpaceDE/>
      <w:autoSpaceDN/>
      <w:spacing w:before="240" w:after="60"/>
      <w:outlineLvl w:val="0"/>
    </w:pPr>
    <w:rPr>
      <w:rFonts w:ascii="Arial" w:eastAsia="Times New Roman" w:hAnsi="Arial" w:cs="Times New Roman"/>
      <w:b/>
      <w:kern w:val="2"/>
      <w:sz w:val="28"/>
      <w:szCs w:val="20"/>
      <w:lang w:eastAsia="zh-CN"/>
    </w:rPr>
  </w:style>
  <w:style w:type="paragraph" w:styleId="Heading2">
    <w:name w:val="heading 2"/>
    <w:basedOn w:val="Normal"/>
    <w:next w:val="Normal"/>
    <w:qFormat/>
    <w:pPr>
      <w:keepNext/>
      <w:widowControl/>
      <w:numPr>
        <w:ilvl w:val="1"/>
        <w:numId w:val="5"/>
      </w:numPr>
      <w:suppressAutoHyphens/>
      <w:autoSpaceDE/>
      <w:autoSpaceDN/>
      <w:spacing w:before="240" w:after="60"/>
      <w:outlineLvl w:val="1"/>
    </w:pPr>
    <w:rPr>
      <w:rFonts w:ascii="Cambria" w:eastAsia="Times New Roman" w:hAnsi="Cambria" w:cs="Times New Roman"/>
      <w:b/>
      <w:bCs/>
      <w:i/>
      <w:iCs/>
      <w:sz w:val="28"/>
      <w:szCs w:val="28"/>
      <w:lang w:eastAsia="zh-CN" w:bidi="ta-IN"/>
    </w:rPr>
  </w:style>
  <w:style w:type="paragraph" w:styleId="Heading8">
    <w:name w:val="heading 8"/>
    <w:basedOn w:val="Normal"/>
    <w:next w:val="Normal"/>
    <w:qFormat/>
    <w:pPr>
      <w:widowControl/>
      <w:numPr>
        <w:ilvl w:val="7"/>
        <w:numId w:val="5"/>
      </w:numPr>
      <w:suppressAutoHyphens/>
      <w:autoSpaceDE/>
      <w:autoSpaceDN/>
      <w:spacing w:before="240" w:after="60"/>
      <w:outlineLvl w:val="7"/>
    </w:pPr>
    <w:rPr>
      <w:rFonts w:ascii="Calibri" w:eastAsia="Times New Roman" w:hAnsi="Calibri" w:cs="Times New Roman"/>
      <w:i/>
      <w:iCs/>
      <w:sz w:val="24"/>
      <w:szCs w:val="24"/>
      <w:lang w:eastAsia="zh-C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uiPriority w:val="99"/>
    <w:pPr>
      <w:widowControl/>
      <w:tabs>
        <w:tab w:val="center" w:pos="4680"/>
        <w:tab w:val="right" w:pos="9360"/>
      </w:tabs>
      <w:suppressAutoHyphens/>
      <w:autoSpaceDE/>
      <w:autoSpaceDN/>
    </w:pPr>
    <w:rPr>
      <w:rFonts w:ascii="Times New Roman" w:eastAsia="Times New Roman" w:hAnsi="Times New Roman" w:cs="Latha"/>
      <w:sz w:val="24"/>
      <w:szCs w:val="24"/>
      <w:lang w:eastAsia="zh-CN" w:bidi="ta-IN"/>
    </w:rPr>
  </w:style>
  <w:style w:type="character" w:styleId="Hyperlink">
    <w:name w:val="Hyperlink"/>
    <w:rPr>
      <w:color w:val="56C7AA"/>
      <w:u w:val="single"/>
    </w:rPr>
  </w:style>
  <w:style w:type="paragraph" w:styleId="Header">
    <w:name w:val="header"/>
    <w:basedOn w:val="Normal"/>
    <w:uiPriority w:val="99"/>
    <w:pPr>
      <w:widowControl/>
      <w:tabs>
        <w:tab w:val="center" w:pos="4680"/>
        <w:tab w:val="right" w:pos="9360"/>
      </w:tabs>
      <w:suppressAutoHyphens/>
      <w:autoSpaceDE/>
      <w:autoSpaceDN/>
    </w:pPr>
    <w:rPr>
      <w:rFonts w:ascii="Times New Roman" w:eastAsia="Times New Roman" w:hAnsi="Times New Roman" w:cs="Latha"/>
      <w:sz w:val="24"/>
      <w:szCs w:val="24"/>
      <w:lang w:eastAsia="zh-CN" w:bidi="ta-IN"/>
    </w:rPr>
  </w:style>
  <w:style w:type="paragraph" w:customStyle="1" w:styleId="df3vjf">
    <w:name w:val="df3vjf"/>
    <w:basedOn w:val="Normal"/>
    <w:pPr>
      <w:widowControl/>
      <w:suppressAutoHyphens/>
      <w:autoSpaceDE/>
      <w:autoSpaceDN/>
      <w:spacing w:before="280" w:after="280"/>
    </w:pPr>
    <w:rPr>
      <w:rFonts w:ascii="Times New Roman" w:eastAsia="Times New Roman" w:hAnsi="Times New Roman" w:cs="Times New Roman"/>
      <w:sz w:val="24"/>
      <w:szCs w:val="24"/>
      <w:lang w:val="en-SG" w:eastAsia="zh-TW"/>
    </w:rPr>
  </w:style>
  <w:style w:type="character" w:styleId="Strong">
    <w:name w:val="Strong"/>
    <w:qFormat/>
    <w:rPr>
      <w:b/>
      <w:bCs/>
    </w:rPr>
  </w:style>
  <w:style w:type="character" w:customStyle="1" w:styleId="DefaultParagraphFont1">
    <w:name w:val="Default Paragraph Font1"/>
  </w:style>
  <w:style w:type="character" w:customStyle="1" w:styleId="t286pc">
    <w:name w:val="t286pc"/>
    <w:basedOn w:val="DefaultParagraphFont1"/>
  </w:style>
  <w:style w:type="paragraph" w:styleId="NoSpacing">
    <w:name w:val="No Spacing"/>
    <w:uiPriority w:val="1"/>
    <w:qFormat/>
    <w:pPr>
      <w:widowControl/>
      <w:suppressAutoHyphens/>
      <w:autoSpaceDE/>
      <w:autoSpaceDN/>
    </w:pPr>
    <w:rPr>
      <w:rFonts w:ascii="Times New Roman" w:eastAsia="Times New Roman" w:hAnsi="Times New Roman" w:cs="Latha"/>
      <w:sz w:val="24"/>
      <w:szCs w:val="24"/>
      <w:lang w:eastAsia="zh-C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mailto:admin@efg.com.sg" TargetMode="Externa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7.jpe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8.emf"/><Relationship Id="rId14" Type="http://schemas.openxmlformats.org/officeDocument/2006/relationships/image" Target="media/image16.png"/><Relationship Id="rId22" Type="http://schemas.openxmlformats.org/officeDocument/2006/relationships/footer" Target="footer6.xml"/></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jpeg"/><Relationship Id="rId7" Type="http://schemas.openxmlformats.org/officeDocument/2006/relationships/image" Target="media/image60.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0.jpeg"/><Relationship Id="rId5" Type="http://schemas.openxmlformats.org/officeDocument/2006/relationships/image" Target="media/image6.jpeg"/><Relationship Id="rId4"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5.jpeg"/><Relationship Id="rId5" Type="http://schemas.openxmlformats.org/officeDocument/2006/relationships/image" Target="media/image14.jpeg"/><Relationship Id="rId4" Type="http://schemas.openxmlformats.org/officeDocument/2006/relationships/image" Target="media/image13.png"/></Relationships>
</file>

<file path=word/_rels/footer5.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5.jpeg"/><Relationship Id="rId5" Type="http://schemas.openxmlformats.org/officeDocument/2006/relationships/image" Target="media/image14.jpeg"/><Relationship Id="rId4"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hyperlink" Target="http://www.efg.com.sg/" TargetMode="External"/><Relationship Id="rId1" Type="http://schemas.openxmlformats.org/officeDocument/2006/relationships/image" Target="media/image9.emf"/></Relationships>
</file>

<file path=word/_rels/header4.xml.rels><?xml version="1.0" encoding="UTF-8" standalone="yes"?>
<Relationships xmlns="http://schemas.openxmlformats.org/package/2006/relationships"><Relationship Id="rId2" Type="http://schemas.openxmlformats.org/officeDocument/2006/relationships/hyperlink" Target="http://www.efg.com.sg/" TargetMode="External"/><Relationship Id="rId1"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1662</Words>
  <Characters>9407</Characters>
  <Application>Microsoft Office Word</Application>
  <DocSecurity>0</DocSecurity>
  <Lines>335</Lines>
  <Paragraphs>187</Paragraphs>
  <ScaleCrop>false</ScaleCrop>
  <Company/>
  <LinksUpToDate>false</LinksUpToDate>
  <CharactersWithSpaces>10882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 raju</dc:creator>
  <cp:lastModifiedBy>EFG TS</cp:lastModifiedBy>
  <cp:revision>4</cp:revision>
  <dcterms:created xsi:type="dcterms:W3CDTF">2026-04-09T08:10:00Z</dcterms:created>
  <dcterms:modified xsi:type="dcterms:W3CDTF">2026-04-09T08:15:00Z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