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F1C49" w14:textId="77777777" w:rsidR="004D4A1B" w:rsidRDefault="004A5E97">
      <w:pPr>
        <w:pStyle w:val="Title"/>
      </w:pPr>
      <w:r>
        <w:rPr>
          <w:noProof/>
        </w:rPr>
        <w:drawing>
          <wp:anchor distT="0" distB="0" distL="0" distR="0" simplePos="0" relativeHeight="251621888" behindDoc="0" locked="0" layoutInCell="1" allowOverlap="1" wp14:anchorId="2F89EAF2" wp14:editId="59072273">
            <wp:simplePos x="0" y="0"/>
            <wp:positionH relativeFrom="page">
              <wp:posOffset>548640</wp:posOffset>
            </wp:positionH>
            <wp:positionV relativeFrom="paragraph">
              <wp:posOffset>103323</wp:posOffset>
            </wp:positionV>
            <wp:extent cx="655178" cy="568590"/>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655178" cy="568590"/>
                    </a:xfrm>
                    <a:prstGeom prst="rect">
                      <a:avLst/>
                    </a:prstGeom>
                  </pic:spPr>
                </pic:pic>
              </a:graphicData>
            </a:graphic>
          </wp:anchor>
        </w:drawing>
      </w:r>
      <w:r>
        <w:rPr>
          <w:color w:val="006FC0"/>
        </w:rPr>
        <w:t>EFG</w:t>
      </w:r>
      <w:r>
        <w:rPr>
          <w:color w:val="006FC0"/>
          <w:spacing w:val="-5"/>
        </w:rPr>
        <w:t xml:space="preserve"> </w:t>
      </w:r>
      <w:r>
        <w:rPr>
          <w:color w:val="006FC0"/>
        </w:rPr>
        <w:t>TRAINING</w:t>
      </w:r>
      <w:r>
        <w:rPr>
          <w:color w:val="006FC0"/>
          <w:spacing w:val="-2"/>
        </w:rPr>
        <w:t xml:space="preserve"> </w:t>
      </w:r>
      <w:r>
        <w:rPr>
          <w:color w:val="006FC0"/>
        </w:rPr>
        <w:t>SERVICES</w:t>
      </w:r>
      <w:r>
        <w:rPr>
          <w:color w:val="006FC0"/>
          <w:spacing w:val="-2"/>
        </w:rPr>
        <w:t xml:space="preserve"> </w:t>
      </w:r>
      <w:r>
        <w:rPr>
          <w:color w:val="006FC0"/>
        </w:rPr>
        <w:t>PRIVATE</w:t>
      </w:r>
      <w:r>
        <w:rPr>
          <w:color w:val="006FC0"/>
          <w:spacing w:val="-6"/>
        </w:rPr>
        <w:t xml:space="preserve"> </w:t>
      </w:r>
      <w:r>
        <w:rPr>
          <w:color w:val="006FC0"/>
          <w:spacing w:val="-5"/>
        </w:rPr>
        <w:t>LTD</w:t>
      </w:r>
    </w:p>
    <w:p w14:paraId="0AACFADC" w14:textId="77777777" w:rsidR="004D4A1B" w:rsidRDefault="004A5E97">
      <w:pPr>
        <w:pStyle w:val="BodyText"/>
        <w:spacing w:line="390" w:lineRule="exact"/>
        <w:ind w:left="1215"/>
        <w:jc w:val="center"/>
      </w:pPr>
      <w:r>
        <w:rPr>
          <w:noProof/>
        </w:rPr>
        <mc:AlternateContent>
          <mc:Choice Requires="wps">
            <w:drawing>
              <wp:anchor distT="0" distB="0" distL="0" distR="0" simplePos="0" relativeHeight="251622912" behindDoc="0" locked="0" layoutInCell="1" allowOverlap="1" wp14:anchorId="01C17C22" wp14:editId="76C3DC78">
                <wp:simplePos x="0" y="0"/>
                <wp:positionH relativeFrom="page">
                  <wp:posOffset>5290439</wp:posOffset>
                </wp:positionH>
                <wp:positionV relativeFrom="paragraph">
                  <wp:posOffset>1504118</wp:posOffset>
                </wp:positionV>
                <wp:extent cx="1735455" cy="6350"/>
                <wp:effectExtent l="0" t="0" r="0" b="0"/>
                <wp:wrapNone/>
                <wp:docPr id="10" name="Graphic 10"/>
                <wp:cNvGraphicFramePr/>
                <a:graphic xmlns:a="http://schemas.openxmlformats.org/drawingml/2006/main">
                  <a:graphicData uri="http://schemas.microsoft.com/office/word/2010/wordprocessingShape">
                    <wps:wsp>
                      <wps:cNvSpPr/>
                      <wps:spPr>
                        <a:xfrm>
                          <a:off x="0" y="0"/>
                          <a:ext cx="1735455" cy="6350"/>
                        </a:xfrm>
                        <a:custGeom>
                          <a:avLst/>
                          <a:gdLst/>
                          <a:ahLst/>
                          <a:cxnLst/>
                          <a:rect l="l" t="t" r="r" b="b"/>
                          <a:pathLst>
                            <a:path w="1735455" h="6350">
                              <a:moveTo>
                                <a:pt x="1735188" y="0"/>
                              </a:moveTo>
                              <a:lnTo>
                                <a:pt x="1729105" y="0"/>
                              </a:lnTo>
                              <a:lnTo>
                                <a:pt x="6096" y="0"/>
                              </a:lnTo>
                              <a:lnTo>
                                <a:pt x="0" y="0"/>
                              </a:lnTo>
                              <a:lnTo>
                                <a:pt x="0" y="6096"/>
                              </a:lnTo>
                              <a:lnTo>
                                <a:pt x="6096" y="6096"/>
                              </a:lnTo>
                              <a:lnTo>
                                <a:pt x="1729105" y="6096"/>
                              </a:lnTo>
                              <a:lnTo>
                                <a:pt x="1735188" y="6096"/>
                              </a:lnTo>
                              <a:lnTo>
                                <a:pt x="1735188"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0" o:spid="_x0000_s1025" style="width:136.65pt;height:0.5pt;margin-top:118.45pt;margin-left:416.55pt;mso-position-horizontal-relative:page;mso-wrap-distance-bottom:0;mso-wrap-distance-left:0;mso-wrap-distance-right:0;mso-wrap-distance-top:0;mso-wrap-style:square;position:absolute;v-text-anchor:top;visibility:visible;z-index:251660288" coordsize="1735455,6350" path="m1735188,l1729105,l6096,,,,,6096l6096,6096l1729105,6096l1735188,6096l1735188,xe" fillcolor="black" stroked="f">
                <v:path arrowok="t"/>
              </v:shape>
            </w:pict>
          </mc:Fallback>
        </mc:AlternateContent>
      </w:r>
      <w:r>
        <w:rPr>
          <w:noProof/>
        </w:rPr>
        <mc:AlternateContent>
          <mc:Choice Requires="wps">
            <w:drawing>
              <wp:anchor distT="0" distB="0" distL="0" distR="0" simplePos="0" relativeHeight="251623936" behindDoc="0" locked="0" layoutInCell="1" allowOverlap="1" wp14:anchorId="52EDE9AC" wp14:editId="0C2A42A1">
                <wp:simplePos x="0" y="0"/>
                <wp:positionH relativeFrom="page">
                  <wp:posOffset>501700</wp:posOffset>
                </wp:positionH>
                <wp:positionV relativeFrom="paragraph">
                  <wp:posOffset>540569</wp:posOffset>
                </wp:positionV>
                <wp:extent cx="6564630" cy="967740"/>
                <wp:effectExtent l="0" t="0" r="0" b="0"/>
                <wp:wrapNone/>
                <wp:docPr id="11" name="Textbox 11"/>
                <wp:cNvGraphicFramePr/>
                <a:graphic xmlns:a="http://schemas.openxmlformats.org/drawingml/2006/main">
                  <a:graphicData uri="http://schemas.microsoft.com/office/word/2010/wordprocessingShape">
                    <wps:wsp>
                      <wps:cNvSpPr txBox="1"/>
                      <wps:spPr>
                        <a:xfrm>
                          <a:off x="0" y="0"/>
                          <a:ext cx="6564630" cy="9677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21631F" w14:paraId="48AD005C"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2F954F82" w14:textId="77777777" w:rsidR="004D4A1B" w:rsidRDefault="004A5E97">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0E17F8B5" w14:textId="77777777" w:rsidR="004D4A1B" w:rsidRDefault="004A5E97">
                                  <w:pPr>
                                    <w:pStyle w:val="TableParagraph"/>
                                    <w:spacing w:before="28"/>
                                    <w:ind w:left="3"/>
                                    <w:rPr>
                                      <w:rFonts w:ascii="Arial"/>
                                      <w:b/>
                                      <w:sz w:val="20"/>
                                    </w:rPr>
                                  </w:pPr>
                                  <w:r>
                                    <w:rPr>
                                      <w:rFonts w:ascii="Arial"/>
                                      <w:b/>
                                      <w:color w:val="FFFFFF"/>
                                      <w:spacing w:val="-2"/>
                                      <w:sz w:val="20"/>
                                    </w:rPr>
                                    <w:t>RMATION</w:t>
                                  </w:r>
                                </w:p>
                              </w:tc>
                            </w:tr>
                            <w:tr w:rsidR="0021631F" w14:paraId="210544EF" w14:textId="77777777">
                              <w:trPr>
                                <w:trHeight w:val="397"/>
                              </w:trPr>
                              <w:tc>
                                <w:tcPr>
                                  <w:tcW w:w="2372" w:type="dxa"/>
                                  <w:tcBorders>
                                    <w:top w:val="single" w:sz="4" w:space="0" w:color="000000"/>
                                  </w:tcBorders>
                                </w:tcPr>
                                <w:p w14:paraId="2FF3A3A3" w14:textId="77777777" w:rsidR="004D4A1B" w:rsidRDefault="004A5E97">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30D9725E" w14:textId="77777777" w:rsidR="004D4A1B" w:rsidRDefault="004D4A1B">
                                  <w:pPr>
                                    <w:pStyle w:val="TableParagraph"/>
                                    <w:rPr>
                                      <w:rFonts w:ascii="Times New Roman"/>
                                      <w:sz w:val="18"/>
                                    </w:rPr>
                                  </w:pPr>
                                </w:p>
                              </w:tc>
                            </w:tr>
                            <w:tr w:rsidR="0021631F" w14:paraId="12589C91" w14:textId="77777777">
                              <w:trPr>
                                <w:trHeight w:val="397"/>
                              </w:trPr>
                              <w:tc>
                                <w:tcPr>
                                  <w:tcW w:w="2372" w:type="dxa"/>
                                </w:tcPr>
                                <w:p w14:paraId="623254EC" w14:textId="77777777" w:rsidR="004D4A1B" w:rsidRDefault="004A5E97">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3FF0C23E" w14:textId="77777777" w:rsidR="004D4A1B" w:rsidRDefault="004D4A1B">
                                  <w:pPr>
                                    <w:pStyle w:val="TableParagraph"/>
                                    <w:rPr>
                                      <w:rFonts w:ascii="Times New Roman"/>
                                      <w:sz w:val="18"/>
                                    </w:rPr>
                                  </w:pPr>
                                </w:p>
                              </w:tc>
                            </w:tr>
                            <w:tr w:rsidR="0021631F" w14:paraId="012076A1" w14:textId="77777777">
                              <w:trPr>
                                <w:trHeight w:val="408"/>
                              </w:trPr>
                              <w:tc>
                                <w:tcPr>
                                  <w:tcW w:w="2372" w:type="dxa"/>
                                </w:tcPr>
                                <w:p w14:paraId="6C7B2A8F" w14:textId="77777777" w:rsidR="004D4A1B" w:rsidRDefault="004A5E97">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4C1C9F84" w14:textId="77777777" w:rsidR="004D4A1B" w:rsidRDefault="004A5E97">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5573B2A3" w14:textId="77777777" w:rsidR="004D4A1B" w:rsidRDefault="004D4A1B">
                            <w:pPr>
                              <w:pStyle w:val="BodyText"/>
                            </w:pPr>
                          </w:p>
                        </w:txbxContent>
                      </wps:txbx>
                      <wps:bodyPr wrap="square" lIns="0" tIns="0" rIns="0" bIns="0" rtlCol="0"/>
                    </wps:wsp>
                  </a:graphicData>
                </a:graphic>
              </wp:anchor>
            </w:drawing>
          </mc:Choice>
          <mc:Fallback>
            <w:pict>
              <v:shapetype w14:anchorId="52EDE9AC" id="_x0000_t202" coordsize="21600,21600" o:spt="202" path="m,l,21600r21600,l21600,xe">
                <v:stroke joinstyle="miter"/>
                <v:path gradientshapeok="t" o:connecttype="rect"/>
              </v:shapetype>
              <v:shape id="Textbox 11" o:spid="_x0000_s1026" type="#_x0000_t202" style="position:absolute;left:0;text-align:left;margin-left:39.5pt;margin-top:42.55pt;width:516.9pt;height:76.2pt;z-index:25162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21631F" w14:paraId="48AD005C"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2F954F82" w14:textId="77777777" w:rsidR="004D4A1B" w:rsidRDefault="004A5E97">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0E17F8B5" w14:textId="77777777" w:rsidR="004D4A1B" w:rsidRDefault="004A5E97">
                            <w:pPr>
                              <w:pStyle w:val="TableParagraph"/>
                              <w:spacing w:before="28"/>
                              <w:ind w:left="3"/>
                              <w:rPr>
                                <w:rFonts w:ascii="Arial"/>
                                <w:b/>
                                <w:sz w:val="20"/>
                              </w:rPr>
                            </w:pPr>
                            <w:r>
                              <w:rPr>
                                <w:rFonts w:ascii="Arial"/>
                                <w:b/>
                                <w:color w:val="FFFFFF"/>
                                <w:spacing w:val="-2"/>
                                <w:sz w:val="20"/>
                              </w:rPr>
                              <w:t>RMATION</w:t>
                            </w:r>
                          </w:p>
                        </w:tc>
                      </w:tr>
                      <w:tr w:rsidR="0021631F" w14:paraId="210544EF" w14:textId="77777777">
                        <w:trPr>
                          <w:trHeight w:val="397"/>
                        </w:trPr>
                        <w:tc>
                          <w:tcPr>
                            <w:tcW w:w="2372" w:type="dxa"/>
                            <w:tcBorders>
                              <w:top w:val="single" w:sz="4" w:space="0" w:color="000000"/>
                            </w:tcBorders>
                          </w:tcPr>
                          <w:p w14:paraId="2FF3A3A3" w14:textId="77777777" w:rsidR="004D4A1B" w:rsidRDefault="004A5E97">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30D9725E" w14:textId="77777777" w:rsidR="004D4A1B" w:rsidRDefault="004D4A1B">
                            <w:pPr>
                              <w:pStyle w:val="TableParagraph"/>
                              <w:rPr>
                                <w:rFonts w:ascii="Times New Roman"/>
                                <w:sz w:val="18"/>
                              </w:rPr>
                            </w:pPr>
                          </w:p>
                        </w:tc>
                      </w:tr>
                      <w:tr w:rsidR="0021631F" w14:paraId="12589C91" w14:textId="77777777">
                        <w:trPr>
                          <w:trHeight w:val="397"/>
                        </w:trPr>
                        <w:tc>
                          <w:tcPr>
                            <w:tcW w:w="2372" w:type="dxa"/>
                          </w:tcPr>
                          <w:p w14:paraId="623254EC" w14:textId="77777777" w:rsidR="004D4A1B" w:rsidRDefault="004A5E97">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3FF0C23E" w14:textId="77777777" w:rsidR="004D4A1B" w:rsidRDefault="004D4A1B">
                            <w:pPr>
                              <w:pStyle w:val="TableParagraph"/>
                              <w:rPr>
                                <w:rFonts w:ascii="Times New Roman"/>
                                <w:sz w:val="18"/>
                              </w:rPr>
                            </w:pPr>
                          </w:p>
                        </w:tc>
                      </w:tr>
                      <w:tr w:rsidR="0021631F" w14:paraId="012076A1" w14:textId="77777777">
                        <w:trPr>
                          <w:trHeight w:val="408"/>
                        </w:trPr>
                        <w:tc>
                          <w:tcPr>
                            <w:tcW w:w="2372" w:type="dxa"/>
                          </w:tcPr>
                          <w:p w14:paraId="6C7B2A8F" w14:textId="77777777" w:rsidR="004D4A1B" w:rsidRDefault="004A5E97">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4C1C9F84" w14:textId="77777777" w:rsidR="004D4A1B" w:rsidRDefault="004A5E97">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5573B2A3" w14:textId="77777777" w:rsidR="004D4A1B" w:rsidRDefault="004D4A1B">
                      <w:pPr>
                        <w:pStyle w:val="BodyText"/>
                      </w:pPr>
                    </w:p>
                  </w:txbxContent>
                </v:textbox>
                <w10:wrap anchorx="page"/>
              </v:shape>
            </w:pict>
          </mc:Fallback>
        </mc:AlternateContent>
      </w:r>
      <w:r>
        <w:t>INDIVIDUAL</w:t>
      </w:r>
      <w:r>
        <w:rPr>
          <w:spacing w:val="-19"/>
        </w:rPr>
        <w:t xml:space="preserve"> </w:t>
      </w:r>
      <w:r>
        <w:t>COURSE</w:t>
      </w:r>
      <w:r>
        <w:rPr>
          <w:spacing w:val="-9"/>
        </w:rPr>
        <w:t xml:space="preserve"> </w:t>
      </w:r>
      <w:r>
        <w:t>PRE-REGISTRATION</w:t>
      </w:r>
      <w:r>
        <w:rPr>
          <w:spacing w:val="-14"/>
        </w:rPr>
        <w:t xml:space="preserve"> </w:t>
      </w:r>
      <w:r>
        <w:rPr>
          <w:spacing w:val="-4"/>
        </w:rPr>
        <w:t>FORM</w:t>
      </w:r>
    </w:p>
    <w:p w14:paraId="29207156" w14:textId="77777777" w:rsidR="004D4A1B" w:rsidRDefault="004D4A1B">
      <w:pPr>
        <w:pStyle w:val="BodyText"/>
        <w:rPr>
          <w:sz w:val="20"/>
        </w:rPr>
      </w:pPr>
    </w:p>
    <w:p w14:paraId="5CA8B88C" w14:textId="77777777" w:rsidR="004D4A1B" w:rsidRDefault="004D4A1B">
      <w:pPr>
        <w:pStyle w:val="BodyText"/>
        <w:rPr>
          <w:sz w:val="20"/>
        </w:rPr>
      </w:pPr>
    </w:p>
    <w:p w14:paraId="4FBCB790" w14:textId="77777777" w:rsidR="004D4A1B" w:rsidRDefault="004D4A1B">
      <w:pPr>
        <w:pStyle w:val="BodyText"/>
        <w:rPr>
          <w:sz w:val="20"/>
        </w:rPr>
      </w:pPr>
    </w:p>
    <w:p w14:paraId="15DAEDF3" w14:textId="77777777" w:rsidR="004D4A1B" w:rsidRDefault="004D4A1B">
      <w:pPr>
        <w:pStyle w:val="BodyText"/>
        <w:rPr>
          <w:sz w:val="20"/>
        </w:rPr>
      </w:pPr>
    </w:p>
    <w:p w14:paraId="0AE74691" w14:textId="77777777" w:rsidR="004D4A1B" w:rsidRDefault="004D4A1B">
      <w:pPr>
        <w:pStyle w:val="BodyText"/>
        <w:rPr>
          <w:sz w:val="20"/>
        </w:rPr>
      </w:pPr>
    </w:p>
    <w:p w14:paraId="658AE07F" w14:textId="77777777" w:rsidR="004D4A1B" w:rsidRDefault="004D4A1B">
      <w:pPr>
        <w:pStyle w:val="BodyText"/>
        <w:rPr>
          <w:sz w:val="20"/>
        </w:rPr>
      </w:pPr>
    </w:p>
    <w:p w14:paraId="1BD34E57" w14:textId="77777777" w:rsidR="004D4A1B" w:rsidRDefault="004D4A1B">
      <w:pPr>
        <w:pStyle w:val="BodyText"/>
        <w:rPr>
          <w:sz w:val="20"/>
        </w:rPr>
      </w:pPr>
    </w:p>
    <w:p w14:paraId="14713028" w14:textId="77777777" w:rsidR="004D4A1B" w:rsidRDefault="004D4A1B">
      <w:pPr>
        <w:pStyle w:val="BodyText"/>
        <w:spacing w:before="30"/>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1844"/>
        <w:gridCol w:w="418"/>
        <w:gridCol w:w="110"/>
        <w:gridCol w:w="1541"/>
        <w:gridCol w:w="1567"/>
        <w:gridCol w:w="1177"/>
        <w:gridCol w:w="150"/>
        <w:gridCol w:w="1401"/>
        <w:gridCol w:w="1990"/>
      </w:tblGrid>
      <w:tr w:rsidR="0021631F" w14:paraId="494391AF" w14:textId="77777777">
        <w:trPr>
          <w:trHeight w:val="417"/>
        </w:trPr>
        <w:tc>
          <w:tcPr>
            <w:tcW w:w="10198" w:type="dxa"/>
            <w:gridSpan w:val="9"/>
          </w:tcPr>
          <w:p w14:paraId="55512C1F" w14:textId="77777777" w:rsidR="004D4A1B" w:rsidRDefault="004A5E97">
            <w:pPr>
              <w:pStyle w:val="TableParagraph"/>
              <w:spacing w:line="20" w:lineRule="exact"/>
              <w:ind w:left="2372"/>
              <w:rPr>
                <w:rFonts w:ascii="Calibri"/>
                <w:sz w:val="2"/>
              </w:rPr>
            </w:pPr>
            <w:r>
              <w:rPr>
                <w:rFonts w:ascii="Calibri"/>
                <w:noProof/>
                <w:sz w:val="2"/>
              </w:rPr>
              <mc:AlternateContent>
                <mc:Choice Requires="wpg">
                  <w:drawing>
                    <wp:inline distT="0" distB="0" distL="0" distR="0" wp14:anchorId="4C4AD77B" wp14:editId="6E395DFA">
                      <wp:extent cx="1808480" cy="6350"/>
                      <wp:effectExtent l="0" t="0" r="0" b="0"/>
                      <wp:docPr id="12" name="Group 12"/>
                      <wp:cNvGraphicFramePr/>
                      <a:graphic xmlns:a="http://schemas.openxmlformats.org/drawingml/2006/main">
                        <a:graphicData uri="http://schemas.microsoft.com/office/word/2010/wordprocessingGroup">
                          <wpg:wgp>
                            <wpg:cNvGrpSpPr/>
                            <wpg:grpSpPr>
                              <a:xfrm>
                                <a:off x="0" y="0"/>
                                <a:ext cx="1808480" cy="6350"/>
                                <a:chOff x="0" y="0"/>
                                <a:chExt cx="1808480" cy="6350"/>
                              </a:xfrm>
                            </wpg:grpSpPr>
                            <wps:wsp>
                              <wps:cNvPr id="13" name="Graphic 13"/>
                              <wps:cNvSpPr/>
                              <wps:spPr>
                                <a:xfrm>
                                  <a:off x="0" y="0"/>
                                  <a:ext cx="1808480" cy="6350"/>
                                </a:xfrm>
                                <a:custGeom>
                                  <a:avLst/>
                                  <a:gdLst/>
                                  <a:ahLst/>
                                  <a:cxnLst/>
                                  <a:rect l="l" t="t" r="r" b="b"/>
                                  <a:pathLst>
                                    <a:path w="1808480" h="6350">
                                      <a:moveTo>
                                        <a:pt x="6083" y="0"/>
                                      </a:moveTo>
                                      <a:lnTo>
                                        <a:pt x="0" y="0"/>
                                      </a:lnTo>
                                      <a:lnTo>
                                        <a:pt x="0" y="6096"/>
                                      </a:lnTo>
                                      <a:lnTo>
                                        <a:pt x="6083" y="6096"/>
                                      </a:lnTo>
                                      <a:lnTo>
                                        <a:pt x="6083" y="0"/>
                                      </a:lnTo>
                                      <a:close/>
                                    </a:path>
                                    <a:path w="1808480" h="6350">
                                      <a:moveTo>
                                        <a:pt x="737920" y="0"/>
                                      </a:moveTo>
                                      <a:lnTo>
                                        <a:pt x="6096" y="0"/>
                                      </a:lnTo>
                                      <a:lnTo>
                                        <a:pt x="6096" y="6096"/>
                                      </a:lnTo>
                                      <a:lnTo>
                                        <a:pt x="737920" y="6096"/>
                                      </a:lnTo>
                                      <a:lnTo>
                                        <a:pt x="737920" y="0"/>
                                      </a:lnTo>
                                      <a:close/>
                                    </a:path>
                                    <a:path w="1808480" h="6350">
                                      <a:moveTo>
                                        <a:pt x="1808099" y="0"/>
                                      </a:moveTo>
                                      <a:lnTo>
                                        <a:pt x="1808099" y="0"/>
                                      </a:lnTo>
                                      <a:lnTo>
                                        <a:pt x="737997" y="0"/>
                                      </a:lnTo>
                                      <a:lnTo>
                                        <a:pt x="737997" y="6096"/>
                                      </a:lnTo>
                                      <a:lnTo>
                                        <a:pt x="1808099" y="6096"/>
                                      </a:lnTo>
                                      <a:lnTo>
                                        <a:pt x="1808099"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12" o:spid="_x0000_i1027" style="width:142.4pt;height:0.5pt;mso-position-horizontal-relative:char;mso-position-vertical-relative:line" coordsize="18084,63">
                      <v:shape id="Graphic 13" o:spid="_x0000_s1028" style="width:18084;height:63;mso-wrap-style:square;position:absolute;v-text-anchor:top;visibility:visible" coordsize="1808480,6350" path="m6083,l,,,6096l6083,6096l6083,xem737920,l6096,l6096,6096l737920,6096l737920,xem1808099,l1808099,l737997,l737997,6096l1808099,6096l1808099,xe" fillcolor="black" stroked="f">
                        <v:path arrowok="t"/>
                      </v:shape>
                      <w10:anchorlock/>
                    </v:group>
                  </w:pict>
                </mc:Fallback>
              </mc:AlternateContent>
            </w:r>
          </w:p>
          <w:p w14:paraId="261686F1" w14:textId="77777777" w:rsidR="004D4A1B" w:rsidRDefault="004A5E97">
            <w:pPr>
              <w:pStyle w:val="TableParagraph"/>
              <w:spacing w:before="133"/>
              <w:ind w:left="110"/>
              <w:rPr>
                <w:rFonts w:ascii="Arial"/>
                <w:b/>
                <w:sz w:val="20"/>
              </w:rPr>
            </w:pPr>
            <w:r>
              <w:rPr>
                <w:rFonts w:ascii="Arial"/>
                <w:b/>
                <w:noProof/>
                <w:sz w:val="20"/>
              </w:rPr>
              <mc:AlternateContent>
                <mc:Choice Requires="wpg">
                  <w:drawing>
                    <wp:anchor distT="0" distB="0" distL="0" distR="0" simplePos="0" relativeHeight="251624960" behindDoc="1" locked="0" layoutInCell="1" allowOverlap="1" wp14:anchorId="29D726EC" wp14:editId="3DFD032D">
                      <wp:simplePos x="0" y="0"/>
                      <wp:positionH relativeFrom="column">
                        <wp:posOffset>-3047</wp:posOffset>
                      </wp:positionH>
                      <wp:positionV relativeFrom="paragraph">
                        <wp:posOffset>63371</wp:posOffset>
                      </wp:positionV>
                      <wp:extent cx="6485890" cy="192405"/>
                      <wp:effectExtent l="0" t="0" r="0" b="0"/>
                      <wp:wrapNone/>
                      <wp:docPr id="14" name="Group 14"/>
                      <wp:cNvGraphicFramePr/>
                      <a:graphic xmlns:a="http://schemas.openxmlformats.org/drawingml/2006/main">
                        <a:graphicData uri="http://schemas.microsoft.com/office/word/2010/wordprocessingGroup">
                          <wpg:wgp>
                            <wpg:cNvGrpSpPr/>
                            <wpg:grpSpPr>
                              <a:xfrm>
                                <a:off x="0" y="0"/>
                                <a:ext cx="6485890" cy="192405"/>
                                <a:chOff x="0" y="0"/>
                                <a:chExt cx="6485890" cy="192405"/>
                              </a:xfrm>
                            </wpg:grpSpPr>
                            <wps:wsp>
                              <wps:cNvPr id="15" name="Graphic 15"/>
                              <wps:cNvSpPr/>
                              <wps:spPr>
                                <a:xfrm>
                                  <a:off x="6095" y="6095"/>
                                  <a:ext cx="6473825" cy="180340"/>
                                </a:xfrm>
                                <a:custGeom>
                                  <a:avLst/>
                                  <a:gdLst/>
                                  <a:ahLst/>
                                  <a:cxnLst/>
                                  <a:rect l="l" t="t" r="r" b="b"/>
                                  <a:pathLst>
                                    <a:path w="6473825" h="180340">
                                      <a:moveTo>
                                        <a:pt x="6473698" y="0"/>
                                      </a:moveTo>
                                      <a:lnTo>
                                        <a:pt x="0" y="0"/>
                                      </a:lnTo>
                                      <a:lnTo>
                                        <a:pt x="0" y="179831"/>
                                      </a:lnTo>
                                      <a:lnTo>
                                        <a:pt x="6473698" y="179831"/>
                                      </a:lnTo>
                                      <a:lnTo>
                                        <a:pt x="6473698" y="0"/>
                                      </a:lnTo>
                                      <a:close/>
                                    </a:path>
                                  </a:pathLst>
                                </a:custGeom>
                                <a:solidFill>
                                  <a:srgbClr val="00AF50"/>
                                </a:solidFill>
                              </wps:spPr>
                              <wps:bodyPr wrap="square" lIns="0" tIns="0" rIns="0" bIns="0" rtlCol="0">
                                <a:prstTxWarp prst="textNoShape">
                                  <a:avLst/>
                                </a:prstTxWarp>
                              </wps:bodyPr>
                            </wps:wsp>
                            <wps:wsp>
                              <wps:cNvPr id="16" name="Graphic 16"/>
                              <wps:cNvSpPr/>
                              <wps:spPr>
                                <a:xfrm>
                                  <a:off x="0" y="0"/>
                                  <a:ext cx="6485890" cy="192405"/>
                                </a:xfrm>
                                <a:custGeom>
                                  <a:avLst/>
                                  <a:gdLst/>
                                  <a:ahLst/>
                                  <a:cxnLst/>
                                  <a:rect l="l" t="t" r="r" b="b"/>
                                  <a:pathLst>
                                    <a:path w="6485890" h="192405">
                                      <a:moveTo>
                                        <a:pt x="6083" y="0"/>
                                      </a:moveTo>
                                      <a:lnTo>
                                        <a:pt x="0" y="0"/>
                                      </a:lnTo>
                                      <a:lnTo>
                                        <a:pt x="0" y="6096"/>
                                      </a:lnTo>
                                      <a:lnTo>
                                        <a:pt x="0" y="185928"/>
                                      </a:lnTo>
                                      <a:lnTo>
                                        <a:pt x="0" y="192024"/>
                                      </a:lnTo>
                                      <a:lnTo>
                                        <a:pt x="6083" y="192024"/>
                                      </a:lnTo>
                                      <a:lnTo>
                                        <a:pt x="6083" y="185928"/>
                                      </a:lnTo>
                                      <a:lnTo>
                                        <a:pt x="6083" y="6096"/>
                                      </a:lnTo>
                                      <a:lnTo>
                                        <a:pt x="6083" y="0"/>
                                      </a:lnTo>
                                      <a:close/>
                                    </a:path>
                                    <a:path w="6485890" h="192405">
                                      <a:moveTo>
                                        <a:pt x="1167688" y="185928"/>
                                      </a:moveTo>
                                      <a:lnTo>
                                        <a:pt x="6096" y="185928"/>
                                      </a:lnTo>
                                      <a:lnTo>
                                        <a:pt x="6096" y="192024"/>
                                      </a:lnTo>
                                      <a:lnTo>
                                        <a:pt x="1167688" y="192024"/>
                                      </a:lnTo>
                                      <a:lnTo>
                                        <a:pt x="1167688" y="185928"/>
                                      </a:lnTo>
                                      <a:close/>
                                    </a:path>
                                    <a:path w="6485890" h="192405">
                                      <a:moveTo>
                                        <a:pt x="1173797" y="185928"/>
                                      </a:moveTo>
                                      <a:lnTo>
                                        <a:pt x="1167714" y="185928"/>
                                      </a:lnTo>
                                      <a:lnTo>
                                        <a:pt x="1167714" y="192024"/>
                                      </a:lnTo>
                                      <a:lnTo>
                                        <a:pt x="1173797" y="192024"/>
                                      </a:lnTo>
                                      <a:lnTo>
                                        <a:pt x="1173797" y="185928"/>
                                      </a:lnTo>
                                      <a:close/>
                                    </a:path>
                                    <a:path w="6485890" h="192405">
                                      <a:moveTo>
                                        <a:pt x="5223319" y="185928"/>
                                      </a:moveTo>
                                      <a:lnTo>
                                        <a:pt x="5223319" y="185928"/>
                                      </a:lnTo>
                                      <a:lnTo>
                                        <a:pt x="1173810" y="185928"/>
                                      </a:lnTo>
                                      <a:lnTo>
                                        <a:pt x="1173810" y="192024"/>
                                      </a:lnTo>
                                      <a:lnTo>
                                        <a:pt x="5223319" y="192024"/>
                                      </a:lnTo>
                                      <a:lnTo>
                                        <a:pt x="5223319" y="185928"/>
                                      </a:lnTo>
                                      <a:close/>
                                    </a:path>
                                    <a:path w="6485890" h="192405">
                                      <a:moveTo>
                                        <a:pt x="6476670" y="185928"/>
                                      </a:moveTo>
                                      <a:lnTo>
                                        <a:pt x="5223332" y="185928"/>
                                      </a:lnTo>
                                      <a:lnTo>
                                        <a:pt x="5223332" y="192024"/>
                                      </a:lnTo>
                                      <a:lnTo>
                                        <a:pt x="6476670" y="192024"/>
                                      </a:lnTo>
                                      <a:lnTo>
                                        <a:pt x="6476670" y="185928"/>
                                      </a:lnTo>
                                      <a:close/>
                                    </a:path>
                                    <a:path w="6485890" h="192405">
                                      <a:moveTo>
                                        <a:pt x="6485826" y="0"/>
                                      </a:moveTo>
                                      <a:lnTo>
                                        <a:pt x="6479794" y="0"/>
                                      </a:lnTo>
                                      <a:lnTo>
                                        <a:pt x="6096" y="0"/>
                                      </a:lnTo>
                                      <a:lnTo>
                                        <a:pt x="6096" y="6096"/>
                                      </a:lnTo>
                                      <a:lnTo>
                                        <a:pt x="6479743" y="6096"/>
                                      </a:lnTo>
                                      <a:lnTo>
                                        <a:pt x="6479743" y="185928"/>
                                      </a:lnTo>
                                      <a:lnTo>
                                        <a:pt x="6476695" y="185928"/>
                                      </a:lnTo>
                                      <a:lnTo>
                                        <a:pt x="6476695" y="192024"/>
                                      </a:lnTo>
                                      <a:lnTo>
                                        <a:pt x="6482791" y="192024"/>
                                      </a:lnTo>
                                      <a:lnTo>
                                        <a:pt x="6485826" y="192024"/>
                                      </a:lnTo>
                                      <a:lnTo>
                                        <a:pt x="6485826" y="185928"/>
                                      </a:lnTo>
                                      <a:lnTo>
                                        <a:pt x="6485826" y="6096"/>
                                      </a:lnTo>
                                      <a:lnTo>
                                        <a:pt x="6485826"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14" o:spid="_x0000_s1029" style="width:510.7pt;height:15.15pt;margin-top:5pt;margin-left:-0.25pt;mso-wrap-distance-left:0;mso-wrap-distance-right:0;position:absolute;z-index:-251652096" coordsize="64858,1924">
                      <v:shape id="Graphic 15" o:spid="_x0000_s1030" style="width:64739;height:1804;left:60;mso-wrap-style:square;position:absolute;top:60;v-text-anchor:top;visibility:visible" coordsize="6473825,180340" path="m6473698,l,,,179831l6473698,179831l6473698,xe" fillcolor="#00af50" stroked="f">
                        <v:path arrowok="t"/>
                      </v:shape>
                      <v:shape id="Graphic 16" o:spid="_x0000_s1031" style="width:64858;height:1924;mso-wrap-style:square;position:absolute;v-text-anchor:top;visibility:visible" coordsize="6485890,192405" path="m6083,l,,,6096,,185928l,192024l6083,192024l6083,185928l6083,6096,6083,xem1167688,185928l6096,185928l6096,192024l1167688,192024l1167688,185928xem1173797,185928l1167714,185928l1167714,192024l1173797,192024l1173797,185928xem5223319,185928l5223319,185928l1173810,185928l1173810,192024l5223319,192024l5223319,185928xem6476670,185928l5223332,185928l5223332,192024l6476670,192024l6476670,185928xem6485826,l6479794,l6096,l6096,6096l6479743,6096l6479743,185928l6476695,185928l6476695,192024l6482791,192024l6485826,192024l6485826,185928l6485826,6096l6485826,xe" fillcolor="black" stroked="f">
                        <v:path arrowok="t"/>
                      </v:shape>
                    </v:group>
                  </w:pict>
                </mc:Fallback>
              </mc:AlternateContent>
            </w:r>
            <w:r>
              <w:rPr>
                <w:rFonts w:ascii="Arial"/>
                <w:b/>
                <w:color w:val="FFFFFF"/>
                <w:sz w:val="20"/>
              </w:rPr>
              <w:t>PART</w:t>
            </w:r>
            <w:r>
              <w:rPr>
                <w:rFonts w:ascii="Arial"/>
                <w:b/>
                <w:color w:val="FFFFFF"/>
                <w:spacing w:val="-5"/>
                <w:sz w:val="20"/>
              </w:rPr>
              <w:t xml:space="preserve"> </w:t>
            </w:r>
            <w:r>
              <w:rPr>
                <w:rFonts w:ascii="Arial"/>
                <w:b/>
                <w:color w:val="FFFFFF"/>
                <w:sz w:val="20"/>
              </w:rPr>
              <w:t>B:</w:t>
            </w:r>
            <w:r>
              <w:rPr>
                <w:rFonts w:ascii="Arial"/>
                <w:b/>
                <w:color w:val="FFFFFF"/>
                <w:spacing w:val="-5"/>
                <w:sz w:val="20"/>
              </w:rPr>
              <w:t xml:space="preserve"> </w:t>
            </w:r>
            <w:r>
              <w:rPr>
                <w:rFonts w:ascii="Arial"/>
                <w:b/>
                <w:color w:val="FFFFFF"/>
                <w:sz w:val="20"/>
              </w:rPr>
              <w:t>APPLICANT</w:t>
            </w:r>
            <w:r>
              <w:rPr>
                <w:rFonts w:ascii="Arial"/>
                <w:b/>
                <w:color w:val="FFFFFF"/>
                <w:spacing w:val="-9"/>
                <w:sz w:val="20"/>
              </w:rPr>
              <w:t xml:space="preserve"> </w:t>
            </w:r>
            <w:r>
              <w:rPr>
                <w:rFonts w:ascii="Arial"/>
                <w:b/>
                <w:color w:val="FFFFFF"/>
                <w:spacing w:val="-2"/>
                <w:sz w:val="20"/>
              </w:rPr>
              <w:t>DETAILS</w:t>
            </w:r>
          </w:p>
        </w:tc>
      </w:tr>
      <w:tr w:rsidR="0021631F" w14:paraId="31D94558" w14:textId="77777777">
        <w:trPr>
          <w:trHeight w:val="402"/>
        </w:trPr>
        <w:tc>
          <w:tcPr>
            <w:tcW w:w="1844" w:type="dxa"/>
          </w:tcPr>
          <w:p w14:paraId="4038C103" w14:textId="77777777" w:rsidR="004D4A1B" w:rsidRDefault="004A5E97">
            <w:pPr>
              <w:pStyle w:val="TableParagraph"/>
              <w:spacing w:before="145"/>
              <w:ind w:left="196"/>
              <w:rPr>
                <w:rFonts w:ascii="Calibri"/>
                <w:b/>
                <w:sz w:val="18"/>
              </w:rPr>
            </w:pPr>
            <w:r>
              <w:rPr>
                <w:rFonts w:ascii="Calibri"/>
                <w:b/>
                <w:sz w:val="18"/>
              </w:rPr>
              <w:t>NAME</w:t>
            </w:r>
            <w:r>
              <w:rPr>
                <w:rFonts w:ascii="Calibri"/>
                <w:b/>
                <w:spacing w:val="-3"/>
                <w:sz w:val="18"/>
              </w:rPr>
              <w:t xml:space="preserve"> </w:t>
            </w:r>
            <w:r>
              <w:rPr>
                <w:rFonts w:ascii="Calibri"/>
                <w:b/>
                <w:sz w:val="16"/>
              </w:rPr>
              <w:t>(as</w:t>
            </w:r>
            <w:r>
              <w:rPr>
                <w:rFonts w:ascii="Calibri"/>
                <w:b/>
                <w:spacing w:val="-8"/>
                <w:sz w:val="16"/>
              </w:rPr>
              <w:t xml:space="preserve"> </w:t>
            </w:r>
            <w:r>
              <w:rPr>
                <w:rFonts w:ascii="Calibri"/>
                <w:b/>
                <w:sz w:val="16"/>
              </w:rPr>
              <w:t>in</w:t>
            </w:r>
            <w:r>
              <w:rPr>
                <w:rFonts w:ascii="Calibri"/>
                <w:b/>
                <w:spacing w:val="-7"/>
                <w:sz w:val="16"/>
              </w:rPr>
              <w:t xml:space="preserve"> </w:t>
            </w:r>
            <w:r>
              <w:rPr>
                <w:rFonts w:ascii="Calibri"/>
                <w:b/>
                <w:spacing w:val="-2"/>
                <w:sz w:val="16"/>
              </w:rPr>
              <w:t>NRIC)</w:t>
            </w:r>
            <w:r>
              <w:rPr>
                <w:rFonts w:ascii="Calibri"/>
                <w:b/>
                <w:spacing w:val="-2"/>
                <w:sz w:val="18"/>
              </w:rPr>
              <w:t>:</w:t>
            </w:r>
          </w:p>
        </w:tc>
        <w:tc>
          <w:tcPr>
            <w:tcW w:w="418" w:type="dxa"/>
            <w:tcBorders>
              <w:bottom w:val="single" w:sz="6" w:space="0" w:color="000000"/>
            </w:tcBorders>
          </w:tcPr>
          <w:p w14:paraId="5C517325" w14:textId="77777777" w:rsidR="004D4A1B" w:rsidRDefault="004D4A1B">
            <w:pPr>
              <w:pStyle w:val="TableParagraph"/>
              <w:rPr>
                <w:rFonts w:ascii="Times New Roman"/>
                <w:sz w:val="18"/>
              </w:rPr>
            </w:pPr>
          </w:p>
        </w:tc>
        <w:tc>
          <w:tcPr>
            <w:tcW w:w="110" w:type="dxa"/>
            <w:tcBorders>
              <w:bottom w:val="single" w:sz="6" w:space="0" w:color="000000"/>
            </w:tcBorders>
          </w:tcPr>
          <w:p w14:paraId="3BBB313A"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175C4F4C" w14:textId="77777777" w:rsidR="004D4A1B" w:rsidRDefault="004D4A1B">
            <w:pPr>
              <w:pStyle w:val="TableParagraph"/>
              <w:rPr>
                <w:rFonts w:ascii="Times New Roman"/>
                <w:sz w:val="18"/>
              </w:rPr>
            </w:pPr>
          </w:p>
        </w:tc>
        <w:tc>
          <w:tcPr>
            <w:tcW w:w="1177" w:type="dxa"/>
            <w:tcBorders>
              <w:bottom w:val="single" w:sz="6" w:space="0" w:color="000000"/>
            </w:tcBorders>
          </w:tcPr>
          <w:p w14:paraId="4B5AC630" w14:textId="77777777" w:rsidR="004D4A1B" w:rsidRDefault="004D4A1B">
            <w:pPr>
              <w:pStyle w:val="TableParagraph"/>
              <w:rPr>
                <w:rFonts w:ascii="Times New Roman"/>
                <w:sz w:val="18"/>
              </w:rPr>
            </w:pPr>
          </w:p>
        </w:tc>
        <w:tc>
          <w:tcPr>
            <w:tcW w:w="150" w:type="dxa"/>
          </w:tcPr>
          <w:p w14:paraId="74720663" w14:textId="77777777" w:rsidR="004D4A1B" w:rsidRDefault="004D4A1B">
            <w:pPr>
              <w:pStyle w:val="TableParagraph"/>
              <w:rPr>
                <w:rFonts w:ascii="Times New Roman"/>
                <w:sz w:val="18"/>
              </w:rPr>
            </w:pPr>
          </w:p>
        </w:tc>
        <w:tc>
          <w:tcPr>
            <w:tcW w:w="1401" w:type="dxa"/>
          </w:tcPr>
          <w:p w14:paraId="556BF3D5" w14:textId="77777777" w:rsidR="004D4A1B" w:rsidRDefault="004A5E97">
            <w:pPr>
              <w:pStyle w:val="TableParagraph"/>
              <w:spacing w:before="145"/>
              <w:ind w:left="50"/>
              <w:rPr>
                <w:rFonts w:ascii="Calibri"/>
                <w:b/>
                <w:sz w:val="18"/>
              </w:rPr>
            </w:pPr>
            <w:r>
              <w:rPr>
                <w:rFonts w:ascii="Calibri"/>
                <w:b/>
                <w:spacing w:val="-2"/>
                <w:sz w:val="18"/>
              </w:rPr>
              <w:t>GENDER:</w:t>
            </w:r>
          </w:p>
        </w:tc>
        <w:tc>
          <w:tcPr>
            <w:tcW w:w="1990" w:type="dxa"/>
          </w:tcPr>
          <w:p w14:paraId="29761390" w14:textId="77777777" w:rsidR="004D4A1B" w:rsidRDefault="004A5E97">
            <w:pPr>
              <w:pStyle w:val="TableParagraph"/>
              <w:tabs>
                <w:tab w:val="left" w:pos="1299"/>
              </w:tabs>
              <w:spacing w:before="159"/>
              <w:ind w:left="416"/>
              <w:rPr>
                <w:rFonts w:ascii="Calibri"/>
                <w:sz w:val="16"/>
              </w:rPr>
            </w:pPr>
            <w:r>
              <w:rPr>
                <w:rFonts w:ascii="Calibri"/>
                <w:noProof/>
                <w:sz w:val="16"/>
              </w:rPr>
              <mc:AlternateContent>
                <mc:Choice Requires="wpg">
                  <w:drawing>
                    <wp:anchor distT="0" distB="0" distL="0" distR="0" simplePos="0" relativeHeight="251625984" behindDoc="1" locked="0" layoutInCell="1" allowOverlap="1" wp14:anchorId="2E6FAE37" wp14:editId="0D7B37CB">
                      <wp:simplePos x="0" y="0"/>
                      <wp:positionH relativeFrom="column">
                        <wp:posOffset>83819</wp:posOffset>
                      </wp:positionH>
                      <wp:positionV relativeFrom="paragraph">
                        <wp:posOffset>83403</wp:posOffset>
                      </wp:positionV>
                      <wp:extent cx="134620" cy="134620"/>
                      <wp:effectExtent l="0" t="0" r="0" b="0"/>
                      <wp:wrapNone/>
                      <wp:docPr id="17" name="Group 1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18" name="Graphic 1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7" o:spid="_x0000_s1032" style="width:10.6pt;height:10.6pt;margin-top:6.55pt;margin-left:6.6pt;mso-wrap-distance-left:0;mso-wrap-distance-right:0;position:absolute;z-index:-251650048" coordsize="134620,134620">
                      <v:shape id="Graphic 18" o:spid="_x0000_s103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noProof/>
                <w:sz w:val="16"/>
              </w:rPr>
              <mc:AlternateContent>
                <mc:Choice Requires="wpg">
                  <w:drawing>
                    <wp:anchor distT="0" distB="0" distL="0" distR="0" simplePos="0" relativeHeight="251627008" behindDoc="1" locked="0" layoutInCell="1" allowOverlap="1" wp14:anchorId="4B1828FB" wp14:editId="78E914E6">
                      <wp:simplePos x="0" y="0"/>
                      <wp:positionH relativeFrom="column">
                        <wp:posOffset>645033</wp:posOffset>
                      </wp:positionH>
                      <wp:positionV relativeFrom="paragraph">
                        <wp:posOffset>83403</wp:posOffset>
                      </wp:positionV>
                      <wp:extent cx="134620" cy="134620"/>
                      <wp:effectExtent l="0" t="0" r="0" b="0"/>
                      <wp:wrapNone/>
                      <wp:docPr id="19" name="Group 1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0" name="Graphic 20"/>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9" o:spid="_x0000_s1034" style="width:10.6pt;height:10.6pt;margin-top:6.55pt;margin-left:50.8pt;mso-wrap-distance-left:0;mso-wrap-distance-right:0;position:absolute;z-index:-251648000" coordsize="134620,134620">
                      <v:shape id="Graphic 20" o:spid="_x0000_s1035"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spacing w:val="-4"/>
                <w:sz w:val="16"/>
              </w:rPr>
              <w:t>Male</w:t>
            </w:r>
            <w:r>
              <w:rPr>
                <w:rFonts w:ascii="Calibri"/>
                <w:sz w:val="16"/>
              </w:rPr>
              <w:tab/>
            </w:r>
            <w:r>
              <w:rPr>
                <w:rFonts w:ascii="Calibri"/>
                <w:spacing w:val="-2"/>
                <w:sz w:val="16"/>
              </w:rPr>
              <w:t>Female</w:t>
            </w:r>
          </w:p>
        </w:tc>
      </w:tr>
      <w:tr w:rsidR="0021631F" w14:paraId="51903A75" w14:textId="77777777">
        <w:trPr>
          <w:trHeight w:val="397"/>
        </w:trPr>
        <w:tc>
          <w:tcPr>
            <w:tcW w:w="1844" w:type="dxa"/>
          </w:tcPr>
          <w:p w14:paraId="77460620" w14:textId="77777777" w:rsidR="004D4A1B" w:rsidRDefault="004A5E97">
            <w:pPr>
              <w:pStyle w:val="TableParagraph"/>
              <w:spacing w:before="140"/>
              <w:ind w:left="196"/>
              <w:rPr>
                <w:rFonts w:ascii="Calibri"/>
                <w:b/>
                <w:sz w:val="18"/>
              </w:rPr>
            </w:pPr>
            <w:r>
              <w:rPr>
                <w:rFonts w:ascii="Calibri"/>
                <w:b/>
                <w:sz w:val="18"/>
              </w:rPr>
              <w:t>ID</w:t>
            </w:r>
            <w:r>
              <w:rPr>
                <w:rFonts w:ascii="Calibri"/>
                <w:b/>
                <w:spacing w:val="-3"/>
                <w:sz w:val="18"/>
              </w:rPr>
              <w:t xml:space="preserve"> </w:t>
            </w:r>
            <w:r>
              <w:rPr>
                <w:rFonts w:ascii="Calibri"/>
                <w:b/>
                <w:spacing w:val="-2"/>
                <w:sz w:val="18"/>
              </w:rPr>
              <w:t>TYPE:</w:t>
            </w:r>
          </w:p>
        </w:tc>
        <w:tc>
          <w:tcPr>
            <w:tcW w:w="418" w:type="dxa"/>
            <w:tcBorders>
              <w:top w:val="single" w:sz="6" w:space="0" w:color="000000"/>
            </w:tcBorders>
          </w:tcPr>
          <w:p w14:paraId="5465EC90" w14:textId="77777777" w:rsidR="004D4A1B" w:rsidRDefault="004D4A1B">
            <w:pPr>
              <w:pStyle w:val="TableParagraph"/>
              <w:spacing w:before="7"/>
              <w:rPr>
                <w:rFonts w:ascii="Calibri"/>
                <w:b/>
                <w:sz w:val="10"/>
              </w:rPr>
            </w:pPr>
          </w:p>
          <w:p w14:paraId="653142BA" w14:textId="77777777" w:rsidR="004D4A1B" w:rsidRDefault="004A5E97">
            <w:pPr>
              <w:pStyle w:val="TableParagraph"/>
              <w:spacing w:line="196" w:lineRule="exact"/>
              <w:ind w:left="124"/>
              <w:rPr>
                <w:rFonts w:ascii="Calibri"/>
                <w:position w:val="-3"/>
                <w:sz w:val="19"/>
              </w:rPr>
            </w:pPr>
            <w:r>
              <w:rPr>
                <w:rFonts w:ascii="Calibri"/>
                <w:noProof/>
                <w:position w:val="-3"/>
                <w:sz w:val="19"/>
              </w:rPr>
              <mc:AlternateContent>
                <mc:Choice Requires="wpg">
                  <w:drawing>
                    <wp:inline distT="0" distB="0" distL="0" distR="0" wp14:anchorId="20D3B517" wp14:editId="74D6FECE">
                      <wp:extent cx="134620" cy="134620"/>
                      <wp:effectExtent l="0" t="0" r="0" b="8255"/>
                      <wp:docPr id="21" name="Group 2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2" name="Graphic 22"/>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1" o:spid="_x0000_i1036" style="width:10.6pt;height:10.6pt;mso-position-horizontal-relative:char;mso-position-vertical-relative:line" coordsize="134620,134620">
                      <v:shape id="Graphic 22" o:spid="_x0000_s1037" style="width:125095;height:125095;left:4572;mso-wrap-style:square;position:absolute;top:4572;v-text-anchor:top;visibility:visible" coordsize="125095,125095" path="m,124968l124968,124968l124968,,,,,124968xe" filled="f" strokeweight="0.72pt">
                        <v:path arrowok="t"/>
                      </v:shape>
                      <w10:anchorlock/>
                    </v:group>
                  </w:pict>
                </mc:Fallback>
              </mc:AlternateContent>
            </w:r>
          </w:p>
        </w:tc>
        <w:tc>
          <w:tcPr>
            <w:tcW w:w="110" w:type="dxa"/>
            <w:tcBorders>
              <w:top w:val="single" w:sz="6" w:space="0" w:color="000000"/>
            </w:tcBorders>
          </w:tcPr>
          <w:p w14:paraId="2DD9C16C" w14:textId="77777777" w:rsidR="004D4A1B" w:rsidRDefault="004A5E97">
            <w:pPr>
              <w:pStyle w:val="TableParagraph"/>
              <w:spacing w:before="149"/>
              <w:ind w:left="-20"/>
              <w:rPr>
                <w:rFonts w:ascii="Calibri"/>
                <w:sz w:val="16"/>
              </w:rPr>
            </w:pPr>
            <w:r>
              <w:rPr>
                <w:rFonts w:ascii="Calibri"/>
                <w:spacing w:val="-10"/>
                <w:sz w:val="16"/>
              </w:rPr>
              <w:t>N</w:t>
            </w:r>
          </w:p>
        </w:tc>
        <w:tc>
          <w:tcPr>
            <w:tcW w:w="1541" w:type="dxa"/>
            <w:tcBorders>
              <w:top w:val="single" w:sz="6" w:space="0" w:color="000000"/>
            </w:tcBorders>
          </w:tcPr>
          <w:p w14:paraId="15DE1CA3" w14:textId="77777777" w:rsidR="004D4A1B" w:rsidRDefault="004A5E97">
            <w:pPr>
              <w:pStyle w:val="TableParagraph"/>
              <w:tabs>
                <w:tab w:val="left" w:pos="614"/>
              </w:tabs>
              <w:spacing w:before="149"/>
              <w:ind w:left="-29"/>
              <w:rPr>
                <w:rFonts w:ascii="Calibri"/>
                <w:sz w:val="16"/>
              </w:rPr>
            </w:pPr>
            <w:r>
              <w:rPr>
                <w:rFonts w:ascii="Calibri"/>
                <w:noProof/>
                <w:sz w:val="16"/>
              </w:rPr>
              <mc:AlternateContent>
                <mc:Choice Requires="wpg">
                  <w:drawing>
                    <wp:anchor distT="0" distB="0" distL="0" distR="0" simplePos="0" relativeHeight="251628032" behindDoc="1" locked="0" layoutInCell="1" allowOverlap="1" wp14:anchorId="76FA21AA" wp14:editId="74EA6845">
                      <wp:simplePos x="0" y="0"/>
                      <wp:positionH relativeFrom="column">
                        <wp:posOffset>211836</wp:posOffset>
                      </wp:positionH>
                      <wp:positionV relativeFrom="paragraph">
                        <wp:posOffset>77053</wp:posOffset>
                      </wp:positionV>
                      <wp:extent cx="134620" cy="134620"/>
                      <wp:effectExtent l="0" t="0" r="0" b="0"/>
                      <wp:wrapNone/>
                      <wp:docPr id="23" name="Group 2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4" name="Graphic 24"/>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3" o:spid="_x0000_s1038" style="width:10.6pt;height:10.6pt;margin-top:6.05pt;margin-left:16.7pt;mso-wrap-distance-left:0;mso-wrap-distance-right:0;position:absolute;z-index:-251645952" coordsize="134620,134620">
                      <v:shape id="Graphic 24" o:spid="_x0000_s1039"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spacing w:val="-5"/>
                <w:sz w:val="16"/>
              </w:rPr>
              <w:t>RIC</w:t>
            </w:r>
            <w:r>
              <w:rPr>
                <w:rFonts w:ascii="Calibri"/>
                <w:sz w:val="16"/>
              </w:rPr>
              <w:tab/>
            </w:r>
            <w:r>
              <w:rPr>
                <w:rFonts w:ascii="Calibri"/>
                <w:spacing w:val="-2"/>
                <w:sz w:val="16"/>
              </w:rPr>
              <w:t>Passport</w:t>
            </w:r>
          </w:p>
        </w:tc>
        <w:tc>
          <w:tcPr>
            <w:tcW w:w="2744" w:type="dxa"/>
            <w:gridSpan w:val="2"/>
            <w:tcBorders>
              <w:top w:val="single" w:sz="6" w:space="0" w:color="000000"/>
            </w:tcBorders>
          </w:tcPr>
          <w:p w14:paraId="04FD48E0" w14:textId="77777777" w:rsidR="004D4A1B" w:rsidRDefault="004A5E97">
            <w:pPr>
              <w:pStyle w:val="TableParagraph"/>
              <w:tabs>
                <w:tab w:val="left" w:pos="1340"/>
              </w:tabs>
              <w:spacing w:before="149"/>
              <w:ind w:left="346"/>
              <w:rPr>
                <w:rFonts w:ascii="Calibri" w:hAnsi="Calibri"/>
                <w:sz w:val="16"/>
              </w:rPr>
            </w:pPr>
            <w:r>
              <w:rPr>
                <w:rFonts w:ascii="Calibri" w:hAnsi="Calibri"/>
                <w:noProof/>
                <w:sz w:val="16"/>
              </w:rPr>
              <mc:AlternateContent>
                <mc:Choice Requires="wpg">
                  <w:drawing>
                    <wp:anchor distT="0" distB="0" distL="0" distR="0" simplePos="0" relativeHeight="251629056" behindDoc="1" locked="0" layoutInCell="1" allowOverlap="1" wp14:anchorId="5FAF2676" wp14:editId="5D635F65">
                      <wp:simplePos x="0" y="0"/>
                      <wp:positionH relativeFrom="column">
                        <wp:posOffset>41431</wp:posOffset>
                      </wp:positionH>
                      <wp:positionV relativeFrom="paragraph">
                        <wp:posOffset>77053</wp:posOffset>
                      </wp:positionV>
                      <wp:extent cx="134620" cy="134620"/>
                      <wp:effectExtent l="0" t="0" r="0" b="0"/>
                      <wp:wrapNone/>
                      <wp:docPr id="25" name="Group 2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6" name="Graphic 26"/>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5" o:spid="_x0000_s1040" style="width:10.6pt;height:10.6pt;margin-top:6.05pt;margin-left:3.25pt;mso-wrap-distance-left:0;mso-wrap-distance-right:0;position:absolute;z-index:-251643904" coordsize="134620,134620">
                      <v:shape id="Graphic 26" o:spid="_x0000_s1041"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hAnsi="Calibri"/>
                <w:noProof/>
                <w:sz w:val="16"/>
              </w:rPr>
              <mc:AlternateContent>
                <mc:Choice Requires="wpg">
                  <w:drawing>
                    <wp:anchor distT="0" distB="0" distL="0" distR="0" simplePos="0" relativeHeight="251630080" behindDoc="1" locked="0" layoutInCell="1" allowOverlap="1" wp14:anchorId="484FA06C" wp14:editId="31CA3D4E">
                      <wp:simplePos x="0" y="0"/>
                      <wp:positionH relativeFrom="column">
                        <wp:posOffset>672621</wp:posOffset>
                      </wp:positionH>
                      <wp:positionV relativeFrom="paragraph">
                        <wp:posOffset>77053</wp:posOffset>
                      </wp:positionV>
                      <wp:extent cx="134620" cy="134620"/>
                      <wp:effectExtent l="0" t="0" r="0" b="0"/>
                      <wp:wrapNone/>
                      <wp:docPr id="27" name="Group 2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8" name="Graphic 2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7" o:spid="_x0000_s1042" style="width:10.6pt;height:10.6pt;margin-top:6.05pt;margin-left:52.95pt;mso-wrap-distance-left:0;mso-wrap-distance-right:0;position:absolute;z-index:-251641856" coordsize="134620,134620">
                      <v:shape id="Graphic 28" o:spid="_x0000_s104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hAnsi="Calibri"/>
                <w:spacing w:val="-2"/>
                <w:sz w:val="16"/>
              </w:rPr>
              <w:t>S-</w:t>
            </w:r>
            <w:r>
              <w:rPr>
                <w:rFonts w:ascii="Calibri" w:hAnsi="Calibri"/>
                <w:spacing w:val="-4"/>
                <w:sz w:val="16"/>
              </w:rPr>
              <w:t>Pass</w:t>
            </w:r>
            <w:r>
              <w:rPr>
                <w:rFonts w:ascii="Calibri" w:hAnsi="Calibri"/>
                <w:sz w:val="16"/>
              </w:rPr>
              <w:tab/>
            </w:r>
            <w:r>
              <w:rPr>
                <w:rFonts w:ascii="Calibri" w:hAnsi="Calibri"/>
                <w:spacing w:val="-2"/>
                <w:sz w:val="16"/>
              </w:rPr>
              <w:t>Dependent’s</w:t>
            </w:r>
            <w:r>
              <w:rPr>
                <w:rFonts w:ascii="Calibri" w:hAnsi="Calibri"/>
                <w:spacing w:val="10"/>
                <w:sz w:val="16"/>
              </w:rPr>
              <w:t xml:space="preserve"> </w:t>
            </w:r>
            <w:r>
              <w:rPr>
                <w:rFonts w:ascii="Calibri" w:hAnsi="Calibri"/>
                <w:spacing w:val="-4"/>
                <w:sz w:val="16"/>
              </w:rPr>
              <w:t>Pass</w:t>
            </w:r>
          </w:p>
        </w:tc>
        <w:tc>
          <w:tcPr>
            <w:tcW w:w="150" w:type="dxa"/>
          </w:tcPr>
          <w:p w14:paraId="03E15A92" w14:textId="77777777" w:rsidR="004D4A1B" w:rsidRDefault="004D4A1B">
            <w:pPr>
              <w:pStyle w:val="TableParagraph"/>
              <w:rPr>
                <w:rFonts w:ascii="Times New Roman"/>
                <w:sz w:val="18"/>
              </w:rPr>
            </w:pPr>
          </w:p>
        </w:tc>
        <w:tc>
          <w:tcPr>
            <w:tcW w:w="1401" w:type="dxa"/>
          </w:tcPr>
          <w:p w14:paraId="775C586B" w14:textId="77777777" w:rsidR="004D4A1B" w:rsidRDefault="004A5E97">
            <w:pPr>
              <w:pStyle w:val="TableParagraph"/>
              <w:spacing w:before="140"/>
              <w:ind w:left="50"/>
              <w:rPr>
                <w:rFonts w:ascii="Calibri"/>
                <w:b/>
                <w:sz w:val="18"/>
              </w:rPr>
            </w:pPr>
            <w:r>
              <w:rPr>
                <w:rFonts w:ascii="Calibri"/>
                <w:b/>
                <w:spacing w:val="-2"/>
                <w:sz w:val="18"/>
              </w:rPr>
              <w:t>NATIONALITY:</w:t>
            </w:r>
          </w:p>
        </w:tc>
        <w:tc>
          <w:tcPr>
            <w:tcW w:w="1990" w:type="dxa"/>
            <w:tcBorders>
              <w:bottom w:val="single" w:sz="6" w:space="0" w:color="000000"/>
            </w:tcBorders>
          </w:tcPr>
          <w:p w14:paraId="2CB908B8" w14:textId="77777777" w:rsidR="004D4A1B" w:rsidRDefault="004D4A1B">
            <w:pPr>
              <w:pStyle w:val="TableParagraph"/>
              <w:rPr>
                <w:rFonts w:ascii="Times New Roman"/>
                <w:sz w:val="18"/>
              </w:rPr>
            </w:pPr>
          </w:p>
        </w:tc>
      </w:tr>
      <w:tr w:rsidR="0021631F" w14:paraId="19EC7378" w14:textId="77777777">
        <w:trPr>
          <w:trHeight w:val="398"/>
        </w:trPr>
        <w:tc>
          <w:tcPr>
            <w:tcW w:w="1844" w:type="dxa"/>
          </w:tcPr>
          <w:p w14:paraId="251F7C83" w14:textId="77777777" w:rsidR="004D4A1B" w:rsidRDefault="004D4A1B">
            <w:pPr>
              <w:pStyle w:val="TableParagraph"/>
              <w:rPr>
                <w:rFonts w:ascii="Times New Roman"/>
                <w:sz w:val="18"/>
              </w:rPr>
            </w:pPr>
          </w:p>
        </w:tc>
        <w:tc>
          <w:tcPr>
            <w:tcW w:w="418" w:type="dxa"/>
          </w:tcPr>
          <w:p w14:paraId="43F8778B" w14:textId="77777777" w:rsidR="004D4A1B" w:rsidRDefault="004D4A1B">
            <w:pPr>
              <w:pStyle w:val="TableParagraph"/>
              <w:spacing w:before="7"/>
              <w:rPr>
                <w:rFonts w:ascii="Calibri"/>
                <w:b/>
                <w:sz w:val="10"/>
              </w:rPr>
            </w:pPr>
          </w:p>
          <w:p w14:paraId="2E0EF40D" w14:textId="77777777" w:rsidR="004D4A1B" w:rsidRDefault="004A5E97">
            <w:pPr>
              <w:pStyle w:val="TableParagraph"/>
              <w:spacing w:line="197" w:lineRule="exact"/>
              <w:ind w:left="124"/>
              <w:rPr>
                <w:rFonts w:ascii="Calibri"/>
                <w:position w:val="-3"/>
                <w:sz w:val="19"/>
              </w:rPr>
            </w:pPr>
            <w:r>
              <w:rPr>
                <w:rFonts w:ascii="Calibri"/>
                <w:noProof/>
                <w:position w:val="-3"/>
                <w:sz w:val="19"/>
              </w:rPr>
              <mc:AlternateContent>
                <mc:Choice Requires="wpg">
                  <w:drawing>
                    <wp:inline distT="0" distB="0" distL="0" distR="0" wp14:anchorId="369EACA8" wp14:editId="00528246">
                      <wp:extent cx="134620" cy="134620"/>
                      <wp:effectExtent l="0" t="0" r="0" b="8255"/>
                      <wp:docPr id="29" name="Group 2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0" name="Graphic 30"/>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9" o:spid="_x0000_i1044" style="width:10.6pt;height:10.6pt;mso-position-horizontal-relative:char;mso-position-vertical-relative:line" coordsize="134620,134620">
                      <v:shape id="Graphic 30" o:spid="_x0000_s1045" style="width:125095;height:125730;left:4572;mso-wrap-style:square;position:absolute;top:4572;v-text-anchor:top;visibility:visible" coordsize="125095,125730" path="m,125272l124968,125272l124968,,,,,125272xe" filled="f" strokeweight="0.72pt">
                        <v:path arrowok="t"/>
                      </v:shape>
                      <w10:anchorlock/>
                    </v:group>
                  </w:pict>
                </mc:Fallback>
              </mc:AlternateContent>
            </w:r>
          </w:p>
        </w:tc>
        <w:tc>
          <w:tcPr>
            <w:tcW w:w="1651" w:type="dxa"/>
            <w:gridSpan w:val="2"/>
          </w:tcPr>
          <w:p w14:paraId="0EB5676C" w14:textId="77777777" w:rsidR="004D4A1B" w:rsidRDefault="004A5E97">
            <w:pPr>
              <w:pStyle w:val="TableParagraph"/>
              <w:spacing w:before="150"/>
              <w:ind w:left="-20"/>
              <w:rPr>
                <w:rFonts w:ascii="Calibri"/>
                <w:sz w:val="16"/>
              </w:rPr>
            </w:pPr>
            <w:r>
              <w:rPr>
                <w:rFonts w:ascii="Calibri"/>
                <w:noProof/>
                <w:sz w:val="16"/>
              </w:rPr>
              <mc:AlternateContent>
                <mc:Choice Requires="wpg">
                  <w:drawing>
                    <wp:anchor distT="0" distB="0" distL="0" distR="0" simplePos="0" relativeHeight="251631104" behindDoc="1" locked="0" layoutInCell="1" allowOverlap="1" wp14:anchorId="785C77B7" wp14:editId="0E69A1D8">
                      <wp:simplePos x="0" y="0"/>
                      <wp:positionH relativeFrom="column">
                        <wp:posOffset>281940</wp:posOffset>
                      </wp:positionH>
                      <wp:positionV relativeFrom="paragraph">
                        <wp:posOffset>77383</wp:posOffset>
                      </wp:positionV>
                      <wp:extent cx="134620" cy="134620"/>
                      <wp:effectExtent l="0" t="0" r="0" b="0"/>
                      <wp:wrapNone/>
                      <wp:docPr id="31" name="Group 3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2" name="Graphic 32"/>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1" o:spid="_x0000_s1046" style="width:10.6pt;height:10.6pt;margin-top:6.1pt;margin-left:22.2pt;mso-wrap-distance-left:0;mso-wrap-distance-right:0;position:absolute;z-index:-251639808" coordsize="134620,134620">
                      <v:shape id="Graphic 32" o:spid="_x0000_s1047"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5"/>
                <w:sz w:val="16"/>
              </w:rPr>
              <w:t>PR</w:t>
            </w:r>
          </w:p>
        </w:tc>
        <w:tc>
          <w:tcPr>
            <w:tcW w:w="1567" w:type="dxa"/>
          </w:tcPr>
          <w:p w14:paraId="604D65C3" w14:textId="77777777" w:rsidR="004D4A1B" w:rsidRDefault="004A5E97">
            <w:pPr>
              <w:pStyle w:val="TableParagraph"/>
              <w:spacing w:before="150"/>
              <w:ind w:left="346"/>
              <w:rPr>
                <w:rFonts w:ascii="Calibri"/>
                <w:sz w:val="16"/>
              </w:rPr>
            </w:pPr>
            <w:r>
              <w:rPr>
                <w:rFonts w:ascii="Calibri"/>
                <w:noProof/>
                <w:sz w:val="16"/>
              </w:rPr>
              <mc:AlternateContent>
                <mc:Choice Requires="wpg">
                  <w:drawing>
                    <wp:anchor distT="0" distB="0" distL="0" distR="0" simplePos="0" relativeHeight="251632128" behindDoc="1" locked="0" layoutInCell="1" allowOverlap="1" wp14:anchorId="05728ECC" wp14:editId="16DCEBD9">
                      <wp:simplePos x="0" y="0"/>
                      <wp:positionH relativeFrom="column">
                        <wp:posOffset>41431</wp:posOffset>
                      </wp:positionH>
                      <wp:positionV relativeFrom="paragraph">
                        <wp:posOffset>77383</wp:posOffset>
                      </wp:positionV>
                      <wp:extent cx="134620" cy="134620"/>
                      <wp:effectExtent l="0" t="0" r="0" b="0"/>
                      <wp:wrapNone/>
                      <wp:docPr id="33" name="Group 3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4" name="Graphic 34"/>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3" o:spid="_x0000_s1048" style="width:10.6pt;height:10.6pt;margin-top:6.1pt;margin-left:3.25pt;mso-wrap-distance-left:0;mso-wrap-distance-right:0;position:absolute;z-index:-251637760" coordsize="134620,134620">
                      <v:shape id="Graphic 34" o:spid="_x0000_s1049"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2"/>
                <w:sz w:val="16"/>
              </w:rPr>
              <w:t>Employment</w:t>
            </w:r>
            <w:r>
              <w:rPr>
                <w:rFonts w:ascii="Calibri"/>
                <w:spacing w:val="8"/>
                <w:sz w:val="16"/>
              </w:rPr>
              <w:t xml:space="preserve"> </w:t>
            </w:r>
            <w:r>
              <w:rPr>
                <w:rFonts w:ascii="Calibri"/>
                <w:spacing w:val="-4"/>
                <w:sz w:val="16"/>
              </w:rPr>
              <w:t>Pass</w:t>
            </w:r>
          </w:p>
        </w:tc>
        <w:tc>
          <w:tcPr>
            <w:tcW w:w="1177" w:type="dxa"/>
          </w:tcPr>
          <w:p w14:paraId="1445C747" w14:textId="77777777" w:rsidR="004D4A1B" w:rsidRDefault="004D4A1B">
            <w:pPr>
              <w:pStyle w:val="TableParagraph"/>
              <w:rPr>
                <w:rFonts w:ascii="Times New Roman"/>
                <w:sz w:val="18"/>
              </w:rPr>
            </w:pPr>
          </w:p>
        </w:tc>
        <w:tc>
          <w:tcPr>
            <w:tcW w:w="150" w:type="dxa"/>
          </w:tcPr>
          <w:p w14:paraId="53FAB5AD" w14:textId="77777777" w:rsidR="004D4A1B" w:rsidRDefault="004D4A1B">
            <w:pPr>
              <w:pStyle w:val="TableParagraph"/>
              <w:rPr>
                <w:rFonts w:ascii="Times New Roman"/>
                <w:sz w:val="18"/>
              </w:rPr>
            </w:pPr>
          </w:p>
        </w:tc>
        <w:tc>
          <w:tcPr>
            <w:tcW w:w="1401" w:type="dxa"/>
          </w:tcPr>
          <w:p w14:paraId="5418813E" w14:textId="77777777" w:rsidR="004D4A1B" w:rsidRDefault="004A5E97">
            <w:pPr>
              <w:pStyle w:val="TableParagraph"/>
              <w:spacing w:before="136"/>
              <w:ind w:left="50"/>
              <w:rPr>
                <w:rFonts w:ascii="Calibri"/>
                <w:b/>
                <w:sz w:val="18"/>
              </w:rPr>
            </w:pPr>
            <w:r>
              <w:rPr>
                <w:rFonts w:ascii="Calibri"/>
                <w:b/>
                <w:spacing w:val="-2"/>
                <w:sz w:val="18"/>
              </w:rPr>
              <w:t>RACE:</w:t>
            </w:r>
          </w:p>
        </w:tc>
        <w:tc>
          <w:tcPr>
            <w:tcW w:w="1990" w:type="dxa"/>
            <w:tcBorders>
              <w:top w:val="single" w:sz="6" w:space="0" w:color="000000"/>
              <w:bottom w:val="single" w:sz="6" w:space="0" w:color="000000"/>
            </w:tcBorders>
          </w:tcPr>
          <w:p w14:paraId="4B2307BB" w14:textId="77777777" w:rsidR="004D4A1B" w:rsidRDefault="004D4A1B">
            <w:pPr>
              <w:pStyle w:val="TableParagraph"/>
              <w:rPr>
                <w:rFonts w:ascii="Times New Roman"/>
                <w:sz w:val="18"/>
              </w:rPr>
            </w:pPr>
          </w:p>
        </w:tc>
      </w:tr>
      <w:tr w:rsidR="0021631F" w14:paraId="368EAE81" w14:textId="77777777">
        <w:trPr>
          <w:trHeight w:val="393"/>
        </w:trPr>
        <w:tc>
          <w:tcPr>
            <w:tcW w:w="1844" w:type="dxa"/>
          </w:tcPr>
          <w:p w14:paraId="1F16709A" w14:textId="77777777" w:rsidR="004D4A1B" w:rsidRDefault="004A5E97">
            <w:pPr>
              <w:pStyle w:val="TableParagraph"/>
              <w:spacing w:before="135"/>
              <w:ind w:left="153"/>
              <w:rPr>
                <w:rFonts w:ascii="Calibri"/>
                <w:b/>
                <w:sz w:val="18"/>
              </w:rPr>
            </w:pPr>
            <w:r>
              <w:rPr>
                <w:rFonts w:ascii="Calibri"/>
                <w:b/>
                <w:spacing w:val="-2"/>
                <w:sz w:val="18"/>
              </w:rPr>
              <w:t>NRIC/FIN/PP:</w:t>
            </w:r>
          </w:p>
        </w:tc>
        <w:tc>
          <w:tcPr>
            <w:tcW w:w="418" w:type="dxa"/>
            <w:tcBorders>
              <w:bottom w:val="single" w:sz="6" w:space="0" w:color="000000"/>
            </w:tcBorders>
          </w:tcPr>
          <w:p w14:paraId="3AEA8BA7" w14:textId="77777777" w:rsidR="004D4A1B" w:rsidRDefault="004D4A1B">
            <w:pPr>
              <w:pStyle w:val="TableParagraph"/>
              <w:rPr>
                <w:rFonts w:ascii="Times New Roman"/>
                <w:sz w:val="18"/>
              </w:rPr>
            </w:pPr>
          </w:p>
        </w:tc>
        <w:tc>
          <w:tcPr>
            <w:tcW w:w="110" w:type="dxa"/>
            <w:tcBorders>
              <w:bottom w:val="single" w:sz="6" w:space="0" w:color="000000"/>
            </w:tcBorders>
          </w:tcPr>
          <w:p w14:paraId="52FC58FD"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35EEBB27" w14:textId="77777777" w:rsidR="004D4A1B" w:rsidRDefault="004D4A1B">
            <w:pPr>
              <w:pStyle w:val="TableParagraph"/>
              <w:rPr>
                <w:rFonts w:ascii="Times New Roman"/>
                <w:sz w:val="18"/>
              </w:rPr>
            </w:pPr>
          </w:p>
        </w:tc>
        <w:tc>
          <w:tcPr>
            <w:tcW w:w="1177" w:type="dxa"/>
            <w:tcBorders>
              <w:bottom w:val="single" w:sz="6" w:space="0" w:color="000000"/>
            </w:tcBorders>
          </w:tcPr>
          <w:p w14:paraId="228E8775" w14:textId="77777777" w:rsidR="004D4A1B" w:rsidRDefault="004D4A1B">
            <w:pPr>
              <w:pStyle w:val="TableParagraph"/>
              <w:rPr>
                <w:rFonts w:ascii="Times New Roman"/>
                <w:sz w:val="18"/>
              </w:rPr>
            </w:pPr>
          </w:p>
        </w:tc>
        <w:tc>
          <w:tcPr>
            <w:tcW w:w="150" w:type="dxa"/>
          </w:tcPr>
          <w:p w14:paraId="50EF677F" w14:textId="77777777" w:rsidR="004D4A1B" w:rsidRDefault="004D4A1B">
            <w:pPr>
              <w:pStyle w:val="TableParagraph"/>
              <w:rPr>
                <w:rFonts w:ascii="Times New Roman"/>
                <w:sz w:val="18"/>
              </w:rPr>
            </w:pPr>
          </w:p>
        </w:tc>
        <w:tc>
          <w:tcPr>
            <w:tcW w:w="1401" w:type="dxa"/>
          </w:tcPr>
          <w:p w14:paraId="0B6264BB" w14:textId="77777777" w:rsidR="004D4A1B" w:rsidRDefault="004A5E97">
            <w:pPr>
              <w:pStyle w:val="TableParagraph"/>
              <w:spacing w:before="135"/>
              <w:ind w:left="7"/>
              <w:rPr>
                <w:rFonts w:ascii="Calibri"/>
                <w:b/>
                <w:sz w:val="18"/>
              </w:rPr>
            </w:pPr>
            <w:r>
              <w:rPr>
                <w:rFonts w:ascii="Calibri"/>
                <w:b/>
                <w:sz w:val="18"/>
              </w:rPr>
              <w:t>DATE OF</w:t>
            </w:r>
            <w:r>
              <w:rPr>
                <w:rFonts w:ascii="Calibri"/>
                <w:b/>
                <w:spacing w:val="-4"/>
                <w:sz w:val="18"/>
              </w:rPr>
              <w:t xml:space="preserve"> </w:t>
            </w:r>
            <w:r>
              <w:rPr>
                <w:rFonts w:ascii="Calibri"/>
                <w:b/>
                <w:spacing w:val="-2"/>
                <w:sz w:val="18"/>
              </w:rPr>
              <w:t>BIRTH:</w:t>
            </w:r>
          </w:p>
        </w:tc>
        <w:tc>
          <w:tcPr>
            <w:tcW w:w="1990" w:type="dxa"/>
            <w:tcBorders>
              <w:top w:val="single" w:sz="6" w:space="0" w:color="000000"/>
              <w:bottom w:val="single" w:sz="6" w:space="0" w:color="000000"/>
            </w:tcBorders>
          </w:tcPr>
          <w:p w14:paraId="58BF1B7F" w14:textId="77777777" w:rsidR="004D4A1B" w:rsidRDefault="004D4A1B">
            <w:pPr>
              <w:pStyle w:val="TableParagraph"/>
              <w:rPr>
                <w:rFonts w:ascii="Times New Roman"/>
                <w:sz w:val="18"/>
              </w:rPr>
            </w:pPr>
          </w:p>
        </w:tc>
      </w:tr>
      <w:tr w:rsidR="0021631F" w14:paraId="6BC7D30E" w14:textId="77777777">
        <w:trPr>
          <w:trHeight w:val="551"/>
        </w:trPr>
        <w:tc>
          <w:tcPr>
            <w:tcW w:w="1844" w:type="dxa"/>
          </w:tcPr>
          <w:p w14:paraId="1AC95CC3" w14:textId="77777777" w:rsidR="004D4A1B" w:rsidRDefault="004A5E97">
            <w:pPr>
              <w:pStyle w:val="TableParagraph"/>
              <w:spacing w:before="1"/>
              <w:ind w:left="110"/>
              <w:rPr>
                <w:rFonts w:ascii="Calibri"/>
                <w:b/>
                <w:sz w:val="18"/>
              </w:rPr>
            </w:pPr>
            <w:r>
              <w:rPr>
                <w:rFonts w:ascii="Calibri"/>
                <w:b/>
                <w:spacing w:val="-2"/>
                <w:sz w:val="18"/>
              </w:rPr>
              <w:t>CONTACT</w:t>
            </w:r>
          </w:p>
          <w:p w14:paraId="39F86CC6" w14:textId="77777777" w:rsidR="004D4A1B" w:rsidRDefault="004A5E97">
            <w:pPr>
              <w:pStyle w:val="TableParagraph"/>
              <w:tabs>
                <w:tab w:val="left" w:pos="1805"/>
              </w:tabs>
              <w:spacing w:before="1"/>
              <w:ind w:left="110" w:right="-29"/>
              <w:rPr>
                <w:rFonts w:ascii="Calibri"/>
                <w:sz w:val="18"/>
              </w:rPr>
            </w:pPr>
            <w:r>
              <w:rPr>
                <w:rFonts w:ascii="Calibri"/>
                <w:b/>
                <w:spacing w:val="-2"/>
                <w:sz w:val="18"/>
              </w:rPr>
              <w:t>NUMBER:</w:t>
            </w:r>
            <w:r>
              <w:rPr>
                <w:rFonts w:ascii="Calibri"/>
                <w:b/>
                <w:sz w:val="18"/>
              </w:rPr>
              <w:tab/>
            </w:r>
            <w:r>
              <w:rPr>
                <w:rFonts w:ascii="Calibri"/>
                <w:spacing w:val="-10"/>
                <w:sz w:val="18"/>
              </w:rPr>
              <w:t>(</w:t>
            </w:r>
          </w:p>
        </w:tc>
        <w:tc>
          <w:tcPr>
            <w:tcW w:w="3636" w:type="dxa"/>
            <w:gridSpan w:val="4"/>
            <w:tcBorders>
              <w:top w:val="single" w:sz="6" w:space="0" w:color="000000"/>
            </w:tcBorders>
          </w:tcPr>
          <w:p w14:paraId="0A71A9CC" w14:textId="77777777" w:rsidR="004D4A1B" w:rsidRDefault="004D4A1B">
            <w:pPr>
              <w:pStyle w:val="TableParagraph"/>
              <w:spacing w:before="2"/>
              <w:rPr>
                <w:rFonts w:ascii="Calibri"/>
                <w:b/>
                <w:sz w:val="18"/>
              </w:rPr>
            </w:pPr>
          </w:p>
          <w:p w14:paraId="458B9D9F" w14:textId="77777777" w:rsidR="004D4A1B" w:rsidRDefault="004A5E97">
            <w:pPr>
              <w:pStyle w:val="TableParagraph"/>
              <w:tabs>
                <w:tab w:val="left" w:pos="3135"/>
              </w:tabs>
              <w:ind w:left="18"/>
              <w:rPr>
                <w:rFonts w:ascii="Calibri"/>
                <w:sz w:val="18"/>
              </w:rPr>
            </w:pPr>
            <w:r>
              <w:rPr>
                <w:rFonts w:ascii="Calibri"/>
                <w:sz w:val="18"/>
              </w:rPr>
              <w:t xml:space="preserve">HP) </w:t>
            </w:r>
            <w:r>
              <w:rPr>
                <w:rFonts w:ascii="Calibri"/>
                <w:sz w:val="18"/>
                <w:u w:val="single"/>
              </w:rPr>
              <w:tab/>
            </w:r>
          </w:p>
        </w:tc>
        <w:tc>
          <w:tcPr>
            <w:tcW w:w="1177" w:type="dxa"/>
            <w:tcBorders>
              <w:top w:val="single" w:sz="6" w:space="0" w:color="000000"/>
            </w:tcBorders>
          </w:tcPr>
          <w:p w14:paraId="182AC48A" w14:textId="77777777" w:rsidR="004D4A1B" w:rsidRDefault="004D4A1B">
            <w:pPr>
              <w:pStyle w:val="TableParagraph"/>
              <w:rPr>
                <w:rFonts w:ascii="Times New Roman"/>
                <w:sz w:val="18"/>
              </w:rPr>
            </w:pPr>
          </w:p>
        </w:tc>
        <w:tc>
          <w:tcPr>
            <w:tcW w:w="150" w:type="dxa"/>
          </w:tcPr>
          <w:p w14:paraId="3BC2AB90" w14:textId="77777777" w:rsidR="004D4A1B" w:rsidRDefault="004D4A1B">
            <w:pPr>
              <w:pStyle w:val="TableParagraph"/>
              <w:rPr>
                <w:rFonts w:ascii="Times New Roman"/>
                <w:sz w:val="18"/>
              </w:rPr>
            </w:pPr>
          </w:p>
        </w:tc>
        <w:tc>
          <w:tcPr>
            <w:tcW w:w="1401" w:type="dxa"/>
          </w:tcPr>
          <w:p w14:paraId="363C8D74" w14:textId="77777777" w:rsidR="004D4A1B" w:rsidRDefault="004D4A1B">
            <w:pPr>
              <w:pStyle w:val="TableParagraph"/>
              <w:rPr>
                <w:rFonts w:ascii="Times New Roman"/>
                <w:sz w:val="18"/>
              </w:rPr>
            </w:pPr>
          </w:p>
        </w:tc>
        <w:tc>
          <w:tcPr>
            <w:tcW w:w="1990" w:type="dxa"/>
            <w:tcBorders>
              <w:top w:val="single" w:sz="6" w:space="0" w:color="000000"/>
            </w:tcBorders>
          </w:tcPr>
          <w:p w14:paraId="4C0B6252" w14:textId="77777777" w:rsidR="004D4A1B" w:rsidRDefault="004D4A1B">
            <w:pPr>
              <w:pStyle w:val="TableParagraph"/>
              <w:rPr>
                <w:rFonts w:ascii="Times New Roman"/>
                <w:sz w:val="18"/>
              </w:rPr>
            </w:pPr>
          </w:p>
        </w:tc>
      </w:tr>
      <w:tr w:rsidR="0021631F" w14:paraId="5A6E3A2F" w14:textId="77777777">
        <w:trPr>
          <w:trHeight w:val="335"/>
        </w:trPr>
        <w:tc>
          <w:tcPr>
            <w:tcW w:w="1844" w:type="dxa"/>
          </w:tcPr>
          <w:p w14:paraId="6BF8B62C" w14:textId="77777777" w:rsidR="004D4A1B" w:rsidRDefault="004A5E97">
            <w:pPr>
              <w:pStyle w:val="TableParagraph"/>
              <w:spacing w:before="78"/>
              <w:ind w:left="192"/>
              <w:rPr>
                <w:rFonts w:ascii="Calibri"/>
                <w:b/>
                <w:sz w:val="18"/>
              </w:rPr>
            </w:pPr>
            <w:r>
              <w:rPr>
                <w:rFonts w:ascii="Calibri"/>
                <w:b/>
                <w:sz w:val="18"/>
              </w:rPr>
              <w:t xml:space="preserve">EMAIL </w:t>
            </w:r>
            <w:r>
              <w:rPr>
                <w:rFonts w:ascii="Calibri"/>
                <w:b/>
                <w:spacing w:val="-2"/>
                <w:sz w:val="18"/>
              </w:rPr>
              <w:t>ADDRESS:</w:t>
            </w:r>
          </w:p>
        </w:tc>
        <w:tc>
          <w:tcPr>
            <w:tcW w:w="418" w:type="dxa"/>
          </w:tcPr>
          <w:p w14:paraId="3F719A04" w14:textId="77777777" w:rsidR="004D4A1B" w:rsidRDefault="004D4A1B">
            <w:pPr>
              <w:pStyle w:val="TableParagraph"/>
              <w:rPr>
                <w:rFonts w:ascii="Times New Roman"/>
                <w:sz w:val="18"/>
              </w:rPr>
            </w:pPr>
          </w:p>
        </w:tc>
        <w:tc>
          <w:tcPr>
            <w:tcW w:w="110" w:type="dxa"/>
            <w:tcBorders>
              <w:bottom w:val="single" w:sz="4" w:space="0" w:color="000000"/>
            </w:tcBorders>
          </w:tcPr>
          <w:p w14:paraId="042E51D1" w14:textId="77777777" w:rsidR="004D4A1B" w:rsidRDefault="004D4A1B">
            <w:pPr>
              <w:pStyle w:val="TableParagraph"/>
              <w:rPr>
                <w:rFonts w:ascii="Times New Roman"/>
                <w:sz w:val="18"/>
              </w:rPr>
            </w:pPr>
          </w:p>
        </w:tc>
        <w:tc>
          <w:tcPr>
            <w:tcW w:w="3108" w:type="dxa"/>
            <w:gridSpan w:val="2"/>
            <w:tcBorders>
              <w:bottom w:val="single" w:sz="4" w:space="0" w:color="000000"/>
            </w:tcBorders>
          </w:tcPr>
          <w:p w14:paraId="0005618C" w14:textId="77777777" w:rsidR="004D4A1B" w:rsidRDefault="004D4A1B">
            <w:pPr>
              <w:pStyle w:val="TableParagraph"/>
              <w:rPr>
                <w:rFonts w:ascii="Times New Roman"/>
                <w:sz w:val="18"/>
              </w:rPr>
            </w:pPr>
          </w:p>
        </w:tc>
        <w:tc>
          <w:tcPr>
            <w:tcW w:w="1177" w:type="dxa"/>
            <w:tcBorders>
              <w:bottom w:val="single" w:sz="4" w:space="0" w:color="000000"/>
            </w:tcBorders>
          </w:tcPr>
          <w:p w14:paraId="697BE830" w14:textId="77777777" w:rsidR="004D4A1B" w:rsidRDefault="004D4A1B">
            <w:pPr>
              <w:pStyle w:val="TableParagraph"/>
              <w:rPr>
                <w:rFonts w:ascii="Times New Roman"/>
                <w:sz w:val="18"/>
              </w:rPr>
            </w:pPr>
          </w:p>
        </w:tc>
        <w:tc>
          <w:tcPr>
            <w:tcW w:w="150" w:type="dxa"/>
            <w:tcBorders>
              <w:bottom w:val="single" w:sz="4" w:space="0" w:color="000000"/>
            </w:tcBorders>
          </w:tcPr>
          <w:p w14:paraId="51875959" w14:textId="77777777" w:rsidR="004D4A1B" w:rsidRDefault="004D4A1B">
            <w:pPr>
              <w:pStyle w:val="TableParagraph"/>
              <w:rPr>
                <w:rFonts w:ascii="Times New Roman"/>
                <w:sz w:val="18"/>
              </w:rPr>
            </w:pPr>
          </w:p>
        </w:tc>
        <w:tc>
          <w:tcPr>
            <w:tcW w:w="1401" w:type="dxa"/>
            <w:tcBorders>
              <w:bottom w:val="single" w:sz="4" w:space="0" w:color="000000"/>
            </w:tcBorders>
          </w:tcPr>
          <w:p w14:paraId="507B7FDA" w14:textId="77777777" w:rsidR="004D4A1B" w:rsidRDefault="004D4A1B">
            <w:pPr>
              <w:pStyle w:val="TableParagraph"/>
              <w:rPr>
                <w:rFonts w:ascii="Times New Roman"/>
                <w:sz w:val="18"/>
              </w:rPr>
            </w:pPr>
          </w:p>
        </w:tc>
        <w:tc>
          <w:tcPr>
            <w:tcW w:w="1990" w:type="dxa"/>
          </w:tcPr>
          <w:p w14:paraId="2CE4A3D7" w14:textId="77777777" w:rsidR="004D4A1B" w:rsidRDefault="004D4A1B">
            <w:pPr>
              <w:pStyle w:val="TableParagraph"/>
              <w:rPr>
                <w:rFonts w:ascii="Times New Roman"/>
                <w:sz w:val="18"/>
              </w:rPr>
            </w:pPr>
          </w:p>
        </w:tc>
      </w:tr>
      <w:tr w:rsidR="0021631F" w14:paraId="0CA5006D" w14:textId="77777777">
        <w:trPr>
          <w:trHeight w:val="398"/>
        </w:trPr>
        <w:tc>
          <w:tcPr>
            <w:tcW w:w="10198" w:type="dxa"/>
            <w:gridSpan w:val="9"/>
          </w:tcPr>
          <w:p w14:paraId="51BAF710" w14:textId="77777777" w:rsidR="004D4A1B" w:rsidRDefault="004A5E97">
            <w:pPr>
              <w:pStyle w:val="TableParagraph"/>
              <w:spacing w:before="141"/>
              <w:ind w:left="153"/>
              <w:rPr>
                <w:rFonts w:ascii="Calibri"/>
                <w:b/>
                <w:sz w:val="18"/>
              </w:rPr>
            </w:pPr>
            <w:r>
              <w:rPr>
                <w:rFonts w:ascii="Calibri"/>
                <w:b/>
                <w:sz w:val="18"/>
              </w:rPr>
              <w:t>HIGHEST</w:t>
            </w:r>
            <w:r>
              <w:rPr>
                <w:rFonts w:ascii="Calibri"/>
                <w:b/>
                <w:spacing w:val="-6"/>
                <w:sz w:val="18"/>
              </w:rPr>
              <w:t xml:space="preserve"> </w:t>
            </w:r>
            <w:r>
              <w:rPr>
                <w:rFonts w:ascii="Calibri"/>
                <w:b/>
                <w:spacing w:val="-2"/>
                <w:sz w:val="18"/>
              </w:rPr>
              <w:t>QUALIFICATION:</w:t>
            </w:r>
          </w:p>
        </w:tc>
      </w:tr>
      <w:tr w:rsidR="0021631F" w14:paraId="5B1E9274" w14:textId="77777777">
        <w:trPr>
          <w:trHeight w:val="397"/>
        </w:trPr>
        <w:tc>
          <w:tcPr>
            <w:tcW w:w="2372" w:type="dxa"/>
            <w:gridSpan w:val="3"/>
          </w:tcPr>
          <w:p w14:paraId="310E0062" w14:textId="77777777" w:rsidR="004D4A1B" w:rsidRDefault="004A5E97">
            <w:pPr>
              <w:pStyle w:val="TableParagraph"/>
              <w:spacing w:before="140"/>
              <w:ind w:left="153"/>
              <w:rPr>
                <w:rFonts w:ascii="Calibri"/>
                <w:b/>
                <w:sz w:val="18"/>
              </w:rPr>
            </w:pPr>
            <w:r>
              <w:rPr>
                <w:rFonts w:ascii="Calibri"/>
                <w:b/>
                <w:noProof/>
                <w:sz w:val="18"/>
              </w:rPr>
              <mc:AlternateContent>
                <mc:Choice Requires="wpg">
                  <w:drawing>
                    <wp:anchor distT="0" distB="0" distL="0" distR="0" simplePos="0" relativeHeight="251633152" behindDoc="1" locked="0" layoutInCell="1" allowOverlap="1" wp14:anchorId="34509F1A" wp14:editId="13F475ED">
                      <wp:simplePos x="0" y="0"/>
                      <wp:positionH relativeFrom="column">
                        <wp:posOffset>1425524</wp:posOffset>
                      </wp:positionH>
                      <wp:positionV relativeFrom="paragraph">
                        <wp:posOffset>80382</wp:posOffset>
                      </wp:positionV>
                      <wp:extent cx="134620" cy="134620"/>
                      <wp:effectExtent l="0" t="0" r="0" b="0"/>
                      <wp:wrapNone/>
                      <wp:docPr id="35" name="Group 3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6" name="Graphic 36"/>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5" o:spid="_x0000_s1050" style="width:10.6pt;height:10.6pt;margin-top:6.35pt;margin-left:112.25pt;mso-wrap-distance-left:0;mso-wrap-distance-right:0;position:absolute;z-index:-251635712" coordsize="134620,134620">
                      <v:shape id="Graphic 36" o:spid="_x0000_s1051"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b/>
                <w:sz w:val="18"/>
              </w:rPr>
              <w:t>EMPLOYMENT</w:t>
            </w:r>
            <w:r>
              <w:rPr>
                <w:rFonts w:ascii="Calibri"/>
                <w:b/>
                <w:spacing w:val="-7"/>
                <w:sz w:val="18"/>
              </w:rPr>
              <w:t xml:space="preserve"> </w:t>
            </w:r>
            <w:r>
              <w:rPr>
                <w:rFonts w:ascii="Calibri"/>
                <w:b/>
                <w:spacing w:val="-2"/>
                <w:sz w:val="18"/>
              </w:rPr>
              <w:t>STATUS:</w:t>
            </w:r>
          </w:p>
        </w:tc>
        <w:tc>
          <w:tcPr>
            <w:tcW w:w="3108" w:type="dxa"/>
            <w:gridSpan w:val="2"/>
            <w:tcBorders>
              <w:top w:val="single" w:sz="4" w:space="0" w:color="000000"/>
            </w:tcBorders>
          </w:tcPr>
          <w:p w14:paraId="01317E95" w14:textId="77777777" w:rsidR="004D4A1B" w:rsidRDefault="004A5E97">
            <w:pPr>
              <w:pStyle w:val="TableParagraph"/>
              <w:spacing w:before="135"/>
              <w:ind w:left="158"/>
              <w:rPr>
                <w:rFonts w:ascii="Calibri"/>
                <w:sz w:val="16"/>
              </w:rPr>
            </w:pPr>
            <w:r>
              <w:rPr>
                <w:rFonts w:ascii="Calibri"/>
                <w:sz w:val="18"/>
              </w:rPr>
              <w:t>Employed</w:t>
            </w:r>
            <w:r>
              <w:rPr>
                <w:rFonts w:ascii="Calibri"/>
                <w:spacing w:val="-4"/>
                <w:sz w:val="18"/>
              </w:rPr>
              <w:t xml:space="preserve"> </w:t>
            </w:r>
            <w:r>
              <w:rPr>
                <w:rFonts w:ascii="Calibri"/>
                <w:sz w:val="16"/>
              </w:rPr>
              <w:t>(If</w:t>
            </w:r>
            <w:r>
              <w:rPr>
                <w:rFonts w:ascii="Calibri"/>
                <w:spacing w:val="-6"/>
                <w:sz w:val="16"/>
              </w:rPr>
              <w:t xml:space="preserve"> </w:t>
            </w:r>
            <w:r>
              <w:rPr>
                <w:rFonts w:ascii="Calibri"/>
                <w:sz w:val="16"/>
              </w:rPr>
              <w:t>employed,</w:t>
            </w:r>
            <w:r>
              <w:rPr>
                <w:rFonts w:ascii="Calibri"/>
                <w:spacing w:val="-2"/>
                <w:sz w:val="16"/>
              </w:rPr>
              <w:t xml:space="preserve"> </w:t>
            </w:r>
            <w:r>
              <w:rPr>
                <w:rFonts w:ascii="Calibri"/>
                <w:sz w:val="16"/>
              </w:rPr>
              <w:t>please</w:t>
            </w:r>
            <w:r>
              <w:rPr>
                <w:rFonts w:ascii="Calibri"/>
                <w:spacing w:val="-3"/>
                <w:sz w:val="16"/>
              </w:rPr>
              <w:t xml:space="preserve"> </w:t>
            </w:r>
            <w:r>
              <w:rPr>
                <w:rFonts w:ascii="Calibri"/>
                <w:spacing w:val="-2"/>
                <w:sz w:val="16"/>
              </w:rPr>
              <w:t>state)</w:t>
            </w:r>
          </w:p>
        </w:tc>
        <w:tc>
          <w:tcPr>
            <w:tcW w:w="1177" w:type="dxa"/>
            <w:tcBorders>
              <w:top w:val="single" w:sz="4" w:space="0" w:color="000000"/>
            </w:tcBorders>
          </w:tcPr>
          <w:p w14:paraId="62D1B879" w14:textId="77777777" w:rsidR="004D4A1B" w:rsidRDefault="004A5E97">
            <w:pPr>
              <w:pStyle w:val="TableParagraph"/>
              <w:spacing w:before="140"/>
              <w:ind w:left="13"/>
              <w:rPr>
                <w:rFonts w:ascii="Calibri"/>
                <w:b/>
                <w:sz w:val="18"/>
              </w:rPr>
            </w:pPr>
            <w:r>
              <w:rPr>
                <w:rFonts w:ascii="Calibri"/>
                <w:b/>
                <w:spacing w:val="-2"/>
                <w:sz w:val="18"/>
              </w:rPr>
              <w:t>Company:</w:t>
            </w:r>
          </w:p>
        </w:tc>
        <w:tc>
          <w:tcPr>
            <w:tcW w:w="150" w:type="dxa"/>
            <w:tcBorders>
              <w:top w:val="single" w:sz="4" w:space="0" w:color="000000"/>
            </w:tcBorders>
          </w:tcPr>
          <w:p w14:paraId="229EE974" w14:textId="77777777" w:rsidR="004D4A1B" w:rsidRDefault="004D4A1B">
            <w:pPr>
              <w:pStyle w:val="TableParagraph"/>
              <w:rPr>
                <w:rFonts w:ascii="Times New Roman"/>
                <w:sz w:val="18"/>
              </w:rPr>
            </w:pPr>
          </w:p>
        </w:tc>
        <w:tc>
          <w:tcPr>
            <w:tcW w:w="1401" w:type="dxa"/>
            <w:tcBorders>
              <w:top w:val="single" w:sz="4" w:space="0" w:color="000000"/>
              <w:bottom w:val="single" w:sz="4" w:space="0" w:color="000000"/>
            </w:tcBorders>
          </w:tcPr>
          <w:p w14:paraId="456ED0DF" w14:textId="77777777" w:rsidR="004D4A1B" w:rsidRDefault="004D4A1B">
            <w:pPr>
              <w:pStyle w:val="TableParagraph"/>
              <w:rPr>
                <w:rFonts w:ascii="Times New Roman"/>
                <w:sz w:val="18"/>
              </w:rPr>
            </w:pPr>
          </w:p>
        </w:tc>
        <w:tc>
          <w:tcPr>
            <w:tcW w:w="1990" w:type="dxa"/>
            <w:tcBorders>
              <w:bottom w:val="single" w:sz="4" w:space="0" w:color="000000"/>
            </w:tcBorders>
          </w:tcPr>
          <w:p w14:paraId="474FCAA9" w14:textId="77777777" w:rsidR="004D4A1B" w:rsidRDefault="004D4A1B">
            <w:pPr>
              <w:pStyle w:val="TableParagraph"/>
              <w:rPr>
                <w:rFonts w:ascii="Times New Roman"/>
                <w:sz w:val="18"/>
              </w:rPr>
            </w:pPr>
          </w:p>
        </w:tc>
      </w:tr>
      <w:tr w:rsidR="0021631F" w14:paraId="4036C443" w14:textId="77777777">
        <w:trPr>
          <w:trHeight w:val="402"/>
        </w:trPr>
        <w:tc>
          <w:tcPr>
            <w:tcW w:w="1844" w:type="dxa"/>
          </w:tcPr>
          <w:p w14:paraId="3EE55CE8" w14:textId="77777777" w:rsidR="004D4A1B" w:rsidRDefault="004D4A1B">
            <w:pPr>
              <w:pStyle w:val="TableParagraph"/>
              <w:rPr>
                <w:rFonts w:ascii="Times New Roman"/>
                <w:sz w:val="18"/>
              </w:rPr>
            </w:pPr>
          </w:p>
        </w:tc>
        <w:tc>
          <w:tcPr>
            <w:tcW w:w="418" w:type="dxa"/>
          </w:tcPr>
          <w:p w14:paraId="002A1849" w14:textId="77777777" w:rsidR="004D4A1B" w:rsidRDefault="004D4A1B">
            <w:pPr>
              <w:pStyle w:val="TableParagraph"/>
              <w:rPr>
                <w:rFonts w:ascii="Times New Roman"/>
                <w:sz w:val="18"/>
              </w:rPr>
            </w:pPr>
          </w:p>
        </w:tc>
        <w:tc>
          <w:tcPr>
            <w:tcW w:w="110" w:type="dxa"/>
          </w:tcPr>
          <w:p w14:paraId="69F2607D" w14:textId="77777777" w:rsidR="004D4A1B" w:rsidRDefault="004D4A1B">
            <w:pPr>
              <w:pStyle w:val="TableParagraph"/>
              <w:rPr>
                <w:rFonts w:ascii="Times New Roman"/>
                <w:sz w:val="18"/>
              </w:rPr>
            </w:pPr>
          </w:p>
        </w:tc>
        <w:tc>
          <w:tcPr>
            <w:tcW w:w="3108" w:type="dxa"/>
            <w:gridSpan w:val="2"/>
          </w:tcPr>
          <w:p w14:paraId="126C8F8E" w14:textId="77777777" w:rsidR="004D4A1B" w:rsidRDefault="004A5E97">
            <w:pPr>
              <w:pStyle w:val="TableParagraph"/>
              <w:spacing w:before="135"/>
              <w:ind w:left="158"/>
              <w:rPr>
                <w:rFonts w:ascii="Calibri"/>
                <w:sz w:val="18"/>
              </w:rPr>
            </w:pPr>
            <w:r>
              <w:rPr>
                <w:rFonts w:ascii="Calibri"/>
                <w:noProof/>
                <w:sz w:val="18"/>
              </w:rPr>
              <mc:AlternateContent>
                <mc:Choice Requires="wpg">
                  <w:drawing>
                    <wp:anchor distT="0" distB="0" distL="0" distR="0" simplePos="0" relativeHeight="251634176" behindDoc="1" locked="0" layoutInCell="1" allowOverlap="1" wp14:anchorId="245CB188" wp14:editId="13137D3C">
                      <wp:simplePos x="0" y="0"/>
                      <wp:positionH relativeFrom="column">
                        <wp:posOffset>-80772</wp:posOffset>
                      </wp:positionH>
                      <wp:positionV relativeFrom="paragraph">
                        <wp:posOffset>80255</wp:posOffset>
                      </wp:positionV>
                      <wp:extent cx="134620" cy="134620"/>
                      <wp:effectExtent l="0" t="0" r="0" b="0"/>
                      <wp:wrapNone/>
                      <wp:docPr id="37" name="Group 3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8" name="Graphic 38"/>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7" o:spid="_x0000_s1052" style="width:10.6pt;height:10.6pt;margin-top:6.3pt;margin-left:-6.35pt;mso-wrap-distance-left:0;mso-wrap-distance-right:0;position:absolute;z-index:-251633664" coordsize="134620,134620">
                      <v:shape id="Graphic 38" o:spid="_x0000_s1053"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spacing w:val="-2"/>
                <w:sz w:val="18"/>
              </w:rPr>
              <w:t>Unemployed</w:t>
            </w:r>
          </w:p>
        </w:tc>
        <w:tc>
          <w:tcPr>
            <w:tcW w:w="1177" w:type="dxa"/>
          </w:tcPr>
          <w:p w14:paraId="69CBEAEA" w14:textId="77777777" w:rsidR="004D4A1B" w:rsidRDefault="004A5E97">
            <w:pPr>
              <w:pStyle w:val="TableParagraph"/>
              <w:spacing w:before="140"/>
              <w:ind w:left="13"/>
              <w:rPr>
                <w:rFonts w:ascii="Calibri"/>
                <w:b/>
                <w:sz w:val="18"/>
              </w:rPr>
            </w:pPr>
            <w:r>
              <w:rPr>
                <w:rFonts w:ascii="Calibri"/>
                <w:b/>
                <w:spacing w:val="-2"/>
                <w:sz w:val="18"/>
              </w:rPr>
              <w:t>Designation:</w:t>
            </w:r>
          </w:p>
        </w:tc>
        <w:tc>
          <w:tcPr>
            <w:tcW w:w="150" w:type="dxa"/>
          </w:tcPr>
          <w:p w14:paraId="4EFFF2EA" w14:textId="77777777" w:rsidR="004D4A1B" w:rsidRDefault="004D4A1B">
            <w:pPr>
              <w:pStyle w:val="TableParagraph"/>
              <w:rPr>
                <w:rFonts w:ascii="Times New Roman"/>
                <w:sz w:val="18"/>
              </w:rPr>
            </w:pPr>
          </w:p>
        </w:tc>
        <w:tc>
          <w:tcPr>
            <w:tcW w:w="1401" w:type="dxa"/>
            <w:tcBorders>
              <w:top w:val="single" w:sz="4" w:space="0" w:color="000000"/>
              <w:bottom w:val="single" w:sz="6" w:space="0" w:color="000000"/>
            </w:tcBorders>
          </w:tcPr>
          <w:p w14:paraId="4C16E807" w14:textId="77777777" w:rsidR="004D4A1B" w:rsidRDefault="004D4A1B">
            <w:pPr>
              <w:pStyle w:val="TableParagraph"/>
              <w:rPr>
                <w:rFonts w:ascii="Times New Roman"/>
                <w:sz w:val="18"/>
              </w:rPr>
            </w:pPr>
          </w:p>
        </w:tc>
        <w:tc>
          <w:tcPr>
            <w:tcW w:w="1990" w:type="dxa"/>
            <w:tcBorders>
              <w:top w:val="single" w:sz="4" w:space="0" w:color="000000"/>
              <w:bottom w:val="single" w:sz="6" w:space="0" w:color="000000"/>
            </w:tcBorders>
          </w:tcPr>
          <w:p w14:paraId="25D03966" w14:textId="77777777" w:rsidR="004D4A1B" w:rsidRDefault="004D4A1B">
            <w:pPr>
              <w:pStyle w:val="TableParagraph"/>
              <w:rPr>
                <w:rFonts w:ascii="Times New Roman"/>
                <w:sz w:val="18"/>
              </w:rPr>
            </w:pPr>
          </w:p>
        </w:tc>
      </w:tr>
      <w:tr w:rsidR="0021631F" w14:paraId="6357D091" w14:textId="77777777">
        <w:trPr>
          <w:trHeight w:val="624"/>
        </w:trPr>
        <w:tc>
          <w:tcPr>
            <w:tcW w:w="1844" w:type="dxa"/>
          </w:tcPr>
          <w:p w14:paraId="10141FC0" w14:textId="77777777" w:rsidR="004D4A1B" w:rsidRDefault="004A5E97">
            <w:pPr>
              <w:pStyle w:val="TableParagraph"/>
              <w:spacing w:before="90" w:line="235" w:lineRule="auto"/>
              <w:ind w:left="254" w:right="186" w:hanging="144"/>
              <w:rPr>
                <w:rFonts w:ascii="Calibri"/>
                <w:b/>
                <w:sz w:val="16"/>
              </w:rPr>
            </w:pPr>
            <w:r>
              <w:rPr>
                <w:rFonts w:ascii="Calibri"/>
                <w:b/>
                <w:sz w:val="16"/>
              </w:rPr>
              <w:t>If employed, please</w:t>
            </w:r>
            <w:r>
              <w:rPr>
                <w:rFonts w:ascii="Calibri"/>
                <w:b/>
                <w:spacing w:val="40"/>
                <w:sz w:val="16"/>
              </w:rPr>
              <w:t xml:space="preserve"> </w:t>
            </w:r>
            <w:r>
              <w:rPr>
                <w:rFonts w:ascii="Calibri"/>
                <w:b/>
                <w:sz w:val="16"/>
              </w:rPr>
              <w:t>state</w:t>
            </w:r>
            <w:r>
              <w:rPr>
                <w:rFonts w:ascii="Calibri"/>
                <w:b/>
                <w:spacing w:val="-10"/>
                <w:sz w:val="16"/>
              </w:rPr>
              <w:t xml:space="preserve"> </w:t>
            </w:r>
            <w:r>
              <w:rPr>
                <w:rFonts w:ascii="Calibri"/>
                <w:b/>
                <w:sz w:val="16"/>
              </w:rPr>
              <w:t>monthly</w:t>
            </w:r>
            <w:r>
              <w:rPr>
                <w:rFonts w:ascii="Calibri"/>
                <w:b/>
                <w:spacing w:val="-9"/>
                <w:sz w:val="16"/>
              </w:rPr>
              <w:t xml:space="preserve"> </w:t>
            </w:r>
            <w:r>
              <w:rPr>
                <w:rFonts w:ascii="Calibri"/>
                <w:b/>
                <w:sz w:val="16"/>
              </w:rPr>
              <w:t>salary:</w:t>
            </w:r>
          </w:p>
        </w:tc>
        <w:tc>
          <w:tcPr>
            <w:tcW w:w="418" w:type="dxa"/>
          </w:tcPr>
          <w:p w14:paraId="6F12C151" w14:textId="77777777" w:rsidR="004D4A1B" w:rsidRDefault="004D4A1B">
            <w:pPr>
              <w:pStyle w:val="TableParagraph"/>
              <w:rPr>
                <w:rFonts w:ascii="Times New Roman"/>
                <w:sz w:val="18"/>
              </w:rPr>
            </w:pPr>
          </w:p>
        </w:tc>
        <w:tc>
          <w:tcPr>
            <w:tcW w:w="110" w:type="dxa"/>
          </w:tcPr>
          <w:p w14:paraId="3D8F45F3" w14:textId="77777777" w:rsidR="004D4A1B" w:rsidRDefault="004D4A1B">
            <w:pPr>
              <w:pStyle w:val="TableParagraph"/>
              <w:rPr>
                <w:rFonts w:ascii="Times New Roman"/>
                <w:sz w:val="18"/>
              </w:rPr>
            </w:pPr>
          </w:p>
        </w:tc>
        <w:tc>
          <w:tcPr>
            <w:tcW w:w="1541" w:type="dxa"/>
          </w:tcPr>
          <w:p w14:paraId="3C7B4921" w14:textId="77777777" w:rsidR="004D4A1B" w:rsidRDefault="004A5E97">
            <w:pPr>
              <w:pStyle w:val="TableParagraph"/>
              <w:spacing w:before="77"/>
              <w:ind w:left="172"/>
              <w:rPr>
                <w:rFonts w:ascii="Calibri"/>
                <w:sz w:val="16"/>
              </w:rPr>
            </w:pPr>
            <w:r>
              <w:rPr>
                <w:rFonts w:ascii="Calibri"/>
                <w:noProof/>
                <w:sz w:val="16"/>
              </w:rPr>
              <mc:AlternateContent>
                <mc:Choice Requires="wpg">
                  <w:drawing>
                    <wp:anchor distT="0" distB="0" distL="0" distR="0" simplePos="0" relativeHeight="251635200" behindDoc="1" locked="0" layoutInCell="1" allowOverlap="1" wp14:anchorId="6DB81D91" wp14:editId="4B533B69">
                      <wp:simplePos x="0" y="0"/>
                      <wp:positionH relativeFrom="column">
                        <wp:posOffset>-80772</wp:posOffset>
                      </wp:positionH>
                      <wp:positionV relativeFrom="paragraph">
                        <wp:posOffset>31333</wp:posOffset>
                      </wp:positionV>
                      <wp:extent cx="134620" cy="289560"/>
                      <wp:effectExtent l="0" t="0" r="0" b="0"/>
                      <wp:wrapNone/>
                      <wp:docPr id="39" name="Group 39"/>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0" name="Graphic 40"/>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9" o:spid="_x0000_s1054" style="width:10.6pt;height:22.8pt;margin-top:2.45pt;margin-left:-6.35pt;mso-wrap-distance-left:0;mso-wrap-distance-right:0;position:absolute;z-index:-251631616" coordsize="134620,289560">
                      <v:shape id="Graphic 40" o:spid="_x0000_s1055"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noProof/>
                <w:sz w:val="16"/>
              </w:rPr>
              <mc:AlternateContent>
                <mc:Choice Requires="wpg">
                  <w:drawing>
                    <wp:anchor distT="0" distB="0" distL="0" distR="0" simplePos="0" relativeHeight="251636224" behindDoc="1" locked="0" layoutInCell="1" allowOverlap="1" wp14:anchorId="531B0F2C" wp14:editId="5021F7A1">
                      <wp:simplePos x="0" y="0"/>
                      <wp:positionH relativeFrom="column">
                        <wp:posOffset>840105</wp:posOffset>
                      </wp:positionH>
                      <wp:positionV relativeFrom="paragraph">
                        <wp:posOffset>31333</wp:posOffset>
                      </wp:positionV>
                      <wp:extent cx="134620" cy="289560"/>
                      <wp:effectExtent l="0" t="0" r="0" b="0"/>
                      <wp:wrapNone/>
                      <wp:docPr id="41" name="Group 41"/>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2" name="Graphic 42"/>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1" o:spid="_x0000_s1056" style="width:10.6pt;height:22.8pt;margin-top:2.45pt;margin-left:66.15pt;mso-wrap-distance-left:0;mso-wrap-distance-right:0;position:absolute;z-index:-251629568" coordsize="134620,289560">
                      <v:shape id="Graphic 42" o:spid="_x0000_s1057"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sz w:val="16"/>
              </w:rPr>
              <w:t>Below</w:t>
            </w:r>
            <w:r>
              <w:rPr>
                <w:rFonts w:ascii="Calibri"/>
                <w:spacing w:val="-5"/>
                <w:sz w:val="16"/>
              </w:rPr>
              <w:t xml:space="preserve"> </w:t>
            </w:r>
            <w:r>
              <w:rPr>
                <w:rFonts w:ascii="Calibri"/>
                <w:spacing w:val="-2"/>
                <w:sz w:val="16"/>
              </w:rPr>
              <w:t>$1000</w:t>
            </w:r>
          </w:p>
          <w:p w14:paraId="60B14643" w14:textId="77777777" w:rsidR="004D4A1B" w:rsidRDefault="004A5E97">
            <w:pPr>
              <w:pStyle w:val="TableParagraph"/>
              <w:spacing w:before="50"/>
              <w:ind w:left="201"/>
              <w:rPr>
                <w:rFonts w:ascii="Calibri"/>
                <w:sz w:val="16"/>
              </w:rPr>
            </w:pPr>
            <w:r>
              <w:rPr>
                <w:rFonts w:ascii="Calibri"/>
                <w:sz w:val="16"/>
              </w:rPr>
              <w:t>$3000</w:t>
            </w:r>
            <w:r>
              <w:rPr>
                <w:rFonts w:ascii="Calibri"/>
                <w:spacing w:val="-4"/>
                <w:sz w:val="16"/>
              </w:rPr>
              <w:t xml:space="preserve"> </w:t>
            </w:r>
            <w:r>
              <w:rPr>
                <w:rFonts w:ascii="Calibri"/>
                <w:sz w:val="16"/>
              </w:rPr>
              <w:t>-</w:t>
            </w:r>
            <w:r>
              <w:rPr>
                <w:rFonts w:ascii="Calibri"/>
                <w:spacing w:val="-6"/>
                <w:sz w:val="16"/>
              </w:rPr>
              <w:t xml:space="preserve"> </w:t>
            </w:r>
            <w:r>
              <w:rPr>
                <w:rFonts w:ascii="Calibri"/>
                <w:spacing w:val="-4"/>
                <w:sz w:val="16"/>
              </w:rPr>
              <w:t>$3500</w:t>
            </w:r>
          </w:p>
        </w:tc>
        <w:tc>
          <w:tcPr>
            <w:tcW w:w="1567" w:type="dxa"/>
          </w:tcPr>
          <w:p w14:paraId="0BE158ED" w14:textId="77777777" w:rsidR="004D4A1B" w:rsidRDefault="004A5E97">
            <w:pPr>
              <w:pStyle w:val="TableParagraph"/>
              <w:spacing w:before="77"/>
              <w:ind w:left="110"/>
              <w:rPr>
                <w:rFonts w:ascii="Calibri"/>
                <w:sz w:val="16"/>
              </w:rPr>
            </w:pPr>
            <w:r>
              <w:rPr>
                <w:rFonts w:ascii="Calibri"/>
                <w:noProof/>
                <w:sz w:val="16"/>
              </w:rPr>
              <mc:AlternateContent>
                <mc:Choice Requires="wpg">
                  <w:drawing>
                    <wp:anchor distT="0" distB="0" distL="0" distR="0" simplePos="0" relativeHeight="251637248" behindDoc="1" locked="0" layoutInCell="1" allowOverlap="1" wp14:anchorId="4225C3DD" wp14:editId="3DD7D019">
                      <wp:simplePos x="0" y="0"/>
                      <wp:positionH relativeFrom="column">
                        <wp:posOffset>852453</wp:posOffset>
                      </wp:positionH>
                      <wp:positionV relativeFrom="paragraph">
                        <wp:posOffset>31333</wp:posOffset>
                      </wp:positionV>
                      <wp:extent cx="134620" cy="134620"/>
                      <wp:effectExtent l="0" t="0" r="0" b="0"/>
                      <wp:wrapNone/>
                      <wp:docPr id="43" name="Group 4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4" name="Graphic 44"/>
                              <wps:cNvSpPr/>
                              <wps:spPr>
                                <a:xfrm>
                                  <a:off x="4572" y="4572"/>
                                  <a:ext cx="125730" cy="125095"/>
                                </a:xfrm>
                                <a:custGeom>
                                  <a:avLst/>
                                  <a:gdLst/>
                                  <a:ahLst/>
                                  <a:cxnLst/>
                                  <a:rect l="l" t="t" r="r" b="b"/>
                                  <a:pathLst>
                                    <a:path w="125730" h="125095">
                                      <a:moveTo>
                                        <a:pt x="0" y="124967"/>
                                      </a:moveTo>
                                      <a:lnTo>
                                        <a:pt x="125272" y="124967"/>
                                      </a:lnTo>
                                      <a:lnTo>
                                        <a:pt x="125272"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3" o:spid="_x0000_s1058" style="width:10.6pt;height:10.6pt;margin-top:2.45pt;margin-left:67.1pt;mso-wrap-distance-left:0;mso-wrap-distance-right:0;position:absolute;z-index:-251627520" coordsize="134620,134620">
                      <v:shape id="Graphic 44" o:spid="_x0000_s1059" style="width:125730;height:125095;left:4572;mso-wrap-style:square;position:absolute;top:4572;v-text-anchor:top;visibility:visible" coordsize="125730,125095" path="m,124967l125272,124967l125272,,,,,124967xe" filled="f" strokeweight="0.72pt">
                        <v:path arrowok="t"/>
                      </v:shape>
                    </v:group>
                  </w:pict>
                </mc:Fallback>
              </mc:AlternateContent>
            </w:r>
            <w:r>
              <w:rPr>
                <w:rFonts w:ascii="Calibri"/>
                <w:sz w:val="16"/>
              </w:rPr>
              <w:t>$1000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$1499</w:t>
            </w:r>
          </w:p>
          <w:p w14:paraId="5F1D34BE" w14:textId="77777777" w:rsidR="004D4A1B" w:rsidRDefault="004A5E97">
            <w:pPr>
              <w:pStyle w:val="TableParagraph"/>
              <w:spacing w:before="50"/>
              <w:ind w:left="106"/>
              <w:rPr>
                <w:rFonts w:ascii="Calibri"/>
                <w:sz w:val="16"/>
              </w:rPr>
            </w:pPr>
            <w:r>
              <w:rPr>
                <w:rFonts w:ascii="Calibri"/>
                <w:sz w:val="16"/>
              </w:rPr>
              <w:t>$3500</w:t>
            </w:r>
            <w:r>
              <w:rPr>
                <w:rFonts w:ascii="Calibri"/>
                <w:spacing w:val="-5"/>
                <w:sz w:val="16"/>
              </w:rPr>
              <w:t xml:space="preserve"> </w:t>
            </w:r>
            <w:r>
              <w:rPr>
                <w:rFonts w:ascii="Calibri"/>
                <w:sz w:val="16"/>
              </w:rPr>
              <w:t>and</w:t>
            </w:r>
            <w:r>
              <w:rPr>
                <w:rFonts w:ascii="Calibri"/>
                <w:spacing w:val="-7"/>
                <w:sz w:val="16"/>
              </w:rPr>
              <w:t xml:space="preserve"> </w:t>
            </w:r>
            <w:r>
              <w:rPr>
                <w:rFonts w:ascii="Calibri"/>
                <w:spacing w:val="-2"/>
                <w:sz w:val="16"/>
              </w:rPr>
              <w:t>above</w:t>
            </w:r>
          </w:p>
        </w:tc>
        <w:tc>
          <w:tcPr>
            <w:tcW w:w="1177" w:type="dxa"/>
          </w:tcPr>
          <w:p w14:paraId="7E7D4326" w14:textId="77777777" w:rsidR="004D4A1B" w:rsidRDefault="004A5E97">
            <w:pPr>
              <w:pStyle w:val="TableParagraph"/>
              <w:spacing w:before="77"/>
              <w:ind w:left="104"/>
              <w:rPr>
                <w:rFonts w:ascii="Calibri"/>
                <w:sz w:val="16"/>
              </w:rPr>
            </w:pPr>
            <w:r>
              <w:rPr>
                <w:rFonts w:ascii="Calibri"/>
                <w:sz w:val="16"/>
              </w:rPr>
              <w:t>$1500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$2000</w:t>
            </w:r>
          </w:p>
        </w:tc>
        <w:tc>
          <w:tcPr>
            <w:tcW w:w="150" w:type="dxa"/>
          </w:tcPr>
          <w:p w14:paraId="2685F8C0" w14:textId="77777777" w:rsidR="004D4A1B" w:rsidRDefault="004D4A1B">
            <w:pPr>
              <w:pStyle w:val="TableParagraph"/>
              <w:rPr>
                <w:rFonts w:ascii="Times New Roman"/>
                <w:sz w:val="18"/>
              </w:rPr>
            </w:pPr>
          </w:p>
        </w:tc>
        <w:tc>
          <w:tcPr>
            <w:tcW w:w="1401" w:type="dxa"/>
            <w:tcBorders>
              <w:top w:val="single" w:sz="6" w:space="0" w:color="000000"/>
            </w:tcBorders>
          </w:tcPr>
          <w:p w14:paraId="7CA49F9C" w14:textId="77777777" w:rsidR="004D4A1B" w:rsidRDefault="004A5E97">
            <w:pPr>
              <w:pStyle w:val="TableParagraph"/>
              <w:spacing w:before="77"/>
              <w:ind w:left="338"/>
              <w:rPr>
                <w:rFonts w:ascii="Calibri"/>
                <w:sz w:val="16"/>
              </w:rPr>
            </w:pPr>
            <w:r>
              <w:rPr>
                <w:rFonts w:ascii="Calibri"/>
                <w:noProof/>
                <w:sz w:val="16"/>
              </w:rPr>
              <mc:AlternateContent>
                <mc:Choice Requires="wpg">
                  <w:drawing>
                    <wp:anchor distT="0" distB="0" distL="0" distR="0" simplePos="0" relativeHeight="251638272" behindDoc="1" locked="0" layoutInCell="1" allowOverlap="1" wp14:anchorId="1B572E9E" wp14:editId="7AA42D93">
                      <wp:simplePos x="0" y="0"/>
                      <wp:positionH relativeFrom="column">
                        <wp:posOffset>4572</wp:posOffset>
                      </wp:positionH>
                      <wp:positionV relativeFrom="paragraph">
                        <wp:posOffset>31333</wp:posOffset>
                      </wp:positionV>
                      <wp:extent cx="134620" cy="134620"/>
                      <wp:effectExtent l="0" t="0" r="0" b="0"/>
                      <wp:wrapNone/>
                      <wp:docPr id="45" name="Group 4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6" name="Graphic 46"/>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5" o:spid="_x0000_s1060" style="width:10.6pt;height:10.6pt;margin-top:2.45pt;margin-left:0.35pt;mso-wrap-distance-left:0;mso-wrap-distance-right:0;position:absolute;z-index:-251625472" coordsize="134620,134620">
                      <v:shape id="Graphic 46" o:spid="_x0000_s1061"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$2500</w:t>
            </w:r>
          </w:p>
        </w:tc>
        <w:tc>
          <w:tcPr>
            <w:tcW w:w="1990" w:type="dxa"/>
            <w:tcBorders>
              <w:top w:val="single" w:sz="6" w:space="0" w:color="000000"/>
            </w:tcBorders>
          </w:tcPr>
          <w:p w14:paraId="528C16E9" w14:textId="77777777" w:rsidR="004D4A1B" w:rsidRDefault="004A5E97">
            <w:pPr>
              <w:pStyle w:val="TableParagraph"/>
              <w:spacing w:before="77"/>
              <w:ind w:left="541"/>
              <w:rPr>
                <w:rFonts w:ascii="Calibri"/>
                <w:sz w:val="16"/>
              </w:rPr>
            </w:pPr>
            <w:r>
              <w:rPr>
                <w:rFonts w:ascii="Calibri"/>
                <w:noProof/>
                <w:sz w:val="16"/>
              </w:rPr>
              <mc:AlternateContent>
                <mc:Choice Requires="wpg">
                  <w:drawing>
                    <wp:anchor distT="0" distB="0" distL="0" distR="0" simplePos="0" relativeHeight="251639296" behindDoc="1" locked="0" layoutInCell="1" allowOverlap="1" wp14:anchorId="077559DD" wp14:editId="3C0537B2">
                      <wp:simplePos x="0" y="0"/>
                      <wp:positionH relativeFrom="column">
                        <wp:posOffset>132587</wp:posOffset>
                      </wp:positionH>
                      <wp:positionV relativeFrom="paragraph">
                        <wp:posOffset>31333</wp:posOffset>
                      </wp:positionV>
                      <wp:extent cx="134620" cy="134620"/>
                      <wp:effectExtent l="0" t="0" r="0" b="0"/>
                      <wp:wrapNone/>
                      <wp:docPr id="47" name="Group 4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8" name="Graphic 48"/>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7" o:spid="_x0000_s1062" style="width:10.6pt;height:10.6pt;margin-top:2.45pt;margin-left:10.45pt;mso-wrap-distance-left:0;mso-wrap-distance-right:0;position:absolute;z-index:-251623424" coordsize="134620,134620">
                      <v:shape id="Graphic 48" o:spid="_x0000_s1063"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$2500</w:t>
            </w:r>
            <w:r>
              <w:rPr>
                <w:rFonts w:ascii="Calibri"/>
                <w:spacing w:val="-3"/>
                <w:sz w:val="16"/>
              </w:rPr>
              <w:t xml:space="preserve"> </w:t>
            </w:r>
            <w:r>
              <w:rPr>
                <w:rFonts w:ascii="Calibri"/>
                <w:sz w:val="16"/>
              </w:rPr>
              <w:t>-</w:t>
            </w:r>
            <w:r>
              <w:rPr>
                <w:rFonts w:ascii="Calibri"/>
                <w:spacing w:val="-4"/>
                <w:sz w:val="16"/>
              </w:rPr>
              <w:t xml:space="preserve"> </w:t>
            </w:r>
            <w:r>
              <w:rPr>
                <w:rFonts w:ascii="Calibri"/>
                <w:spacing w:val="-2"/>
                <w:sz w:val="16"/>
              </w:rPr>
              <w:t>$3000</w:t>
            </w:r>
          </w:p>
        </w:tc>
      </w:tr>
      <w:tr w:rsidR="0021631F" w14:paraId="681D78FF" w14:textId="77777777">
        <w:trPr>
          <w:trHeight w:val="3961"/>
        </w:trPr>
        <w:tc>
          <w:tcPr>
            <w:tcW w:w="10198" w:type="dxa"/>
            <w:gridSpan w:val="9"/>
          </w:tcPr>
          <w:p w14:paraId="3AE94868" w14:textId="77777777" w:rsidR="004D4A1B" w:rsidRDefault="004A5E97">
            <w:pPr>
              <w:pStyle w:val="TableParagraph"/>
              <w:spacing w:before="110"/>
              <w:ind w:left="110"/>
            </w:pPr>
            <w:r>
              <w:rPr>
                <w:rFonts w:ascii="Arial"/>
                <w:b/>
                <w:color w:val="000000"/>
                <w:highlight w:val="yellow"/>
              </w:rPr>
              <w:t>Note:</w:t>
            </w:r>
            <w:r>
              <w:rPr>
                <w:rFonts w:ascii="Arial"/>
                <w:b/>
                <w:color w:val="000000"/>
                <w:spacing w:val="-29"/>
                <w:highlight w:val="yellow"/>
              </w:rPr>
              <w:t xml:space="preserve"> </w:t>
            </w:r>
            <w:r>
              <w:rPr>
                <w:color w:val="000000"/>
                <w:highlight w:val="yellow"/>
              </w:rPr>
              <w:t>Required</w:t>
            </w:r>
            <w:r>
              <w:rPr>
                <w:color w:val="000000"/>
                <w:spacing w:val="-7"/>
                <w:highlight w:val="yellow"/>
              </w:rPr>
              <w:t xml:space="preserve"> </w:t>
            </w:r>
            <w:r>
              <w:rPr>
                <w:color w:val="000000"/>
                <w:highlight w:val="yellow"/>
              </w:rPr>
              <w:t>for</w:t>
            </w:r>
            <w:r>
              <w:rPr>
                <w:color w:val="000000"/>
                <w:spacing w:val="-9"/>
                <w:highlight w:val="yellow"/>
              </w:rPr>
              <w:t xml:space="preserve"> </w:t>
            </w:r>
            <w:r>
              <w:rPr>
                <w:color w:val="000000"/>
                <w:highlight w:val="yellow"/>
              </w:rPr>
              <w:t>SSG</w:t>
            </w:r>
            <w:r>
              <w:rPr>
                <w:color w:val="000000"/>
                <w:spacing w:val="-6"/>
                <w:highlight w:val="yellow"/>
              </w:rPr>
              <w:t xml:space="preserve"> </w:t>
            </w:r>
            <w:r>
              <w:rPr>
                <w:color w:val="000000"/>
                <w:highlight w:val="yellow"/>
              </w:rPr>
              <w:t>funding</w:t>
            </w:r>
            <w:r>
              <w:rPr>
                <w:color w:val="000000"/>
                <w:spacing w:val="-4"/>
                <w:highlight w:val="yellow"/>
              </w:rPr>
              <w:t xml:space="preserve"> </w:t>
            </w:r>
            <w:r>
              <w:rPr>
                <w:color w:val="000000"/>
                <w:spacing w:val="-2"/>
                <w:highlight w:val="yellow"/>
              </w:rPr>
              <w:t>requirement</w:t>
            </w:r>
          </w:p>
          <w:p w14:paraId="228B8FAE" w14:textId="77777777" w:rsidR="004D4A1B" w:rsidRDefault="004D4A1B">
            <w:pPr>
              <w:pStyle w:val="TableParagraph"/>
              <w:spacing w:before="92"/>
              <w:rPr>
                <w:rFonts w:ascii="Calibri"/>
                <w:b/>
              </w:rPr>
            </w:pPr>
          </w:p>
          <w:p w14:paraId="5F13CE24" w14:textId="77777777" w:rsidR="004D4A1B" w:rsidRDefault="004A5E97">
            <w:pPr>
              <w:pStyle w:val="TableParagraph"/>
              <w:ind w:left="220"/>
              <w:rPr>
                <w:rFonts w:ascii="Arial"/>
                <w:b/>
                <w:sz w:val="20"/>
              </w:rPr>
            </w:pPr>
            <w:r>
              <w:rPr>
                <w:rFonts w:ascii="Arial"/>
                <w:b/>
                <w:noProof/>
                <w:sz w:val="20"/>
              </w:rPr>
              <mc:AlternateContent>
                <mc:Choice Requires="wpg">
                  <w:drawing>
                    <wp:anchor distT="0" distB="0" distL="0" distR="0" simplePos="0" relativeHeight="251640320" behindDoc="1" locked="0" layoutInCell="1" allowOverlap="1" wp14:anchorId="2F367B49" wp14:editId="58246E45">
                      <wp:simplePos x="0" y="0"/>
                      <wp:positionH relativeFrom="column">
                        <wp:posOffset>70103</wp:posOffset>
                      </wp:positionH>
                      <wp:positionV relativeFrom="paragraph">
                        <wp:posOffset>-24131</wp:posOffset>
                      </wp:positionV>
                      <wp:extent cx="6407150" cy="195580"/>
                      <wp:effectExtent l="0" t="0" r="0" b="0"/>
                      <wp:wrapNone/>
                      <wp:docPr id="49" name="Group 49"/>
                      <wp:cNvGraphicFramePr/>
                      <a:graphic xmlns:a="http://schemas.openxmlformats.org/drawingml/2006/main">
                        <a:graphicData uri="http://schemas.microsoft.com/office/word/2010/wordprocessingGroup">
                          <wpg:wgp>
                            <wpg:cNvGrpSpPr/>
                            <wpg:grpSpPr>
                              <a:xfrm>
                                <a:off x="0" y="0"/>
                                <a:ext cx="6407150" cy="195580"/>
                                <a:chOff x="0" y="0"/>
                                <a:chExt cx="6407150" cy="195580"/>
                              </a:xfrm>
                            </wpg:grpSpPr>
                            <wps:wsp>
                              <wps:cNvPr id="50" name="Graphic 50"/>
                              <wps:cNvSpPr/>
                              <wps:spPr>
                                <a:xfrm>
                                  <a:off x="6095" y="6095"/>
                                  <a:ext cx="6400800" cy="180340"/>
                                </a:xfrm>
                                <a:custGeom>
                                  <a:avLst/>
                                  <a:gdLst/>
                                  <a:ahLst/>
                                  <a:cxnLst/>
                                  <a:rect l="l" t="t" r="r" b="b"/>
                                  <a:pathLst>
                                    <a:path w="6400800" h="180340">
                                      <a:moveTo>
                                        <a:pt x="6400546" y="0"/>
                                      </a:moveTo>
                                      <a:lnTo>
                                        <a:pt x="0" y="0"/>
                                      </a:lnTo>
                                      <a:lnTo>
                                        <a:pt x="0" y="179832"/>
                                      </a:lnTo>
                                      <a:lnTo>
                                        <a:pt x="6400546" y="179832"/>
                                      </a:lnTo>
                                      <a:lnTo>
                                        <a:pt x="6400546" y="0"/>
                                      </a:lnTo>
                                      <a:close/>
                                    </a:path>
                                  </a:pathLst>
                                </a:custGeom>
                                <a:solidFill>
                                  <a:srgbClr val="00AF50"/>
                                </a:solidFill>
                              </wps:spPr>
                              <wps:bodyPr wrap="square" lIns="0" tIns="0" rIns="0" bIns="0" rtlCol="0">
                                <a:prstTxWarp prst="textNoShape">
                                  <a:avLst/>
                                </a:prstTxWarp>
                              </wps:bodyPr>
                            </wps:wsp>
                            <wps:wsp>
                              <wps:cNvPr id="51" name="Graphic 51"/>
                              <wps:cNvSpPr/>
                              <wps:spPr>
                                <a:xfrm>
                                  <a:off x="0" y="12"/>
                                  <a:ext cx="6407150" cy="195580"/>
                                </a:xfrm>
                                <a:custGeom>
                                  <a:avLst/>
                                  <a:gdLst/>
                                  <a:ahLst/>
                                  <a:cxnLst/>
                                  <a:rect l="l" t="t" r="r" b="b"/>
                                  <a:pathLst>
                                    <a:path w="6407150" h="195580">
                                      <a:moveTo>
                                        <a:pt x="6406642" y="0"/>
                                      </a:moveTo>
                                      <a:lnTo>
                                        <a:pt x="6096" y="0"/>
                                      </a:lnTo>
                                      <a:lnTo>
                                        <a:pt x="0" y="0"/>
                                      </a:lnTo>
                                      <a:lnTo>
                                        <a:pt x="0" y="6083"/>
                                      </a:lnTo>
                                      <a:lnTo>
                                        <a:pt x="0" y="188963"/>
                                      </a:lnTo>
                                      <a:lnTo>
                                        <a:pt x="0" y="195059"/>
                                      </a:lnTo>
                                      <a:lnTo>
                                        <a:pt x="6096" y="195059"/>
                                      </a:lnTo>
                                      <a:lnTo>
                                        <a:pt x="6406642" y="195059"/>
                                      </a:lnTo>
                                      <a:lnTo>
                                        <a:pt x="6406642" y="188963"/>
                                      </a:lnTo>
                                      <a:lnTo>
                                        <a:pt x="6096" y="188963"/>
                                      </a:lnTo>
                                      <a:lnTo>
                                        <a:pt x="6096" y="6083"/>
                                      </a:lnTo>
                                      <a:lnTo>
                                        <a:pt x="6406642" y="6083"/>
                                      </a:lnTo>
                                      <a:lnTo>
                                        <a:pt x="64066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49" o:spid="_x0000_s1064" style="width:504.5pt;height:15.4pt;margin-top:-1.9pt;margin-left:5.5pt;mso-wrap-distance-left:0;mso-wrap-distance-right:0;position:absolute;z-index:-251621376" coordsize="64071,1955">
                      <v:shape id="Graphic 50" o:spid="_x0000_s1065" style="width:64008;height:1804;left:60;mso-wrap-style:square;position:absolute;top:60;v-text-anchor:top;visibility:visible" coordsize="6400800,180340" path="m6400546,l,,,179832l6400546,179832l6400546,xe" fillcolor="#00af50" stroked="f">
                        <v:path arrowok="t"/>
                      </v:shape>
                      <v:shape id="Graphic 51" o:spid="_x0000_s1066" style="width:64071;height:1955;mso-wrap-style:square;position:absolute;v-text-anchor:top;visibility:visible" coordsize="6407150,195580" path="m6406642,l6096,,,,,6083,,188963l,195059l6096,195059l6406642,195059l6406642,188963l6096,188963l6096,6083l6406642,6083l6406642,xe" fillcolor="black" stroked="f">
                        <v:path arrowok="t"/>
                      </v:shape>
                    </v:group>
                  </w:pict>
                </mc:Fallback>
              </mc:AlternateContent>
            </w:r>
            <w:r>
              <w:rPr>
                <w:rFonts w:ascii="Arial"/>
                <w:b/>
                <w:color w:val="FFFFFF"/>
                <w:spacing w:val="-2"/>
                <w:sz w:val="20"/>
              </w:rPr>
              <w:t>PART</w:t>
            </w:r>
            <w:r>
              <w:rPr>
                <w:rFonts w:ascii="Arial"/>
                <w:b/>
                <w:color w:val="FFFFFF"/>
                <w:spacing w:val="9"/>
                <w:sz w:val="20"/>
              </w:rPr>
              <w:t xml:space="preserve"> </w:t>
            </w:r>
            <w:r>
              <w:rPr>
                <w:rFonts w:ascii="Arial"/>
                <w:b/>
                <w:color w:val="FFFFFF"/>
                <w:spacing w:val="-2"/>
                <w:sz w:val="20"/>
              </w:rPr>
              <w:t>C:</w:t>
            </w:r>
            <w:r>
              <w:rPr>
                <w:rFonts w:ascii="Arial"/>
                <w:b/>
                <w:color w:val="FFFFFF"/>
                <w:spacing w:val="8"/>
                <w:sz w:val="20"/>
              </w:rPr>
              <w:t xml:space="preserve"> </w:t>
            </w:r>
            <w:r>
              <w:rPr>
                <w:rFonts w:ascii="Arial"/>
                <w:b/>
                <w:color w:val="FFFFFF"/>
                <w:spacing w:val="-2"/>
                <w:sz w:val="20"/>
              </w:rPr>
              <w:t>ACADEMIC/PROFESSIONAL</w:t>
            </w:r>
            <w:r>
              <w:rPr>
                <w:rFonts w:ascii="Arial"/>
                <w:b/>
                <w:color w:val="FFFFFF"/>
                <w:spacing w:val="4"/>
                <w:sz w:val="20"/>
              </w:rPr>
              <w:t xml:space="preserve"> </w:t>
            </w:r>
            <w:r>
              <w:rPr>
                <w:rFonts w:ascii="Arial"/>
                <w:b/>
                <w:color w:val="FFFFFF"/>
                <w:spacing w:val="-2"/>
                <w:sz w:val="20"/>
              </w:rPr>
              <w:t>QUALIFICATION/WORK</w:t>
            </w:r>
            <w:r>
              <w:rPr>
                <w:rFonts w:ascii="Arial"/>
                <w:b/>
                <w:color w:val="FFFFFF"/>
                <w:spacing w:val="1"/>
                <w:sz w:val="20"/>
              </w:rPr>
              <w:t xml:space="preserve"> </w:t>
            </w:r>
            <w:r>
              <w:rPr>
                <w:rFonts w:ascii="Arial"/>
                <w:b/>
                <w:color w:val="FFFFFF"/>
                <w:spacing w:val="-2"/>
                <w:sz w:val="20"/>
              </w:rPr>
              <w:t>EXPERIENCE</w:t>
            </w:r>
          </w:p>
          <w:p w14:paraId="15D8234E" w14:textId="77777777" w:rsidR="004D4A1B" w:rsidRDefault="004A5E97">
            <w:pPr>
              <w:pStyle w:val="TableParagraph"/>
              <w:spacing w:before="197"/>
              <w:ind w:left="110"/>
              <w:rPr>
                <w:rFonts w:ascii="Arial"/>
                <w:b/>
                <w:sz w:val="18"/>
              </w:rPr>
            </w:pPr>
            <w:r>
              <w:rPr>
                <w:rFonts w:ascii="Arial"/>
                <w:b/>
                <w:sz w:val="18"/>
              </w:rPr>
              <w:t>Academic</w:t>
            </w:r>
            <w:r>
              <w:rPr>
                <w:rFonts w:ascii="Arial"/>
                <w:b/>
                <w:spacing w:val="-6"/>
                <w:sz w:val="18"/>
              </w:rPr>
              <w:t xml:space="preserve"> </w:t>
            </w:r>
            <w:r>
              <w:rPr>
                <w:rFonts w:ascii="Arial"/>
                <w:b/>
                <w:spacing w:val="-2"/>
                <w:sz w:val="18"/>
              </w:rPr>
              <w:t>Qualification:</w:t>
            </w:r>
          </w:p>
          <w:p w14:paraId="1FCF3437" w14:textId="77777777" w:rsidR="004D4A1B" w:rsidRDefault="004D4A1B">
            <w:pPr>
              <w:pStyle w:val="TableParagraph"/>
              <w:spacing w:before="5"/>
              <w:rPr>
                <w:rFonts w:ascii="Calibri"/>
                <w:b/>
                <w:sz w:val="18"/>
              </w:rPr>
            </w:pPr>
          </w:p>
          <w:p w14:paraId="6B12E364" w14:textId="77777777" w:rsidR="004D4A1B" w:rsidRDefault="004A5E97">
            <w:pPr>
              <w:pStyle w:val="TableParagraph"/>
              <w:tabs>
                <w:tab w:val="left" w:pos="1862"/>
                <w:tab w:val="left" w:pos="3294"/>
                <w:tab w:val="left" w:pos="4552"/>
                <w:tab w:val="left" w:pos="6088"/>
                <w:tab w:val="left" w:pos="10115"/>
              </w:tabs>
              <w:ind w:left="393"/>
              <w:rPr>
                <w:sz w:val="18"/>
              </w:rPr>
            </w:pPr>
            <w:r>
              <w:rPr>
                <w:noProof/>
                <w:sz w:val="18"/>
              </w:rPr>
              <mc:AlternateContent>
                <mc:Choice Requires="wpg">
                  <w:drawing>
                    <wp:anchor distT="0" distB="0" distL="0" distR="0" simplePos="0" relativeHeight="251641344" behindDoc="1" locked="0" layoutInCell="1" allowOverlap="1" wp14:anchorId="08A7233D" wp14:editId="0EFF8A4B">
                      <wp:simplePos x="0" y="0"/>
                      <wp:positionH relativeFrom="column">
                        <wp:posOffset>77723</wp:posOffset>
                      </wp:positionH>
                      <wp:positionV relativeFrom="paragraph">
                        <wp:posOffset>-4039</wp:posOffset>
                      </wp:positionV>
                      <wp:extent cx="125095" cy="125095"/>
                      <wp:effectExtent l="0" t="0" r="0" b="0"/>
                      <wp:wrapNone/>
                      <wp:docPr id="52" name="Group 5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3" name="Graphic 53"/>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52" o:spid="_x0000_s1067" style="width:9.85pt;height:9.85pt;margin-top:-0.3pt;margin-left:6.1pt;mso-wrap-distance-left:0;mso-wrap-distance-right:0;position:absolute;z-index:-251619328" coordsize="125095,125095">
                      <v:shape id="Graphic 53" o:spid="_x0000_s1068"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18"/>
              </w:rPr>
              <mc:AlternateContent>
                <mc:Choice Requires="wpg">
                  <w:drawing>
                    <wp:anchor distT="0" distB="0" distL="0" distR="0" simplePos="0" relativeHeight="251642368" behindDoc="1" locked="0" layoutInCell="1" allowOverlap="1" wp14:anchorId="7C691C62" wp14:editId="6772E432">
                      <wp:simplePos x="0" y="0"/>
                      <wp:positionH relativeFrom="column">
                        <wp:posOffset>1010742</wp:posOffset>
                      </wp:positionH>
                      <wp:positionV relativeFrom="paragraph">
                        <wp:posOffset>-4039</wp:posOffset>
                      </wp:positionV>
                      <wp:extent cx="125095" cy="125095"/>
                      <wp:effectExtent l="0" t="0" r="0" b="0"/>
                      <wp:wrapNone/>
                      <wp:docPr id="54" name="Group 5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5" name="Graphic 5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4" o:spid="_x0000_s1069" style="width:9.85pt;height:9.85pt;margin-top:-0.3pt;margin-left:79.6pt;mso-wrap-distance-left:0;mso-wrap-distance-right:0;position:absolute;z-index:-251617280" coordsize="125095,125095">
                      <v:shape id="Graphic 55" o:spid="_x0000_s107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643392" behindDoc="1" locked="0" layoutInCell="1" allowOverlap="1" wp14:anchorId="3DA93119" wp14:editId="1ECD6B3E">
                      <wp:simplePos x="0" y="0"/>
                      <wp:positionH relativeFrom="column">
                        <wp:posOffset>1919300</wp:posOffset>
                      </wp:positionH>
                      <wp:positionV relativeFrom="paragraph">
                        <wp:posOffset>-4039</wp:posOffset>
                      </wp:positionV>
                      <wp:extent cx="125730" cy="125095"/>
                      <wp:effectExtent l="0" t="0" r="0" b="0"/>
                      <wp:wrapNone/>
                      <wp:docPr id="56" name="Group 5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57" name="Graphic 5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6" o:spid="_x0000_s1071" style="width:9.9pt;height:9.85pt;margin-top:-0.3pt;margin-left:151.15pt;mso-wrap-distance-left:0;mso-wrap-distance-right:0;position:absolute;z-index:-251615232" coordsize="125730,125095">
                      <v:shape id="Graphic 57" o:spid="_x0000_s107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644416" behindDoc="1" locked="0" layoutInCell="1" allowOverlap="1" wp14:anchorId="4997F739" wp14:editId="65F42D68">
                      <wp:simplePos x="0" y="0"/>
                      <wp:positionH relativeFrom="column">
                        <wp:posOffset>2715463</wp:posOffset>
                      </wp:positionH>
                      <wp:positionV relativeFrom="paragraph">
                        <wp:posOffset>-4039</wp:posOffset>
                      </wp:positionV>
                      <wp:extent cx="125095" cy="125095"/>
                      <wp:effectExtent l="0" t="0" r="0" b="0"/>
                      <wp:wrapNone/>
                      <wp:docPr id="58" name="Group 5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9" name="Graphic 5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8" o:spid="_x0000_s1073" style="width:9.85pt;height:9.85pt;margin-top:-0.3pt;margin-left:213.8pt;mso-wrap-distance-left:0;mso-wrap-distance-right:0;position:absolute;z-index:-251613184" coordsize="125095,125095">
                      <v:shape id="Graphic 59" o:spid="_x0000_s107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645440" behindDoc="1" locked="0" layoutInCell="1" allowOverlap="1" wp14:anchorId="637ED79B" wp14:editId="14223392">
                      <wp:simplePos x="0" y="0"/>
                      <wp:positionH relativeFrom="column">
                        <wp:posOffset>3666693</wp:posOffset>
                      </wp:positionH>
                      <wp:positionV relativeFrom="paragraph">
                        <wp:posOffset>-4039</wp:posOffset>
                      </wp:positionV>
                      <wp:extent cx="125095" cy="125095"/>
                      <wp:effectExtent l="0" t="0" r="0" b="0"/>
                      <wp:wrapNone/>
                      <wp:docPr id="60" name="Group 6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1" name="Graphic 6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0" o:spid="_x0000_s1075" style="width:9.85pt;height:9.85pt;margin-top:-0.3pt;margin-left:288.7pt;mso-wrap-distance-left:0;mso-wrap-distance-right:0;position:absolute;z-index:-251611136" coordsize="125095,125095">
                      <v:shape id="Graphic 61" o:spid="_x0000_s107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654656" behindDoc="1" locked="0" layoutInCell="1" allowOverlap="1" wp14:anchorId="7F212ED8" wp14:editId="370F0742">
                      <wp:simplePos x="0" y="0"/>
                      <wp:positionH relativeFrom="column">
                        <wp:posOffset>4685106</wp:posOffset>
                      </wp:positionH>
                      <wp:positionV relativeFrom="paragraph">
                        <wp:posOffset>508278</wp:posOffset>
                      </wp:positionV>
                      <wp:extent cx="125095" cy="125095"/>
                      <wp:effectExtent l="0" t="0" r="0" b="0"/>
                      <wp:wrapNone/>
                      <wp:docPr id="62" name="Group 6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3" name="Graphic 63"/>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2" o:spid="_x0000_s1077" style="width:9.85pt;height:9.85pt;margin-top:40pt;margin-left:368.9pt;mso-wrap-distance-left:0;mso-wrap-distance-right:0;position:absolute;z-index:-251592704" coordsize="125095,125095">
                      <v:shape id="Graphic 63" o:spid="_x0000_s1078"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655680" behindDoc="1" locked="0" layoutInCell="1" allowOverlap="1" wp14:anchorId="5696534E" wp14:editId="6006B97E">
                      <wp:simplePos x="0" y="0"/>
                      <wp:positionH relativeFrom="column">
                        <wp:posOffset>5432120</wp:posOffset>
                      </wp:positionH>
                      <wp:positionV relativeFrom="paragraph">
                        <wp:posOffset>508278</wp:posOffset>
                      </wp:positionV>
                      <wp:extent cx="125730" cy="125095"/>
                      <wp:effectExtent l="0" t="0" r="0" b="0"/>
                      <wp:wrapNone/>
                      <wp:docPr id="64" name="Group 6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65" name="Graphic 6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4" o:spid="_x0000_s1079" style="width:9.9pt;height:9.85pt;margin-top:40pt;margin-left:427.75pt;mso-wrap-distance-left:0;mso-wrap-distance-right:0;position:absolute;z-index:-251590656" coordsize="125730,125095">
                      <v:shape id="Graphic 65" o:spid="_x0000_s108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656704" behindDoc="1" locked="0" layoutInCell="1" allowOverlap="1" wp14:anchorId="7D06EEA9" wp14:editId="0DFECC13">
                      <wp:simplePos x="0" y="0"/>
                      <wp:positionH relativeFrom="column">
                        <wp:posOffset>6078677</wp:posOffset>
                      </wp:positionH>
                      <wp:positionV relativeFrom="paragraph">
                        <wp:posOffset>508278</wp:posOffset>
                      </wp:positionV>
                      <wp:extent cx="125095" cy="125095"/>
                      <wp:effectExtent l="0" t="0" r="0" b="0"/>
                      <wp:wrapNone/>
                      <wp:docPr id="66" name="Group 6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7" name="Graphic 6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6" o:spid="_x0000_s1081" style="width:9.85pt;height:9.85pt;margin-top:40pt;margin-left:478.65pt;mso-wrap-distance-left:0;mso-wrap-distance-right:0;position:absolute;z-index:-251588608" coordsize="125095,125095">
                      <v:shape id="Graphic 67" o:spid="_x0000_s1082" style="width:116205;height:116205;left:4572;mso-wrap-style:square;position:absolute;top:4572;v-text-anchor:top;visibility:visible" coordsize="116205,116205" path="m,115824l115824,115824l115824,,,,,115824xe" filled="f" strokeweight="0.72pt">
                        <v:path arrowok="t"/>
                      </v:shape>
                    </v:group>
                  </w:pict>
                </mc:Fallback>
              </mc:AlternateContent>
            </w:r>
            <w:r>
              <w:rPr>
                <w:sz w:val="18"/>
              </w:rPr>
              <w:t>‘N’</w:t>
            </w:r>
            <w:r>
              <w:rPr>
                <w:spacing w:val="-4"/>
                <w:sz w:val="18"/>
              </w:rPr>
              <w:t xml:space="preserve"> </w:t>
            </w:r>
            <w:r>
              <w:rPr>
                <w:spacing w:val="-2"/>
                <w:sz w:val="18"/>
              </w:rPr>
              <w:t>Level</w:t>
            </w:r>
            <w:r>
              <w:rPr>
                <w:sz w:val="18"/>
              </w:rPr>
              <w:tab/>
              <w:t xml:space="preserve">‘O’ </w:t>
            </w:r>
            <w:r>
              <w:rPr>
                <w:spacing w:val="-4"/>
                <w:sz w:val="18"/>
              </w:rPr>
              <w:t>Level</w:t>
            </w:r>
            <w:r>
              <w:rPr>
                <w:sz w:val="18"/>
              </w:rPr>
              <w:tab/>
            </w:r>
            <w:r>
              <w:rPr>
                <w:spacing w:val="-4"/>
                <w:sz w:val="18"/>
              </w:rPr>
              <w:t>WPLN</w:t>
            </w:r>
            <w:r>
              <w:rPr>
                <w:sz w:val="18"/>
              </w:rPr>
              <w:tab/>
            </w:r>
            <w:r>
              <w:rPr>
                <w:spacing w:val="-2"/>
                <w:sz w:val="18"/>
              </w:rPr>
              <w:t>Diploma</w:t>
            </w:r>
            <w:r>
              <w:rPr>
                <w:sz w:val="18"/>
              </w:rPr>
              <w:tab/>
              <w:t xml:space="preserve">Degree (or) </w:t>
            </w:r>
            <w:r>
              <w:rPr>
                <w:sz w:val="18"/>
                <w:u w:val="single"/>
              </w:rPr>
              <w:tab/>
            </w:r>
          </w:p>
          <w:p w14:paraId="4EAA631F" w14:textId="77777777" w:rsidR="004D4A1B" w:rsidRDefault="004A5E97">
            <w:pPr>
              <w:pStyle w:val="TableParagraph"/>
              <w:spacing w:before="168"/>
              <w:ind w:left="110"/>
              <w:rPr>
                <w:rFonts w:ascii="Arial"/>
                <w:b/>
                <w:sz w:val="18"/>
              </w:rPr>
            </w:pPr>
            <w:r>
              <w:rPr>
                <w:rFonts w:ascii="Arial"/>
                <w:b/>
                <w:sz w:val="18"/>
              </w:rPr>
              <w:t>Professional</w:t>
            </w:r>
            <w:r>
              <w:rPr>
                <w:rFonts w:ascii="Arial"/>
                <w:b/>
                <w:spacing w:val="-9"/>
                <w:sz w:val="18"/>
              </w:rPr>
              <w:t xml:space="preserve"> </w:t>
            </w:r>
            <w:r>
              <w:rPr>
                <w:rFonts w:ascii="Arial"/>
                <w:b/>
                <w:spacing w:val="-2"/>
                <w:sz w:val="18"/>
              </w:rPr>
              <w:t>Qualification:</w:t>
            </w:r>
          </w:p>
          <w:p w14:paraId="79A97666" w14:textId="77777777" w:rsidR="004D4A1B" w:rsidRDefault="004A5E97">
            <w:pPr>
              <w:pStyle w:val="TableParagraph"/>
              <w:tabs>
                <w:tab w:val="left" w:pos="1171"/>
                <w:tab w:val="left" w:pos="2093"/>
                <w:tab w:val="left" w:pos="3246"/>
                <w:tab w:val="left" w:pos="4245"/>
                <w:tab w:val="left" w:pos="5128"/>
                <w:tab w:val="left" w:pos="5959"/>
                <w:tab w:val="left" w:pos="6612"/>
                <w:tab w:val="left" w:pos="7596"/>
                <w:tab w:val="left" w:pos="8773"/>
                <w:tab w:val="left" w:pos="9791"/>
              </w:tabs>
              <w:spacing w:before="207"/>
              <w:ind w:left="340"/>
              <w:rPr>
                <w:sz w:val="20"/>
              </w:rPr>
            </w:pPr>
            <w:r>
              <w:rPr>
                <w:noProof/>
                <w:sz w:val="20"/>
              </w:rPr>
              <mc:AlternateContent>
                <mc:Choice Requires="wpg">
                  <w:drawing>
                    <wp:anchor distT="0" distB="0" distL="0" distR="0" simplePos="0" relativeHeight="251646464" behindDoc="1" locked="0" layoutInCell="1" allowOverlap="1" wp14:anchorId="02E79FFD" wp14:editId="0AF17166">
                      <wp:simplePos x="0" y="0"/>
                      <wp:positionH relativeFrom="column">
                        <wp:posOffset>77723</wp:posOffset>
                      </wp:positionH>
                      <wp:positionV relativeFrom="paragraph">
                        <wp:posOffset>139317</wp:posOffset>
                      </wp:positionV>
                      <wp:extent cx="125095" cy="125095"/>
                      <wp:effectExtent l="0" t="0" r="0" b="0"/>
                      <wp:wrapNone/>
                      <wp:docPr id="68" name="Group 6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9" name="Graphic 69"/>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68" o:spid="_x0000_s1083" style="width:9.85pt;height:9.85pt;margin-top:10.95pt;margin-left:6.1pt;mso-wrap-distance-left:0;mso-wrap-distance-right:0;position:absolute;z-index:-251609088" coordsize="125095,125095">
                      <v:shape id="Graphic 69" o:spid="_x0000_s1084"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20"/>
              </w:rPr>
              <mc:AlternateContent>
                <mc:Choice Requires="wpg">
                  <w:drawing>
                    <wp:anchor distT="0" distB="0" distL="0" distR="0" simplePos="0" relativeHeight="251647488" behindDoc="1" locked="0" layoutInCell="1" allowOverlap="1" wp14:anchorId="6B980A48" wp14:editId="42CF4DC7">
                      <wp:simplePos x="0" y="0"/>
                      <wp:positionH relativeFrom="column">
                        <wp:posOffset>605332</wp:posOffset>
                      </wp:positionH>
                      <wp:positionV relativeFrom="paragraph">
                        <wp:posOffset>139317</wp:posOffset>
                      </wp:positionV>
                      <wp:extent cx="125095" cy="125095"/>
                      <wp:effectExtent l="0" t="0" r="0" b="0"/>
                      <wp:wrapNone/>
                      <wp:docPr id="70" name="Group 7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1" name="Graphic 7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0" o:spid="_x0000_s1085" style="width:9.85pt;height:9.85pt;margin-top:10.95pt;margin-left:47.65pt;mso-wrap-distance-left:0;mso-wrap-distance-right:0;position:absolute;z-index:-251607040" coordsize="125095,125095">
                      <v:shape id="Graphic 71" o:spid="_x0000_s108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648512" behindDoc="1" locked="0" layoutInCell="1" allowOverlap="1" wp14:anchorId="25E7AFEC" wp14:editId="4454C867">
                      <wp:simplePos x="0" y="0"/>
                      <wp:positionH relativeFrom="column">
                        <wp:posOffset>1153998</wp:posOffset>
                      </wp:positionH>
                      <wp:positionV relativeFrom="paragraph">
                        <wp:posOffset>139317</wp:posOffset>
                      </wp:positionV>
                      <wp:extent cx="125730" cy="125095"/>
                      <wp:effectExtent l="0" t="0" r="0" b="0"/>
                      <wp:wrapNone/>
                      <wp:docPr id="72" name="Group 7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3" name="Graphic 7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2" o:spid="_x0000_s1087" style="width:9.9pt;height:9.85pt;margin-top:10.95pt;margin-left:90.85pt;mso-wrap-distance-left:0;mso-wrap-distance-right:0;position:absolute;z-index:-251604992" coordsize="125730,125095">
                      <v:shape id="Graphic 73" o:spid="_x0000_s1088"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649536" behindDoc="1" locked="0" layoutInCell="1" allowOverlap="1" wp14:anchorId="0398DED4" wp14:editId="1AA92277">
                      <wp:simplePos x="0" y="0"/>
                      <wp:positionH relativeFrom="column">
                        <wp:posOffset>1885772</wp:posOffset>
                      </wp:positionH>
                      <wp:positionV relativeFrom="paragraph">
                        <wp:posOffset>139317</wp:posOffset>
                      </wp:positionV>
                      <wp:extent cx="125730" cy="125095"/>
                      <wp:effectExtent l="0" t="0" r="0" b="0"/>
                      <wp:wrapNone/>
                      <wp:docPr id="74" name="Group 7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5" name="Graphic 7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4" o:spid="_x0000_s1089" style="width:9.9pt;height:9.85pt;margin-top:10.95pt;margin-left:148.5pt;mso-wrap-distance-left:0;mso-wrap-distance-right:0;position:absolute;z-index:-251602944" coordsize="125730,125095">
                      <v:shape id="Graphic 75" o:spid="_x0000_s109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650560" behindDoc="1" locked="0" layoutInCell="1" allowOverlap="1" wp14:anchorId="659BF297" wp14:editId="2AB67003">
                      <wp:simplePos x="0" y="0"/>
                      <wp:positionH relativeFrom="column">
                        <wp:posOffset>2520137</wp:posOffset>
                      </wp:positionH>
                      <wp:positionV relativeFrom="paragraph">
                        <wp:posOffset>139317</wp:posOffset>
                      </wp:positionV>
                      <wp:extent cx="125095" cy="125095"/>
                      <wp:effectExtent l="0" t="0" r="0" b="0"/>
                      <wp:wrapNone/>
                      <wp:docPr id="76" name="Group 7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7" name="Graphic 7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6" o:spid="_x0000_s1091" style="width:9.85pt;height:9.85pt;margin-top:10.95pt;margin-left:198.45pt;mso-wrap-distance-left:0;mso-wrap-distance-right:0;position:absolute;z-index:-251600896" coordsize="125095,125095">
                      <v:shape id="Graphic 77" o:spid="_x0000_s1092"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651584" behindDoc="1" locked="0" layoutInCell="1" allowOverlap="1" wp14:anchorId="33F3DECF" wp14:editId="2DB77C20">
                      <wp:simplePos x="0" y="0"/>
                      <wp:positionH relativeFrom="column">
                        <wp:posOffset>3117799</wp:posOffset>
                      </wp:positionH>
                      <wp:positionV relativeFrom="paragraph">
                        <wp:posOffset>139317</wp:posOffset>
                      </wp:positionV>
                      <wp:extent cx="125095" cy="125095"/>
                      <wp:effectExtent l="0" t="0" r="0" b="0"/>
                      <wp:wrapNone/>
                      <wp:docPr id="78" name="Group 7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9" name="Graphic 7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8" o:spid="_x0000_s1093" style="width:9.85pt;height:9.85pt;margin-top:10.95pt;margin-left:245.5pt;mso-wrap-distance-left:0;mso-wrap-distance-right:0;position:absolute;z-index:-251598848" coordsize="125095,125095">
                      <v:shape id="Graphic 79" o:spid="_x0000_s109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652608" behindDoc="1" locked="0" layoutInCell="1" allowOverlap="1" wp14:anchorId="732191B1" wp14:editId="69DF2ABC">
                      <wp:simplePos x="0" y="0"/>
                      <wp:positionH relativeFrom="column">
                        <wp:posOffset>3608781</wp:posOffset>
                      </wp:positionH>
                      <wp:positionV relativeFrom="paragraph">
                        <wp:posOffset>139317</wp:posOffset>
                      </wp:positionV>
                      <wp:extent cx="125095" cy="125095"/>
                      <wp:effectExtent l="0" t="0" r="0" b="0"/>
                      <wp:wrapNone/>
                      <wp:docPr id="80" name="Group 8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1" name="Graphic 8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0" o:spid="_x0000_s1095" style="width:9.85pt;height:9.85pt;margin-top:10.95pt;margin-left:284.15pt;mso-wrap-distance-left:0;mso-wrap-distance-right:0;position:absolute;z-index:-251596800" coordsize="125095,125095">
                      <v:shape id="Graphic 81" o:spid="_x0000_s109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653632" behindDoc="1" locked="0" layoutInCell="1" allowOverlap="1" wp14:anchorId="31775CD1" wp14:editId="4B3094B1">
                      <wp:simplePos x="0" y="0"/>
                      <wp:positionH relativeFrom="column">
                        <wp:posOffset>4023309</wp:posOffset>
                      </wp:positionH>
                      <wp:positionV relativeFrom="paragraph">
                        <wp:posOffset>139317</wp:posOffset>
                      </wp:positionV>
                      <wp:extent cx="125730" cy="125095"/>
                      <wp:effectExtent l="0" t="0" r="0" b="0"/>
                      <wp:wrapNone/>
                      <wp:docPr id="82" name="Group 8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3" name="Graphic 8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2" o:spid="_x0000_s1097" style="width:9.9pt;height:9.85pt;margin-top:10.95pt;margin-left:316.8pt;mso-wrap-distance-left:0;mso-wrap-distance-right:0;position:absolute;z-index:-251594752" coordsize="125730,125095">
                      <v:shape id="Graphic 83" o:spid="_x0000_s1098"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4"/>
                <w:sz w:val="20"/>
              </w:rPr>
              <w:t>BCSS</w:t>
            </w:r>
            <w:r>
              <w:rPr>
                <w:sz w:val="20"/>
              </w:rPr>
              <w:tab/>
            </w:r>
            <w:r>
              <w:rPr>
                <w:spacing w:val="-4"/>
                <w:sz w:val="20"/>
              </w:rPr>
              <w:t>LSSC</w:t>
            </w:r>
            <w:r>
              <w:rPr>
                <w:sz w:val="20"/>
              </w:rPr>
              <w:tab/>
            </w:r>
            <w:r>
              <w:rPr>
                <w:spacing w:val="-2"/>
                <w:sz w:val="20"/>
              </w:rPr>
              <w:t>OPISCS</w:t>
            </w:r>
            <w:r>
              <w:rPr>
                <w:sz w:val="20"/>
              </w:rPr>
              <w:tab/>
            </w:r>
            <w:r>
              <w:rPr>
                <w:spacing w:val="-4"/>
                <w:sz w:val="20"/>
              </w:rPr>
              <w:t>SSSC</w:t>
            </w:r>
            <w:r>
              <w:rPr>
                <w:sz w:val="20"/>
              </w:rPr>
              <w:tab/>
            </w:r>
            <w:r>
              <w:rPr>
                <w:spacing w:val="-4"/>
                <w:sz w:val="20"/>
              </w:rPr>
              <w:t>CSSA</w:t>
            </w:r>
            <w:r>
              <w:rPr>
                <w:sz w:val="20"/>
              </w:rPr>
              <w:tab/>
            </w:r>
            <w:r>
              <w:rPr>
                <w:spacing w:val="-5"/>
                <w:sz w:val="20"/>
              </w:rPr>
              <w:t>ECO</w:t>
            </w:r>
            <w:r>
              <w:rPr>
                <w:sz w:val="20"/>
              </w:rPr>
              <w:tab/>
            </w:r>
            <w:r>
              <w:rPr>
                <w:spacing w:val="-5"/>
                <w:sz w:val="20"/>
              </w:rPr>
              <w:t>RM</w:t>
            </w:r>
            <w:r>
              <w:rPr>
                <w:sz w:val="20"/>
              </w:rPr>
              <w:tab/>
              <w:t>Level</w:t>
            </w:r>
            <w:r>
              <w:rPr>
                <w:spacing w:val="-9"/>
                <w:sz w:val="20"/>
              </w:rPr>
              <w:t xml:space="preserve"> </w:t>
            </w:r>
            <w:r>
              <w:rPr>
                <w:spacing w:val="-10"/>
                <w:sz w:val="20"/>
              </w:rPr>
              <w:t>4</w:t>
            </w:r>
            <w:r>
              <w:rPr>
                <w:sz w:val="20"/>
              </w:rPr>
              <w:tab/>
            </w:r>
            <w:r>
              <w:rPr>
                <w:spacing w:val="-2"/>
                <w:sz w:val="20"/>
              </w:rPr>
              <w:t>Formwork</w:t>
            </w:r>
            <w:r>
              <w:rPr>
                <w:sz w:val="20"/>
              </w:rPr>
              <w:tab/>
            </w:r>
            <w:r>
              <w:rPr>
                <w:spacing w:val="-2"/>
                <w:sz w:val="20"/>
              </w:rPr>
              <w:t>WAH(S)</w:t>
            </w:r>
            <w:r>
              <w:rPr>
                <w:sz w:val="20"/>
              </w:rPr>
              <w:tab/>
            </w:r>
            <w:r>
              <w:rPr>
                <w:spacing w:val="-5"/>
                <w:sz w:val="20"/>
              </w:rPr>
              <w:t>RS</w:t>
            </w:r>
          </w:p>
          <w:p w14:paraId="75301499" w14:textId="77777777" w:rsidR="004D4A1B" w:rsidRDefault="004D4A1B">
            <w:pPr>
              <w:pStyle w:val="TableParagraph"/>
              <w:spacing w:before="125"/>
              <w:rPr>
                <w:rFonts w:ascii="Calibri"/>
                <w:b/>
                <w:sz w:val="20"/>
              </w:rPr>
            </w:pPr>
          </w:p>
          <w:p w14:paraId="50932100" w14:textId="77777777" w:rsidR="004D4A1B" w:rsidRDefault="004A5E97">
            <w:pPr>
              <w:pStyle w:val="TableParagraph"/>
              <w:tabs>
                <w:tab w:val="left" w:pos="3905"/>
              </w:tabs>
              <w:ind w:left="110"/>
              <w:rPr>
                <w:sz w:val="18"/>
              </w:rPr>
            </w:pPr>
            <w:r>
              <w:rPr>
                <w:rFonts w:ascii="Arial"/>
                <w:b/>
                <w:sz w:val="18"/>
              </w:rPr>
              <w:t xml:space="preserve">(or) </w:t>
            </w:r>
            <w:r>
              <w:rPr>
                <w:sz w:val="18"/>
              </w:rPr>
              <w:t xml:space="preserve">Others </w:t>
            </w:r>
            <w:r>
              <w:rPr>
                <w:sz w:val="18"/>
                <w:u w:val="single"/>
              </w:rPr>
              <w:tab/>
            </w:r>
          </w:p>
          <w:p w14:paraId="3765DABC" w14:textId="77777777" w:rsidR="004D4A1B" w:rsidRDefault="004A5E97">
            <w:pPr>
              <w:pStyle w:val="TableParagraph"/>
              <w:tabs>
                <w:tab w:val="left" w:pos="3826"/>
                <w:tab w:val="left" w:pos="8503"/>
              </w:tabs>
              <w:spacing w:before="206"/>
              <w:ind w:left="110"/>
              <w:rPr>
                <w:sz w:val="18"/>
              </w:rPr>
            </w:pPr>
            <w:r>
              <w:rPr>
                <w:sz w:val="18"/>
              </w:rPr>
              <w:t>Work Experience: I</w:t>
            </w:r>
            <w:r>
              <w:rPr>
                <w:spacing w:val="-1"/>
                <w:sz w:val="18"/>
              </w:rPr>
              <w:t xml:space="preserve"> </w:t>
            </w:r>
            <w:r>
              <w:rPr>
                <w:sz w:val="18"/>
              </w:rPr>
              <w:t xml:space="preserve">have </w:t>
            </w:r>
            <w:r>
              <w:rPr>
                <w:sz w:val="18"/>
                <w:u w:val="single"/>
              </w:rPr>
              <w:tab/>
            </w:r>
            <w:r>
              <w:rPr>
                <w:sz w:val="18"/>
              </w:rPr>
              <w:t>years</w:t>
            </w:r>
            <w:r>
              <w:rPr>
                <w:spacing w:val="-3"/>
                <w:sz w:val="18"/>
              </w:rPr>
              <w:t xml:space="preserve"> </w:t>
            </w:r>
            <w:r>
              <w:rPr>
                <w:sz w:val="18"/>
              </w:rPr>
              <w:t>of</w:t>
            </w:r>
            <w:r>
              <w:rPr>
                <w:spacing w:val="-1"/>
                <w:sz w:val="18"/>
              </w:rPr>
              <w:t xml:space="preserve"> </w:t>
            </w:r>
            <w:r>
              <w:rPr>
                <w:sz w:val="18"/>
              </w:rPr>
              <w:t>experience in</w:t>
            </w:r>
            <w:r>
              <w:rPr>
                <w:spacing w:val="-3"/>
                <w:sz w:val="18"/>
              </w:rPr>
              <w:t xml:space="preserve"> </w:t>
            </w:r>
            <w:r>
              <w:rPr>
                <w:sz w:val="18"/>
              </w:rPr>
              <w:t>WSH</w:t>
            </w:r>
            <w:r>
              <w:rPr>
                <w:spacing w:val="-5"/>
                <w:sz w:val="18"/>
              </w:rPr>
              <w:t xml:space="preserve"> </w:t>
            </w:r>
            <w:r>
              <w:rPr>
                <w:sz w:val="18"/>
              </w:rPr>
              <w:t xml:space="preserve">in </w:t>
            </w:r>
            <w:r>
              <w:rPr>
                <w:sz w:val="18"/>
                <w:u w:val="single"/>
              </w:rPr>
              <w:tab/>
            </w:r>
            <w:r>
              <w:rPr>
                <w:sz w:val="18"/>
              </w:rPr>
              <w:t>Sector</w:t>
            </w:r>
            <w:r>
              <w:rPr>
                <w:spacing w:val="-8"/>
                <w:sz w:val="18"/>
              </w:rPr>
              <w:t xml:space="preserve"> </w:t>
            </w:r>
            <w:r>
              <w:rPr>
                <w:spacing w:val="-2"/>
                <w:sz w:val="18"/>
              </w:rPr>
              <w:t>(industry).</w:t>
            </w:r>
          </w:p>
          <w:p w14:paraId="5985410D" w14:textId="77777777" w:rsidR="004D4A1B" w:rsidRDefault="004A5E97">
            <w:pPr>
              <w:pStyle w:val="TableParagraph"/>
              <w:spacing w:before="163" w:line="187" w:lineRule="exact"/>
              <w:ind w:left="110"/>
              <w:rPr>
                <w:rFonts w:ascii="Arial"/>
                <w:b/>
                <w:i/>
                <w:sz w:val="18"/>
              </w:rPr>
            </w:pPr>
            <w:r>
              <w:rPr>
                <w:rFonts w:ascii="Arial"/>
                <w:b/>
                <w:i/>
                <w:sz w:val="18"/>
              </w:rPr>
              <w:t>(Participants</w:t>
            </w:r>
            <w:r>
              <w:rPr>
                <w:rFonts w:ascii="Arial"/>
                <w:b/>
                <w:i/>
                <w:spacing w:val="-7"/>
                <w:sz w:val="18"/>
              </w:rPr>
              <w:t xml:space="preserve"> </w:t>
            </w:r>
            <w:r>
              <w:rPr>
                <w:rFonts w:ascii="Arial"/>
                <w:b/>
                <w:i/>
                <w:sz w:val="18"/>
              </w:rPr>
              <w:t>shall</w:t>
            </w:r>
            <w:r>
              <w:rPr>
                <w:rFonts w:ascii="Arial"/>
                <w:b/>
                <w:i/>
                <w:spacing w:val="-6"/>
                <w:sz w:val="18"/>
              </w:rPr>
              <w:t xml:space="preserve"> </w:t>
            </w:r>
            <w:r>
              <w:rPr>
                <w:rFonts w:ascii="Arial"/>
                <w:b/>
                <w:i/>
                <w:sz w:val="18"/>
              </w:rPr>
              <w:t>provide</w:t>
            </w:r>
            <w:r>
              <w:rPr>
                <w:rFonts w:ascii="Arial"/>
                <w:b/>
                <w:i/>
                <w:spacing w:val="-7"/>
                <w:sz w:val="18"/>
              </w:rPr>
              <w:t xml:space="preserve"> </w:t>
            </w:r>
            <w:r>
              <w:rPr>
                <w:rFonts w:ascii="Arial"/>
                <w:b/>
                <w:i/>
                <w:sz w:val="18"/>
              </w:rPr>
              <w:t>copies</w:t>
            </w:r>
            <w:r>
              <w:rPr>
                <w:rFonts w:ascii="Arial"/>
                <w:b/>
                <w:i/>
                <w:spacing w:val="-6"/>
                <w:sz w:val="18"/>
              </w:rPr>
              <w:t xml:space="preserve"> </w:t>
            </w:r>
            <w:r>
              <w:rPr>
                <w:rFonts w:ascii="Arial"/>
                <w:b/>
                <w:i/>
                <w:sz w:val="18"/>
              </w:rPr>
              <w:t>of</w:t>
            </w:r>
            <w:r>
              <w:rPr>
                <w:rFonts w:ascii="Arial"/>
                <w:b/>
                <w:i/>
                <w:spacing w:val="-6"/>
                <w:sz w:val="18"/>
              </w:rPr>
              <w:t xml:space="preserve"> </w:t>
            </w:r>
            <w:r>
              <w:rPr>
                <w:rFonts w:ascii="Arial"/>
                <w:b/>
                <w:i/>
                <w:sz w:val="18"/>
              </w:rPr>
              <w:t>relevant</w:t>
            </w:r>
            <w:r>
              <w:rPr>
                <w:rFonts w:ascii="Arial"/>
                <w:b/>
                <w:i/>
                <w:spacing w:val="-5"/>
                <w:sz w:val="18"/>
              </w:rPr>
              <w:t xml:space="preserve"> </w:t>
            </w:r>
            <w:r>
              <w:rPr>
                <w:rFonts w:ascii="Arial"/>
                <w:b/>
                <w:i/>
                <w:spacing w:val="-2"/>
                <w:sz w:val="18"/>
              </w:rPr>
              <w:t>certificates/documents/NRIC)</w:t>
            </w:r>
          </w:p>
        </w:tc>
      </w:tr>
    </w:tbl>
    <w:p w14:paraId="4DB7B058" w14:textId="77777777" w:rsidR="004D4A1B" w:rsidRDefault="004D4A1B">
      <w:pPr>
        <w:pStyle w:val="BodyText"/>
        <w:rPr>
          <w:sz w:val="20"/>
        </w:rPr>
      </w:pPr>
    </w:p>
    <w:p w14:paraId="1AF4F46A" w14:textId="77777777" w:rsidR="004D4A1B" w:rsidRDefault="004D4A1B">
      <w:pPr>
        <w:pStyle w:val="BodyText"/>
        <w:spacing w:before="31"/>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5410"/>
        <w:gridCol w:w="1491"/>
        <w:gridCol w:w="3425"/>
      </w:tblGrid>
      <w:tr w:rsidR="0021631F" w14:paraId="453DBB46" w14:textId="77777777">
        <w:trPr>
          <w:trHeight w:val="249"/>
        </w:trPr>
        <w:tc>
          <w:tcPr>
            <w:tcW w:w="10326" w:type="dxa"/>
            <w:gridSpan w:val="3"/>
            <w:tcBorders>
              <w:top w:val="single" w:sz="4" w:space="0" w:color="000000"/>
              <w:left w:val="single" w:sz="4" w:space="0" w:color="000000"/>
              <w:bottom w:val="single" w:sz="4" w:space="0" w:color="000000"/>
              <w:right w:val="single" w:sz="4" w:space="0" w:color="000000"/>
            </w:tcBorders>
            <w:shd w:val="clear" w:color="auto" w:fill="00AF50"/>
          </w:tcPr>
          <w:p w14:paraId="4251552F" w14:textId="77777777" w:rsidR="004D4A1B" w:rsidRDefault="004A5E97">
            <w:pPr>
              <w:pStyle w:val="TableParagraph"/>
              <w:spacing w:before="9" w:line="220" w:lineRule="exact"/>
              <w:ind w:left="110"/>
              <w:rPr>
                <w:rFonts w:ascii="Arial"/>
                <w:b/>
                <w:sz w:val="20"/>
              </w:rPr>
            </w:pPr>
            <w:r>
              <w:rPr>
                <w:rFonts w:ascii="Arial"/>
                <w:b/>
                <w:color w:val="FFFFFF"/>
                <w:sz w:val="20"/>
              </w:rPr>
              <w:t>PART</w:t>
            </w:r>
            <w:r>
              <w:rPr>
                <w:rFonts w:ascii="Arial"/>
                <w:b/>
                <w:color w:val="FFFFFF"/>
                <w:spacing w:val="-4"/>
                <w:sz w:val="20"/>
              </w:rPr>
              <w:t xml:space="preserve"> </w:t>
            </w:r>
            <w:r>
              <w:rPr>
                <w:rFonts w:ascii="Arial"/>
                <w:b/>
                <w:color w:val="FFFFFF"/>
                <w:sz w:val="20"/>
              </w:rPr>
              <w:t>D:</w:t>
            </w:r>
            <w:r>
              <w:rPr>
                <w:rFonts w:ascii="Arial"/>
                <w:b/>
                <w:color w:val="FFFFFF"/>
                <w:spacing w:val="-9"/>
                <w:sz w:val="20"/>
              </w:rPr>
              <w:t xml:space="preserve"> </w:t>
            </w:r>
            <w:r>
              <w:rPr>
                <w:rFonts w:ascii="Arial"/>
                <w:b/>
                <w:color w:val="FFFFFF"/>
                <w:sz w:val="20"/>
              </w:rPr>
              <w:t>OTHER</w:t>
            </w:r>
            <w:r>
              <w:rPr>
                <w:rFonts w:ascii="Arial"/>
                <w:b/>
                <w:color w:val="FFFFFF"/>
                <w:spacing w:val="-6"/>
                <w:sz w:val="20"/>
              </w:rPr>
              <w:t xml:space="preserve"> </w:t>
            </w:r>
            <w:r>
              <w:rPr>
                <w:rFonts w:ascii="Arial"/>
                <w:b/>
                <w:color w:val="FFFFFF"/>
                <w:sz w:val="20"/>
              </w:rPr>
              <w:t>DETAILS</w:t>
            </w:r>
            <w:r>
              <w:rPr>
                <w:rFonts w:ascii="Arial"/>
                <w:b/>
                <w:color w:val="FFFFFF"/>
                <w:spacing w:val="-5"/>
                <w:sz w:val="20"/>
              </w:rPr>
              <w:t xml:space="preserve"> </w:t>
            </w:r>
            <w:r>
              <w:rPr>
                <w:rFonts w:ascii="Arial"/>
                <w:b/>
                <w:color w:val="FFFFFF"/>
                <w:sz w:val="20"/>
              </w:rPr>
              <w:t>(PLEASE</w:t>
            </w:r>
            <w:r>
              <w:rPr>
                <w:rFonts w:ascii="Arial"/>
                <w:b/>
                <w:color w:val="FFFFFF"/>
                <w:spacing w:val="-8"/>
                <w:sz w:val="20"/>
              </w:rPr>
              <w:t xml:space="preserve"> </w:t>
            </w:r>
            <w:r>
              <w:rPr>
                <w:rFonts w:ascii="Arial"/>
                <w:b/>
                <w:color w:val="FFFFFF"/>
                <w:sz w:val="20"/>
              </w:rPr>
              <w:t>TICK</w:t>
            </w:r>
            <w:r>
              <w:rPr>
                <w:rFonts w:ascii="Arial"/>
                <w:b/>
                <w:color w:val="FFFFFF"/>
                <w:spacing w:val="-6"/>
                <w:sz w:val="20"/>
              </w:rPr>
              <w:t xml:space="preserve"> </w:t>
            </w:r>
            <w:r>
              <w:rPr>
                <w:rFonts w:ascii="Arial"/>
                <w:b/>
                <w:color w:val="FFFFFF"/>
                <w:spacing w:val="-2"/>
                <w:sz w:val="20"/>
              </w:rPr>
              <w:t>ACCORDINGLY)</w:t>
            </w:r>
          </w:p>
        </w:tc>
      </w:tr>
      <w:tr w:rsidR="0021631F" w14:paraId="776F7235" w14:textId="77777777">
        <w:trPr>
          <w:trHeight w:val="398"/>
        </w:trPr>
        <w:tc>
          <w:tcPr>
            <w:tcW w:w="5410" w:type="dxa"/>
            <w:tcBorders>
              <w:top w:val="single" w:sz="4" w:space="0" w:color="000000"/>
            </w:tcBorders>
          </w:tcPr>
          <w:p w14:paraId="6C46460B" w14:textId="77777777" w:rsidR="004D4A1B" w:rsidRDefault="004A5E97">
            <w:pPr>
              <w:pStyle w:val="TableParagraph"/>
              <w:spacing w:before="90"/>
              <w:ind w:left="115"/>
              <w:rPr>
                <w:sz w:val="18"/>
              </w:rPr>
            </w:pPr>
            <w:r>
              <w:rPr>
                <w:sz w:val="18"/>
              </w:rPr>
              <w:t>1.</w:t>
            </w:r>
            <w:r>
              <w:rPr>
                <w:spacing w:val="-29"/>
                <w:sz w:val="18"/>
              </w:rPr>
              <w:t xml:space="preserve"> </w:t>
            </w:r>
            <w:r>
              <w:rPr>
                <w:sz w:val="18"/>
              </w:rPr>
              <w:t>Are</w:t>
            </w:r>
            <w:r>
              <w:rPr>
                <w:spacing w:val="-2"/>
                <w:sz w:val="18"/>
              </w:rPr>
              <w:t xml:space="preserve"> </w:t>
            </w:r>
            <w:r>
              <w:rPr>
                <w:sz w:val="18"/>
              </w:rPr>
              <w:t>you</w:t>
            </w:r>
            <w:r>
              <w:rPr>
                <w:spacing w:val="-5"/>
                <w:sz w:val="18"/>
              </w:rPr>
              <w:t xml:space="preserve"> </w:t>
            </w:r>
            <w:r>
              <w:rPr>
                <w:sz w:val="18"/>
              </w:rPr>
              <w:t>applying</w:t>
            </w:r>
            <w:r>
              <w:rPr>
                <w:spacing w:val="-5"/>
                <w:sz w:val="18"/>
              </w:rPr>
              <w:t xml:space="preserve"> </w:t>
            </w:r>
            <w:r>
              <w:rPr>
                <w:sz w:val="18"/>
              </w:rPr>
              <w:t>for</w:t>
            </w:r>
            <w:r>
              <w:rPr>
                <w:spacing w:val="-2"/>
                <w:sz w:val="18"/>
              </w:rPr>
              <w:t xml:space="preserve"> funding?</w:t>
            </w:r>
          </w:p>
        </w:tc>
        <w:tc>
          <w:tcPr>
            <w:tcW w:w="1491" w:type="dxa"/>
            <w:tcBorders>
              <w:top w:val="single" w:sz="4" w:space="0" w:color="000000"/>
            </w:tcBorders>
          </w:tcPr>
          <w:p w14:paraId="5EF9F720" w14:textId="77777777" w:rsidR="004D4A1B" w:rsidRDefault="004A5E97">
            <w:pPr>
              <w:pStyle w:val="TableParagraph"/>
              <w:tabs>
                <w:tab w:val="left" w:pos="744"/>
              </w:tabs>
              <w:spacing w:before="99"/>
              <w:ind w:right="81"/>
              <w:jc w:val="right"/>
              <w:rPr>
                <w:sz w:val="18"/>
              </w:rPr>
            </w:pPr>
            <w:r>
              <w:rPr>
                <w:noProof/>
                <w:sz w:val="18"/>
              </w:rPr>
              <mc:AlternateContent>
                <mc:Choice Requires="wpg">
                  <w:drawing>
                    <wp:anchor distT="0" distB="0" distL="0" distR="0" simplePos="0" relativeHeight="251657728" behindDoc="1" locked="0" layoutInCell="1" allowOverlap="1" wp14:anchorId="21C5312E" wp14:editId="24FC7440">
                      <wp:simplePos x="0" y="0"/>
                      <wp:positionH relativeFrom="column">
                        <wp:posOffset>100023</wp:posOffset>
                      </wp:positionH>
                      <wp:positionV relativeFrom="paragraph">
                        <wp:posOffset>58825</wp:posOffset>
                      </wp:positionV>
                      <wp:extent cx="125095" cy="125095"/>
                      <wp:effectExtent l="0" t="0" r="0" b="0"/>
                      <wp:wrapNone/>
                      <wp:docPr id="84" name="Group 8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5" name="Graphic 8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4" o:spid="_x0000_s1099" style="width:9.85pt;height:9.85pt;margin-top:4.65pt;margin-left:7.9pt;mso-wrap-distance-left:0;mso-wrap-distance-right:0;position:absolute;z-index:-251586560" coordsize="125095,125095">
                      <v:shape id="Graphic 85" o:spid="_x0000_s110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658752" behindDoc="1" locked="0" layoutInCell="1" allowOverlap="1" wp14:anchorId="04047A1E" wp14:editId="3ACD9396">
                      <wp:simplePos x="0" y="0"/>
                      <wp:positionH relativeFrom="column">
                        <wp:posOffset>572463</wp:posOffset>
                      </wp:positionH>
                      <wp:positionV relativeFrom="paragraph">
                        <wp:posOffset>58825</wp:posOffset>
                      </wp:positionV>
                      <wp:extent cx="125730" cy="125095"/>
                      <wp:effectExtent l="0" t="0" r="0" b="0"/>
                      <wp:wrapNone/>
                      <wp:docPr id="86" name="Group 8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7" name="Graphic 8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6" o:spid="_x0000_s1101" style="width:9.9pt;height:9.85pt;margin-top:4.65pt;margin-left:45.1pt;mso-wrap-distance-left:0;mso-wrap-distance-right:0;position:absolute;z-index:-251584512" coordsize="125730,125095">
                      <v:shape id="Graphic 87" o:spid="_x0000_s1102"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5"/>
                <w:sz w:val="18"/>
              </w:rPr>
              <w:t>Yes</w:t>
            </w:r>
            <w:r>
              <w:rPr>
                <w:sz w:val="18"/>
              </w:rPr>
              <w:tab/>
            </w:r>
            <w:r>
              <w:rPr>
                <w:spacing w:val="-5"/>
                <w:sz w:val="18"/>
              </w:rPr>
              <w:t>No</w:t>
            </w:r>
          </w:p>
        </w:tc>
        <w:tc>
          <w:tcPr>
            <w:tcW w:w="3425" w:type="dxa"/>
            <w:tcBorders>
              <w:top w:val="single" w:sz="4" w:space="0" w:color="000000"/>
            </w:tcBorders>
          </w:tcPr>
          <w:p w14:paraId="368A6C74" w14:textId="77777777" w:rsidR="004D4A1B" w:rsidRDefault="004A5E97">
            <w:pPr>
              <w:pStyle w:val="TableParagraph"/>
              <w:spacing w:before="104"/>
              <w:ind w:left="95"/>
              <w:rPr>
                <w:sz w:val="16"/>
              </w:rPr>
            </w:pPr>
            <w:r>
              <w:rPr>
                <w:noProof/>
                <w:sz w:val="16"/>
              </w:rPr>
              <mc:AlternateContent>
                <mc:Choice Requires="wpg">
                  <w:drawing>
                    <wp:anchor distT="0" distB="0" distL="0" distR="0" simplePos="0" relativeHeight="251661824" behindDoc="1" locked="0" layoutInCell="1" allowOverlap="1" wp14:anchorId="7BA3AE4A" wp14:editId="5162540D">
                      <wp:simplePos x="0" y="0"/>
                      <wp:positionH relativeFrom="column">
                        <wp:posOffset>986755</wp:posOffset>
                      </wp:positionH>
                      <wp:positionV relativeFrom="paragraph">
                        <wp:posOffset>249731</wp:posOffset>
                      </wp:positionV>
                      <wp:extent cx="1189355" cy="6350"/>
                      <wp:effectExtent l="0" t="0" r="0" b="0"/>
                      <wp:wrapNone/>
                      <wp:docPr id="88" name="Group 88"/>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89" name="Graphic 89"/>
                              <wps:cNvSpPr/>
                              <wps:spPr>
                                <a:xfrm>
                                  <a:off x="0" y="12"/>
                                  <a:ext cx="1189355" cy="6350"/>
                                </a:xfrm>
                                <a:custGeom>
                                  <a:avLst/>
                                  <a:gdLst/>
                                  <a:ahLst/>
                                  <a:cxnLst/>
                                  <a:rect l="l" t="t" r="r" b="b"/>
                                  <a:pathLst>
                                    <a:path w="1189355" h="6350">
                                      <a:moveTo>
                                        <a:pt x="1183233" y="0"/>
                                      </a:moveTo>
                                      <a:lnTo>
                                        <a:pt x="6096" y="0"/>
                                      </a:lnTo>
                                      <a:lnTo>
                                        <a:pt x="0" y="0"/>
                                      </a:lnTo>
                                      <a:lnTo>
                                        <a:pt x="0" y="6083"/>
                                      </a:lnTo>
                                      <a:lnTo>
                                        <a:pt x="6096" y="6083"/>
                                      </a:lnTo>
                                      <a:lnTo>
                                        <a:pt x="1183233" y="6083"/>
                                      </a:lnTo>
                                      <a:lnTo>
                                        <a:pt x="1183233" y="0"/>
                                      </a:lnTo>
                                      <a:close/>
                                    </a:path>
                                    <a:path w="1189355" h="6350">
                                      <a:moveTo>
                                        <a:pt x="1189342" y="0"/>
                                      </a:moveTo>
                                      <a:lnTo>
                                        <a:pt x="1183259" y="0"/>
                                      </a:lnTo>
                                      <a:lnTo>
                                        <a:pt x="1183259" y="6083"/>
                                      </a:lnTo>
                                      <a:lnTo>
                                        <a:pt x="1189342" y="6083"/>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88" o:spid="_x0000_s1103" style="width:93.65pt;height:0.5pt;margin-top:19.65pt;margin-left:77.7pt;mso-wrap-distance-left:0;mso-wrap-distance-right:0;position:absolute;z-index:-251578368" coordsize="11893,63">
                      <v:shape id="Graphic 89" o:spid="_x0000_s1104" style="width:11893;height:63;mso-wrap-style:square;position:absolute;v-text-anchor:top;visibility:visible" coordsize="1189355,6350" path="m1183233,l6096,,,,,6083l6096,6083l1183233,6083l1183233,xem1189342,l1183259,l1183259,6083l1189342,6083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21631F" w14:paraId="7060E217" w14:textId="77777777">
        <w:trPr>
          <w:trHeight w:val="422"/>
        </w:trPr>
        <w:tc>
          <w:tcPr>
            <w:tcW w:w="5410" w:type="dxa"/>
          </w:tcPr>
          <w:p w14:paraId="097D53D1" w14:textId="77777777" w:rsidR="004D4A1B" w:rsidRDefault="004A5E97">
            <w:pPr>
              <w:pStyle w:val="TableParagraph"/>
              <w:spacing w:line="200" w:lineRule="atLeast"/>
              <w:ind w:left="287" w:hanging="173"/>
              <w:rPr>
                <w:sz w:val="18"/>
              </w:rPr>
            </w:pPr>
            <w:r>
              <w:rPr>
                <w:sz w:val="18"/>
              </w:rPr>
              <w:t>2.</w:t>
            </w:r>
            <w:r>
              <w:rPr>
                <w:spacing w:val="-29"/>
                <w:sz w:val="18"/>
              </w:rPr>
              <w:t xml:space="preserve"> </w:t>
            </w:r>
            <w:r>
              <w:rPr>
                <w:sz w:val="18"/>
              </w:rPr>
              <w:t>Have you been</w:t>
            </w:r>
            <w:r>
              <w:rPr>
                <w:spacing w:val="-4"/>
                <w:sz w:val="18"/>
              </w:rPr>
              <w:t xml:space="preserve"> </w:t>
            </w:r>
            <w:r>
              <w:rPr>
                <w:sz w:val="18"/>
              </w:rPr>
              <w:t>given</w:t>
            </w:r>
            <w:r>
              <w:rPr>
                <w:spacing w:val="-4"/>
                <w:sz w:val="18"/>
              </w:rPr>
              <w:t xml:space="preserve"> </w:t>
            </w:r>
            <w:r>
              <w:rPr>
                <w:sz w:val="18"/>
              </w:rPr>
              <w:t>funding</w:t>
            </w:r>
            <w:r>
              <w:rPr>
                <w:spacing w:val="-4"/>
                <w:sz w:val="18"/>
              </w:rPr>
              <w:t xml:space="preserve"> </w:t>
            </w:r>
            <w:r>
              <w:rPr>
                <w:sz w:val="18"/>
              </w:rPr>
              <w:t>before</w:t>
            </w:r>
            <w:r>
              <w:rPr>
                <w:spacing w:val="-4"/>
                <w:sz w:val="18"/>
              </w:rPr>
              <w:t xml:space="preserve"> </w:t>
            </w:r>
            <w:r>
              <w:rPr>
                <w:sz w:val="18"/>
              </w:rPr>
              <w:t>for</w:t>
            </w:r>
            <w:r>
              <w:rPr>
                <w:spacing w:val="-7"/>
                <w:sz w:val="18"/>
              </w:rPr>
              <w:t xml:space="preserve"> </w:t>
            </w:r>
            <w:r>
              <w:rPr>
                <w:sz w:val="18"/>
              </w:rPr>
              <w:t>the</w:t>
            </w:r>
            <w:r>
              <w:rPr>
                <w:spacing w:val="-4"/>
                <w:sz w:val="18"/>
              </w:rPr>
              <w:t xml:space="preserve"> </w:t>
            </w:r>
            <w:r>
              <w:rPr>
                <w:sz w:val="18"/>
              </w:rPr>
              <w:t>course</w:t>
            </w:r>
            <w:r>
              <w:rPr>
                <w:spacing w:val="-4"/>
                <w:sz w:val="18"/>
              </w:rPr>
              <w:t xml:space="preserve"> </w:t>
            </w:r>
            <w:r>
              <w:rPr>
                <w:sz w:val="18"/>
              </w:rPr>
              <w:t>you</w:t>
            </w:r>
            <w:r>
              <w:rPr>
                <w:spacing w:val="-4"/>
                <w:sz w:val="18"/>
              </w:rPr>
              <w:t xml:space="preserve"> </w:t>
            </w:r>
            <w:r>
              <w:rPr>
                <w:sz w:val="18"/>
              </w:rPr>
              <w:t>are applying for?</w:t>
            </w:r>
          </w:p>
        </w:tc>
        <w:tc>
          <w:tcPr>
            <w:tcW w:w="1491" w:type="dxa"/>
          </w:tcPr>
          <w:p w14:paraId="28053672" w14:textId="77777777" w:rsidR="004D4A1B" w:rsidRDefault="004A5E97">
            <w:pPr>
              <w:pStyle w:val="TableParagraph"/>
              <w:tabs>
                <w:tab w:val="left" w:pos="744"/>
              </w:tabs>
              <w:spacing w:before="114"/>
              <w:ind w:right="81"/>
              <w:jc w:val="right"/>
              <w:rPr>
                <w:sz w:val="18"/>
              </w:rPr>
            </w:pPr>
            <w:r>
              <w:rPr>
                <w:noProof/>
                <w:sz w:val="18"/>
              </w:rPr>
              <mc:AlternateContent>
                <mc:Choice Requires="wpg">
                  <w:drawing>
                    <wp:anchor distT="0" distB="0" distL="0" distR="0" simplePos="0" relativeHeight="251659776" behindDoc="1" locked="0" layoutInCell="1" allowOverlap="1" wp14:anchorId="443F6AA3" wp14:editId="4FEAC8FA">
                      <wp:simplePos x="0" y="0"/>
                      <wp:positionH relativeFrom="column">
                        <wp:posOffset>100023</wp:posOffset>
                      </wp:positionH>
                      <wp:positionV relativeFrom="paragraph">
                        <wp:posOffset>68350</wp:posOffset>
                      </wp:positionV>
                      <wp:extent cx="125095" cy="125095"/>
                      <wp:effectExtent l="0" t="0" r="0" b="0"/>
                      <wp:wrapNone/>
                      <wp:docPr id="90" name="Group 9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1" name="Graphic 91"/>
                              <wps:cNvSpPr/>
                              <wps:spPr>
                                <a:xfrm>
                                  <a:off x="4572" y="4572"/>
                                  <a:ext cx="116205" cy="116205"/>
                                </a:xfrm>
                                <a:custGeom>
                                  <a:avLst/>
                                  <a:gdLst/>
                                  <a:ahLst/>
                                  <a:cxnLst/>
                                  <a:rect l="l" t="t" r="r" b="b"/>
                                  <a:pathLst>
                                    <a:path w="116205" h="116205">
                                      <a:moveTo>
                                        <a:pt x="0" y="115823"/>
                                      </a:moveTo>
                                      <a:lnTo>
                                        <a:pt x="115824" y="115823"/>
                                      </a:lnTo>
                                      <a:lnTo>
                                        <a:pt x="115824"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0" o:spid="_x0000_s1105" style="width:9.85pt;height:9.85pt;margin-top:5.4pt;margin-left:7.9pt;mso-wrap-distance-left:0;mso-wrap-distance-right:0;position:absolute;z-index:-251582464" coordsize="125095,125095">
                      <v:shape id="Graphic 91" o:spid="_x0000_s1106" style="width:116205;height:116205;left:4572;mso-wrap-style:square;position:absolute;top:4572;v-text-anchor:top;visibility:visible" coordsize="116205,116205" path="m,115823l115824,115823l115824,,,,,115823xe" filled="f" strokeweight="0.72pt">
                        <v:path arrowok="t"/>
                      </v:shape>
                    </v:group>
                  </w:pict>
                </mc:Fallback>
              </mc:AlternateContent>
            </w:r>
            <w:r>
              <w:rPr>
                <w:noProof/>
                <w:sz w:val="18"/>
              </w:rPr>
              <mc:AlternateContent>
                <mc:Choice Requires="wpg">
                  <w:drawing>
                    <wp:anchor distT="0" distB="0" distL="0" distR="0" simplePos="0" relativeHeight="251660800" behindDoc="1" locked="0" layoutInCell="1" allowOverlap="1" wp14:anchorId="7D2D0FE2" wp14:editId="44C754FA">
                      <wp:simplePos x="0" y="0"/>
                      <wp:positionH relativeFrom="column">
                        <wp:posOffset>572463</wp:posOffset>
                      </wp:positionH>
                      <wp:positionV relativeFrom="paragraph">
                        <wp:posOffset>68350</wp:posOffset>
                      </wp:positionV>
                      <wp:extent cx="125730" cy="125095"/>
                      <wp:effectExtent l="0" t="0" r="0" b="0"/>
                      <wp:wrapNone/>
                      <wp:docPr id="92" name="Group 9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3" name="Graphic 93"/>
                              <wps:cNvSpPr/>
                              <wps:spPr>
                                <a:xfrm>
                                  <a:off x="4572" y="4572"/>
                                  <a:ext cx="116205" cy="116205"/>
                                </a:xfrm>
                                <a:custGeom>
                                  <a:avLst/>
                                  <a:gdLst/>
                                  <a:ahLst/>
                                  <a:cxnLst/>
                                  <a:rect l="l" t="t" r="r" b="b"/>
                                  <a:pathLst>
                                    <a:path w="116205" h="116205">
                                      <a:moveTo>
                                        <a:pt x="0" y="115823"/>
                                      </a:moveTo>
                                      <a:lnTo>
                                        <a:pt x="116128" y="115823"/>
                                      </a:lnTo>
                                      <a:lnTo>
                                        <a:pt x="116128"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2" o:spid="_x0000_s1107" style="width:9.9pt;height:9.85pt;margin-top:5.4pt;margin-left:45.1pt;mso-wrap-distance-left:0;mso-wrap-distance-right:0;position:absolute;z-index:-251580416" coordsize="125730,125095">
                      <v:shape id="Graphic 93" o:spid="_x0000_s1108" style="width:116205;height:116205;left:4572;mso-wrap-style:square;position:absolute;top:4572;v-text-anchor:top;visibility:visible" coordsize="116205,116205" path="m,115823l116128,115823l116128,,,,,115823xe" filled="f" strokeweight="0.72pt">
                        <v:path arrowok="t"/>
                      </v:shape>
                    </v:group>
                  </w:pict>
                </mc:Fallback>
              </mc:AlternateContent>
            </w:r>
            <w:r>
              <w:rPr>
                <w:spacing w:val="-5"/>
                <w:sz w:val="18"/>
              </w:rPr>
              <w:t>Yes</w:t>
            </w:r>
            <w:r>
              <w:rPr>
                <w:sz w:val="18"/>
              </w:rPr>
              <w:tab/>
            </w:r>
            <w:r>
              <w:rPr>
                <w:spacing w:val="-5"/>
                <w:sz w:val="18"/>
              </w:rPr>
              <w:t>No</w:t>
            </w:r>
          </w:p>
        </w:tc>
        <w:tc>
          <w:tcPr>
            <w:tcW w:w="3425" w:type="dxa"/>
          </w:tcPr>
          <w:p w14:paraId="6B066BC2" w14:textId="77777777" w:rsidR="004D4A1B" w:rsidRDefault="004A5E97">
            <w:pPr>
              <w:pStyle w:val="TableParagraph"/>
              <w:spacing w:before="118"/>
              <w:ind w:left="95"/>
              <w:rPr>
                <w:sz w:val="16"/>
              </w:rPr>
            </w:pPr>
            <w:r>
              <w:rPr>
                <w:noProof/>
                <w:sz w:val="16"/>
              </w:rPr>
              <mc:AlternateContent>
                <mc:Choice Requires="wpg">
                  <w:drawing>
                    <wp:anchor distT="0" distB="0" distL="0" distR="0" simplePos="0" relativeHeight="251664896" behindDoc="1" locked="0" layoutInCell="1" allowOverlap="1" wp14:anchorId="2E13C8AC" wp14:editId="48063DC2">
                      <wp:simplePos x="0" y="0"/>
                      <wp:positionH relativeFrom="column">
                        <wp:posOffset>986755</wp:posOffset>
                      </wp:positionH>
                      <wp:positionV relativeFrom="paragraph">
                        <wp:posOffset>264971</wp:posOffset>
                      </wp:positionV>
                      <wp:extent cx="1189355" cy="6350"/>
                      <wp:effectExtent l="0" t="0" r="0" b="0"/>
                      <wp:wrapNone/>
                      <wp:docPr id="94" name="Group 94"/>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95" name="Graphic 95"/>
                              <wps:cNvSpPr/>
                              <wps:spPr>
                                <a:xfrm>
                                  <a:off x="0" y="0"/>
                                  <a:ext cx="1189355" cy="6350"/>
                                </a:xfrm>
                                <a:custGeom>
                                  <a:avLst/>
                                  <a:gdLst/>
                                  <a:ahLst/>
                                  <a:cxnLst/>
                                  <a:rect l="l" t="t" r="r" b="b"/>
                                  <a:pathLst>
                                    <a:path w="1189355" h="6350">
                                      <a:moveTo>
                                        <a:pt x="1183233" y="0"/>
                                      </a:moveTo>
                                      <a:lnTo>
                                        <a:pt x="6096" y="0"/>
                                      </a:lnTo>
                                      <a:lnTo>
                                        <a:pt x="0" y="0"/>
                                      </a:lnTo>
                                      <a:lnTo>
                                        <a:pt x="0" y="6096"/>
                                      </a:lnTo>
                                      <a:lnTo>
                                        <a:pt x="6096" y="6096"/>
                                      </a:lnTo>
                                      <a:lnTo>
                                        <a:pt x="1183233" y="6096"/>
                                      </a:lnTo>
                                      <a:lnTo>
                                        <a:pt x="1183233" y="0"/>
                                      </a:lnTo>
                                      <a:close/>
                                    </a:path>
                                    <a:path w="1189355" h="6350">
                                      <a:moveTo>
                                        <a:pt x="1189342" y="0"/>
                                      </a:moveTo>
                                      <a:lnTo>
                                        <a:pt x="1183259" y="0"/>
                                      </a:lnTo>
                                      <a:lnTo>
                                        <a:pt x="1183259" y="6096"/>
                                      </a:lnTo>
                                      <a:lnTo>
                                        <a:pt x="1189342" y="6096"/>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94" o:spid="_x0000_s1109" style="width:93.65pt;height:0.5pt;margin-top:20.85pt;margin-left:77.7pt;mso-wrap-distance-left:0;mso-wrap-distance-right:0;position:absolute;z-index:-251571200" coordsize="11893,63">
                      <v:shape id="Graphic 95" o:spid="_x0000_s1110" style="width:11893;height:63;mso-wrap-style:square;position:absolute;v-text-anchor:top;visibility:visible" coordsize="1189355,6350" path="m1183233,l6096,,,,,6096l6096,6096l1183233,6096l1183233,xem1189342,l1183259,l1183259,6096l1189342,6096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21631F" w14:paraId="5F940395" w14:textId="77777777">
        <w:trPr>
          <w:trHeight w:val="366"/>
        </w:trPr>
        <w:tc>
          <w:tcPr>
            <w:tcW w:w="5410" w:type="dxa"/>
          </w:tcPr>
          <w:p w14:paraId="4FCE8CDB" w14:textId="77777777" w:rsidR="004D4A1B" w:rsidRDefault="004A5E97">
            <w:pPr>
              <w:pStyle w:val="TableParagraph"/>
              <w:spacing w:before="91"/>
              <w:ind w:left="115"/>
              <w:rPr>
                <w:sz w:val="20"/>
              </w:rPr>
            </w:pPr>
            <w:r>
              <w:rPr>
                <w:sz w:val="18"/>
              </w:rPr>
              <w:t>3.</w:t>
            </w:r>
            <w:r>
              <w:rPr>
                <w:spacing w:val="1"/>
                <w:sz w:val="18"/>
              </w:rPr>
              <w:t xml:space="preserve"> </w:t>
            </w:r>
            <w:r>
              <w:rPr>
                <w:sz w:val="18"/>
              </w:rPr>
              <w:t>Are</w:t>
            </w:r>
            <w:r>
              <w:rPr>
                <w:spacing w:val="-5"/>
                <w:sz w:val="18"/>
              </w:rPr>
              <w:t xml:space="preserve"> </w:t>
            </w:r>
            <w:r>
              <w:rPr>
                <w:sz w:val="18"/>
              </w:rPr>
              <w:t>you</w:t>
            </w:r>
            <w:r>
              <w:rPr>
                <w:spacing w:val="-6"/>
                <w:sz w:val="18"/>
              </w:rPr>
              <w:t xml:space="preserve"> </w:t>
            </w:r>
            <w:r>
              <w:rPr>
                <w:sz w:val="18"/>
              </w:rPr>
              <w:t>applying</w:t>
            </w:r>
            <w:r>
              <w:rPr>
                <w:spacing w:val="-5"/>
                <w:sz w:val="18"/>
              </w:rPr>
              <w:t xml:space="preserve"> </w:t>
            </w:r>
            <w:r>
              <w:rPr>
                <w:sz w:val="18"/>
              </w:rPr>
              <w:t>for</w:t>
            </w:r>
            <w:r>
              <w:rPr>
                <w:spacing w:val="-1"/>
                <w:sz w:val="18"/>
              </w:rPr>
              <w:t xml:space="preserve"> </w:t>
            </w:r>
            <w:r>
              <w:rPr>
                <w:sz w:val="20"/>
              </w:rPr>
              <w:t>Skills</w:t>
            </w:r>
            <w:r>
              <w:rPr>
                <w:spacing w:val="-2"/>
                <w:sz w:val="20"/>
              </w:rPr>
              <w:t xml:space="preserve"> </w:t>
            </w:r>
            <w:r>
              <w:rPr>
                <w:sz w:val="20"/>
              </w:rPr>
              <w:t>Future</w:t>
            </w:r>
            <w:r>
              <w:rPr>
                <w:spacing w:val="-7"/>
                <w:sz w:val="20"/>
              </w:rPr>
              <w:t xml:space="preserve"> </w:t>
            </w:r>
            <w:r>
              <w:rPr>
                <w:sz w:val="20"/>
              </w:rPr>
              <w:t xml:space="preserve">- </w:t>
            </w:r>
            <w:r>
              <w:rPr>
                <w:spacing w:val="-2"/>
                <w:sz w:val="20"/>
              </w:rPr>
              <w:t>Credit</w:t>
            </w:r>
          </w:p>
        </w:tc>
        <w:tc>
          <w:tcPr>
            <w:tcW w:w="4916" w:type="dxa"/>
            <w:gridSpan w:val="2"/>
          </w:tcPr>
          <w:p w14:paraId="41FE9B2E" w14:textId="77777777" w:rsidR="004D4A1B" w:rsidRDefault="004A5E97">
            <w:pPr>
              <w:pStyle w:val="TableParagraph"/>
              <w:tabs>
                <w:tab w:val="left" w:pos="2037"/>
              </w:tabs>
              <w:spacing w:before="109"/>
              <w:ind w:left="1154"/>
              <w:rPr>
                <w:sz w:val="18"/>
              </w:rPr>
            </w:pPr>
            <w:r>
              <w:rPr>
                <w:noProof/>
                <w:sz w:val="18"/>
              </w:rPr>
              <mc:AlternateContent>
                <mc:Choice Requires="wpg">
                  <w:drawing>
                    <wp:anchor distT="0" distB="0" distL="0" distR="0" simplePos="0" relativeHeight="251662848" behindDoc="1" locked="0" layoutInCell="1" allowOverlap="1" wp14:anchorId="327C1C0F" wp14:editId="5E4D4A75">
                      <wp:simplePos x="0" y="0"/>
                      <wp:positionH relativeFrom="column">
                        <wp:posOffset>557223</wp:posOffset>
                      </wp:positionH>
                      <wp:positionV relativeFrom="paragraph">
                        <wp:posOffset>65175</wp:posOffset>
                      </wp:positionV>
                      <wp:extent cx="125730" cy="125095"/>
                      <wp:effectExtent l="0" t="0" r="0" b="0"/>
                      <wp:wrapNone/>
                      <wp:docPr id="96" name="Group 9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7" name="Graphic 9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6" o:spid="_x0000_s1111" style="width:9.9pt;height:9.85pt;margin-top:5.15pt;margin-left:43.9pt;mso-wrap-distance-left:0;mso-wrap-distance-right:0;position:absolute;z-index:-251576320" coordsize="125730,125095">
                      <v:shape id="Graphic 97" o:spid="_x0000_s111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663872" behindDoc="1" locked="0" layoutInCell="1" allowOverlap="1" wp14:anchorId="562E50A1" wp14:editId="49D8206E">
                      <wp:simplePos x="0" y="0"/>
                      <wp:positionH relativeFrom="column">
                        <wp:posOffset>1118436</wp:posOffset>
                      </wp:positionH>
                      <wp:positionV relativeFrom="paragraph">
                        <wp:posOffset>65175</wp:posOffset>
                      </wp:positionV>
                      <wp:extent cx="125095" cy="125095"/>
                      <wp:effectExtent l="0" t="0" r="0" b="0"/>
                      <wp:wrapNone/>
                      <wp:docPr id="98" name="Group 9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9" name="Graphic 9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8" o:spid="_x0000_s1113" style="width:9.85pt;height:9.85pt;margin-top:5.15pt;margin-left:88.05pt;mso-wrap-distance-left:0;mso-wrap-distance-right:0;position:absolute;z-index:-251574272" coordsize="125095,125095">
                      <v:shape id="Graphic 99" o:spid="_x0000_s1114" style="width:116205;height:116205;left:4572;mso-wrap-style:square;position:absolute;top:4572;v-text-anchor:top;visibility:visible" coordsize="116205,116205" path="m,115824l115824,115824l115824,,,,,115824xe" filled="f" strokeweight="0.72pt">
                        <v:path arrowok="t"/>
                      </v:shape>
                    </v:group>
                  </w:pict>
                </mc:Fallback>
              </mc:AlternateContent>
            </w:r>
            <w:r>
              <w:rPr>
                <w:spacing w:val="-5"/>
                <w:sz w:val="18"/>
              </w:rPr>
              <w:t>Yes</w:t>
            </w:r>
            <w:r>
              <w:rPr>
                <w:sz w:val="18"/>
              </w:rPr>
              <w:tab/>
            </w:r>
            <w:r>
              <w:rPr>
                <w:spacing w:val="-5"/>
                <w:sz w:val="18"/>
              </w:rPr>
              <w:t>No</w:t>
            </w:r>
          </w:p>
        </w:tc>
      </w:tr>
      <w:tr w:rsidR="0021631F" w14:paraId="41B2461F" w14:textId="77777777">
        <w:trPr>
          <w:trHeight w:val="506"/>
        </w:trPr>
        <w:tc>
          <w:tcPr>
            <w:tcW w:w="10326" w:type="dxa"/>
            <w:gridSpan w:val="3"/>
          </w:tcPr>
          <w:p w14:paraId="4C5A5D18" w14:textId="77777777" w:rsidR="004D4A1B" w:rsidRDefault="004A5E97">
            <w:pPr>
              <w:pStyle w:val="TableParagraph"/>
              <w:spacing w:before="26" w:line="230" w:lineRule="atLeast"/>
              <w:ind w:left="115" w:right="4387"/>
              <w:rPr>
                <w:sz w:val="20"/>
              </w:rPr>
            </w:pPr>
            <w:r>
              <w:rPr>
                <w:rFonts w:ascii="Arial"/>
                <w:b/>
                <w:sz w:val="18"/>
              </w:rPr>
              <w:t xml:space="preserve">* </w:t>
            </w:r>
            <w:r>
              <w:rPr>
                <w:rFonts w:ascii="Arial"/>
                <w:b/>
                <w:color w:val="000000"/>
                <w:sz w:val="20"/>
                <w:highlight w:val="yellow"/>
              </w:rPr>
              <w:t>Note:</w:t>
            </w:r>
            <w:r>
              <w:rPr>
                <w:rFonts w:ascii="Arial"/>
                <w:b/>
                <w:color w:val="000000"/>
                <w:spacing w:val="-5"/>
                <w:sz w:val="20"/>
                <w:highlight w:val="yellow"/>
              </w:rPr>
              <w:t xml:space="preserve"> </w:t>
            </w:r>
            <w:r>
              <w:rPr>
                <w:rFonts w:ascii="Arial"/>
                <w:b/>
                <w:color w:val="000000"/>
                <w:sz w:val="20"/>
                <w:highlight w:val="yellow"/>
              </w:rPr>
              <w:t>Skills</w:t>
            </w:r>
            <w:r>
              <w:rPr>
                <w:rFonts w:ascii="Arial"/>
                <w:b/>
                <w:color w:val="000000"/>
                <w:spacing w:val="-8"/>
                <w:sz w:val="20"/>
                <w:highlight w:val="yellow"/>
              </w:rPr>
              <w:t xml:space="preserve"> </w:t>
            </w:r>
            <w:r>
              <w:rPr>
                <w:rFonts w:ascii="Arial"/>
                <w:b/>
                <w:color w:val="000000"/>
                <w:sz w:val="20"/>
                <w:highlight w:val="yellow"/>
              </w:rPr>
              <w:t>Future</w:t>
            </w:r>
            <w:r>
              <w:rPr>
                <w:rFonts w:ascii="Arial"/>
                <w:b/>
                <w:color w:val="000000"/>
                <w:spacing w:val="-2"/>
                <w:sz w:val="20"/>
                <w:highlight w:val="yellow"/>
              </w:rPr>
              <w:t xml:space="preserve"> </w:t>
            </w:r>
            <w:r>
              <w:rPr>
                <w:rFonts w:ascii="Arial"/>
                <w:b/>
                <w:color w:val="000000"/>
                <w:sz w:val="20"/>
                <w:highlight w:val="yellow"/>
              </w:rPr>
              <w:t>Credit</w:t>
            </w:r>
            <w:r>
              <w:rPr>
                <w:rFonts w:ascii="Arial"/>
                <w:b/>
                <w:color w:val="000000"/>
                <w:spacing w:val="-2"/>
                <w:sz w:val="20"/>
                <w:highlight w:val="yellow"/>
              </w:rPr>
              <w:t xml:space="preserve"> </w:t>
            </w:r>
            <w:r>
              <w:rPr>
                <w:rFonts w:ascii="Arial"/>
                <w:b/>
                <w:color w:val="000000"/>
                <w:sz w:val="20"/>
                <w:highlight w:val="yellow"/>
              </w:rPr>
              <w:t>must</w:t>
            </w:r>
            <w:r>
              <w:rPr>
                <w:rFonts w:ascii="Arial"/>
                <w:b/>
                <w:color w:val="000000"/>
                <w:spacing w:val="-6"/>
                <w:sz w:val="20"/>
                <w:highlight w:val="yellow"/>
              </w:rPr>
              <w:t xml:space="preserve"> </w:t>
            </w:r>
            <w:r>
              <w:rPr>
                <w:rFonts w:ascii="Arial"/>
                <w:b/>
                <w:color w:val="000000"/>
                <w:sz w:val="20"/>
                <w:highlight w:val="yellow"/>
              </w:rPr>
              <w:t>be</w:t>
            </w:r>
            <w:r>
              <w:rPr>
                <w:rFonts w:ascii="Arial"/>
                <w:b/>
                <w:color w:val="000000"/>
                <w:spacing w:val="-3"/>
                <w:sz w:val="20"/>
                <w:highlight w:val="yellow"/>
              </w:rPr>
              <w:t xml:space="preserve"> </w:t>
            </w:r>
            <w:r>
              <w:rPr>
                <w:rFonts w:ascii="Arial"/>
                <w:b/>
                <w:color w:val="000000"/>
                <w:sz w:val="20"/>
                <w:highlight w:val="yellow"/>
              </w:rPr>
              <w:t>submitted 60</w:t>
            </w:r>
            <w:r>
              <w:rPr>
                <w:rFonts w:ascii="Arial"/>
                <w:b/>
                <w:color w:val="000000"/>
                <w:spacing w:val="-8"/>
                <w:sz w:val="20"/>
                <w:highlight w:val="yellow"/>
              </w:rPr>
              <w:t xml:space="preserve"> </w:t>
            </w:r>
            <w:r>
              <w:rPr>
                <w:rFonts w:ascii="Arial"/>
                <w:b/>
                <w:color w:val="000000"/>
                <w:sz w:val="20"/>
                <w:highlight w:val="yellow"/>
              </w:rPr>
              <w:t>days</w:t>
            </w:r>
            <w:r>
              <w:rPr>
                <w:rFonts w:ascii="Arial"/>
                <w:b/>
                <w:color w:val="000000"/>
                <w:spacing w:val="-3"/>
                <w:sz w:val="20"/>
                <w:highlight w:val="yellow"/>
              </w:rPr>
              <w:t xml:space="preserve"> </w:t>
            </w:r>
            <w:r>
              <w:rPr>
                <w:rFonts w:ascii="Arial"/>
                <w:b/>
                <w:color w:val="000000"/>
                <w:sz w:val="20"/>
                <w:highlight w:val="yellow"/>
              </w:rPr>
              <w:t>before</w:t>
            </w:r>
            <w:r>
              <w:rPr>
                <w:rFonts w:ascii="Arial"/>
                <w:b/>
                <w:color w:val="000000"/>
                <w:sz w:val="20"/>
              </w:rPr>
              <w:t xml:space="preserve"> </w:t>
            </w:r>
            <w:r>
              <w:rPr>
                <w:rFonts w:ascii="Arial"/>
                <w:b/>
                <w:color w:val="000000"/>
                <w:sz w:val="20"/>
                <w:highlight w:val="yellow"/>
              </w:rPr>
              <w:t>the course start date</w:t>
            </w:r>
            <w:r>
              <w:rPr>
                <w:rFonts w:ascii="Arial"/>
                <w:b/>
                <w:color w:val="000000"/>
                <w:sz w:val="20"/>
              </w:rPr>
              <w:t xml:space="preserve"> </w:t>
            </w:r>
            <w:r>
              <w:rPr>
                <w:color w:val="000000"/>
                <w:sz w:val="20"/>
              </w:rPr>
              <w:t>*</w:t>
            </w:r>
          </w:p>
        </w:tc>
      </w:tr>
    </w:tbl>
    <w:p w14:paraId="6F38FC62" w14:textId="77777777" w:rsidR="0053293F" w:rsidRDefault="0053293F">
      <w:pPr>
        <w:sectPr w:rsidR="0053293F">
          <w:footerReference w:type="default" r:id="rId8"/>
          <w:type w:val="continuous"/>
          <w:pgSz w:w="11910" w:h="16840"/>
          <w:pgMar w:top="60" w:right="708" w:bottom="1500" w:left="708" w:header="0" w:footer="1317" w:gutter="0"/>
          <w:pgNumType w:start="1"/>
          <w:cols w:space="720"/>
        </w:sectPr>
      </w:pPr>
    </w:p>
    <w:p w14:paraId="783735BB" w14:textId="77777777" w:rsidR="00107762" w:rsidRDefault="004A5E97">
      <w:pPr>
        <w:widowControl/>
        <w:suppressAutoHyphens/>
        <w:autoSpaceDE/>
        <w:autoSpaceDN/>
        <w:spacing w:after="160" w:line="276" w:lineRule="auto"/>
        <w:rPr>
          <w:rFonts w:ascii="Times New Roman" w:eastAsia="Times New Roman" w:hAnsi="Times New Roman" w:cs="Latha"/>
          <w:sz w:val="24"/>
          <w:szCs w:val="24"/>
          <w:lang w:eastAsia="zh-CN" w:bidi="ta-IN"/>
        </w:rPr>
      </w:pPr>
      <w:r>
        <w:rPr>
          <w:rFonts w:ascii="Calibri" w:eastAsia="Times New Roman" w:hAnsi="Calibri" w:cs="Calibri"/>
          <w:b/>
          <w:bCs/>
          <w:sz w:val="24"/>
          <w:szCs w:val="24"/>
          <w:u w:val="single"/>
          <w:lang w:eastAsia="zh-CN" w:bidi="ta-IN"/>
        </w:rPr>
        <w:lastRenderedPageBreak/>
        <w:t>Grant Details</w:t>
      </w:r>
    </w:p>
    <w:p w14:paraId="79154A21" w14:textId="3010F401" w:rsidR="00107762" w:rsidRDefault="00175CB0">
      <w:pPr>
        <w:widowControl/>
        <w:numPr>
          <w:ilvl w:val="0"/>
          <w:numId w:val="1"/>
        </w:numPr>
        <w:suppressAutoHyphens/>
        <w:autoSpaceDE/>
        <w:autoSpaceDN/>
        <w:spacing w:after="160" w:line="276" w:lineRule="auto"/>
        <w:rPr>
          <w:rFonts w:ascii="Times New Roman" w:eastAsia="Times New Roman" w:hAnsi="Times New Roman" w:cs="Latha"/>
          <w:sz w:val="24"/>
          <w:szCs w:val="24"/>
          <w:lang w:eastAsia="zh-CN" w:bidi="ta-IN"/>
        </w:rPr>
      </w:pPr>
      <w:r>
        <w:pict w14:anchorId="3BE4B293">
          <v:shape id="Shape1" o:spid="_x0000_s2139" style="position:absolute;left:0;text-align:left;margin-left:209.35pt;margin-top:2.5pt;width:17.75pt;height:13.6pt;z-index:251679232;mso-wrap-style:none;v-text-anchor:middle" coordsize="0,0" o:spt="100" o:allowincell="f" adj="0,,0" path="m,l@3,0@3@2,0@2xe" strokeweight=".74pt">
            <v:fill color2="black"/>
            <v:stroke joinstyle="round"/>
            <v:formulas>
              <v:f eqn="prod 356 1 2"/>
              <v:f eqn="prod 273 1 2"/>
              <v:f eqn="val 273"/>
              <v:f eqn="val 356"/>
            </v:formulas>
            <v:path o:connecttype="segments" textboxrect="0,0,@3,@2"/>
          </v:shape>
        </w:pict>
      </w:r>
      <w:r>
        <w:pict w14:anchorId="4DB4B721">
          <v:shape id="Shape2" o:spid="_x0000_s2140" style="position:absolute;left:0;text-align:left;margin-left:265.05pt;margin-top:1.25pt;width:17.75pt;height:13.6pt;z-index:251680256;mso-wrap-style:none;v-text-anchor:middle" coordsize="0,0" o:spt="100" o:allowincell="f" adj="0,,0" path="m,l@3,0@3@2,0@2xe" strokeweight=".74pt">
            <v:fill color2="black"/>
            <v:stroke joinstyle="round"/>
            <v:formulas>
              <v:f eqn="prod 356 1 2"/>
              <v:f eqn="prod 273 1 2"/>
              <v:f eqn="val 273"/>
              <v:f eqn="val 356"/>
            </v:formulas>
            <v:path o:connecttype="segments" textboxrect="0,0,@3,@2"/>
          </v:shape>
        </w:pict>
      </w:r>
      <w:r w:rsidR="004A5E97">
        <w:rPr>
          <w:rFonts w:ascii="Calibri" w:eastAsia="Times New Roman" w:hAnsi="Calibri" w:cs="Calibri"/>
          <w:sz w:val="24"/>
          <w:szCs w:val="24"/>
          <w:lang w:eastAsia="zh-CN" w:bidi="ta-IN"/>
        </w:rPr>
        <w:t xml:space="preserve">Are you applying for SSG funding?    </w:t>
      </w:r>
      <w:r w:rsidR="008018FD">
        <w:rPr>
          <w:rFonts w:ascii="Calibri" w:hAnsi="Calibri" w:cs="Calibri"/>
          <w:noProof/>
        </w:rPr>
        <w:drawing>
          <wp:inline distT="0" distB="0" distL="0" distR="0" wp14:anchorId="55752341" wp14:editId="17D51BEB">
            <wp:extent cx="182880" cy="160020"/>
            <wp:effectExtent l="19050" t="19050" r="26670" b="11430"/>
            <wp:docPr id="60238504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60020"/>
                    </a:xfrm>
                    <a:prstGeom prst="rect">
                      <a:avLst/>
                    </a:prstGeom>
                    <a:noFill/>
                    <a:ln w="6350" cmpd="sng">
                      <a:solidFill>
                        <a:srgbClr val="000000"/>
                      </a:solidFill>
                      <a:miter lim="800000"/>
                      <a:headEnd/>
                      <a:tailEnd/>
                    </a:ln>
                    <a:effectLst/>
                  </pic:spPr>
                </pic:pic>
              </a:graphicData>
            </a:graphic>
          </wp:inline>
        </w:drawing>
      </w:r>
      <w:r w:rsidR="004A5E97">
        <w:rPr>
          <w:rFonts w:ascii="Calibri" w:eastAsia="Times New Roman" w:hAnsi="Calibri" w:cs="Calibri"/>
          <w:sz w:val="24"/>
          <w:szCs w:val="24"/>
          <w:lang w:eastAsia="zh-CN" w:bidi="ta-IN"/>
        </w:rPr>
        <w:t xml:space="preserve">  Yes      </w:t>
      </w:r>
      <w:r w:rsidR="008018FD">
        <w:rPr>
          <w:rFonts w:ascii="Calibri" w:hAnsi="Calibri" w:cs="Calibri"/>
          <w:noProof/>
        </w:rPr>
        <w:drawing>
          <wp:inline distT="0" distB="0" distL="0" distR="0" wp14:anchorId="498F801F" wp14:editId="38008C2E">
            <wp:extent cx="182880" cy="160020"/>
            <wp:effectExtent l="19050" t="19050" r="26670" b="11430"/>
            <wp:docPr id="53605450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60020"/>
                    </a:xfrm>
                    <a:prstGeom prst="rect">
                      <a:avLst/>
                    </a:prstGeom>
                    <a:noFill/>
                    <a:ln w="6350" cmpd="sng">
                      <a:solidFill>
                        <a:srgbClr val="000000"/>
                      </a:solidFill>
                      <a:miter lim="800000"/>
                      <a:headEnd/>
                      <a:tailEnd/>
                    </a:ln>
                    <a:effectLst/>
                  </pic:spPr>
                </pic:pic>
              </a:graphicData>
            </a:graphic>
          </wp:inline>
        </w:drawing>
      </w:r>
      <w:r w:rsidR="004A5E97">
        <w:rPr>
          <w:rFonts w:ascii="Calibri" w:eastAsia="Times New Roman" w:hAnsi="Calibri" w:cs="Calibri"/>
          <w:sz w:val="24"/>
          <w:szCs w:val="24"/>
          <w:lang w:eastAsia="zh-CN" w:bidi="ta-IN"/>
        </w:rPr>
        <w:t xml:space="preserve">     No</w:t>
      </w:r>
    </w:p>
    <w:p w14:paraId="40C9D64A" w14:textId="77777777" w:rsidR="00107762" w:rsidRDefault="004A5E97">
      <w:pPr>
        <w:widowControl/>
        <w:suppressAutoHyphens/>
        <w:autoSpaceDE/>
        <w:autoSpaceDN/>
        <w:spacing w:after="160" w:line="276" w:lineRule="auto"/>
        <w:rPr>
          <w:rFonts w:ascii="Times New Roman" w:eastAsia="Times New Roman" w:hAnsi="Times New Roman" w:cs="Latha"/>
          <w:sz w:val="24"/>
          <w:szCs w:val="24"/>
          <w:lang w:eastAsia="zh-CN" w:bidi="ta-IN"/>
        </w:rPr>
      </w:pPr>
      <w:r>
        <w:rPr>
          <w:rFonts w:ascii="Calibri" w:eastAsia="Times New Roman" w:hAnsi="Calibri" w:cs="Calibri"/>
          <w:sz w:val="24"/>
          <w:szCs w:val="24"/>
          <w:lang w:eastAsia="zh-CN" w:bidi="ta-IN"/>
        </w:rPr>
        <w:t>These grants are applicable only for Singapore citizens and Singapore Permanent Residents. Foreigners are not eligible.</w:t>
      </w:r>
    </w:p>
    <w:p w14:paraId="1A2EA9EE" w14:textId="77777777" w:rsidR="00107762" w:rsidRDefault="004A5E97">
      <w:pPr>
        <w:widowControl/>
        <w:suppressAutoHyphens/>
        <w:autoSpaceDE/>
        <w:autoSpaceDN/>
        <w:ind w:left="-142"/>
        <w:rPr>
          <w:rFonts w:ascii="Times New Roman" w:eastAsia="Times New Roman" w:hAnsi="Times New Roman" w:cs="Latha"/>
          <w:sz w:val="24"/>
          <w:szCs w:val="24"/>
          <w:lang w:eastAsia="zh-CN" w:bidi="ta-IN"/>
        </w:rPr>
      </w:pPr>
      <w:r>
        <w:rPr>
          <w:rFonts w:ascii="Calibri" w:eastAsia="Calibri" w:hAnsi="Calibri" w:cs="Calibri"/>
          <w:sz w:val="24"/>
          <w:szCs w:val="24"/>
          <w:lang w:eastAsia="zh-CN" w:bidi="ta-IN"/>
        </w:rPr>
        <w:t xml:space="preserve">   </w:t>
      </w:r>
      <w:r>
        <w:rPr>
          <w:rFonts w:ascii="Calibri" w:eastAsia="Times New Roman" w:hAnsi="Calibri" w:cs="Calibri"/>
          <w:b/>
          <w:bCs/>
          <w:sz w:val="24"/>
          <w:szCs w:val="24"/>
          <w:u w:val="single"/>
          <w:lang w:eastAsia="zh-CN" w:bidi="ta-IN"/>
        </w:rPr>
        <w:t>Grant Disbursement Criteria</w:t>
      </w:r>
    </w:p>
    <w:p w14:paraId="0B39C929" w14:textId="77777777" w:rsidR="00107762" w:rsidRDefault="004A5E97">
      <w:pPr>
        <w:widowControl/>
        <w:suppressAutoHyphens/>
        <w:autoSpaceDE/>
        <w:autoSpaceDN/>
        <w:ind w:left="-142"/>
        <w:rPr>
          <w:rFonts w:ascii="Times New Roman" w:eastAsia="Times New Roman" w:hAnsi="Times New Roman" w:cs="Latha"/>
          <w:sz w:val="24"/>
          <w:szCs w:val="24"/>
          <w:lang w:eastAsia="zh-CN" w:bidi="ta-IN"/>
        </w:rPr>
      </w:pPr>
      <w:r>
        <w:rPr>
          <w:rFonts w:ascii="Calibri" w:eastAsia="Calibri" w:hAnsi="Calibri" w:cs="Calibri"/>
          <w:sz w:val="24"/>
          <w:szCs w:val="24"/>
          <w:lang w:eastAsia="zh-CN" w:bidi="ta-IN"/>
        </w:rPr>
        <w:t xml:space="preserve">    </w:t>
      </w:r>
      <w:r>
        <w:rPr>
          <w:rFonts w:ascii="Calibri" w:eastAsia="Times New Roman" w:hAnsi="Calibri" w:cs="Calibri"/>
          <w:sz w:val="24"/>
          <w:szCs w:val="24"/>
          <w:lang w:eastAsia="zh-CN" w:bidi="ta-IN"/>
        </w:rPr>
        <w:t>To qualify for grant disbursement, the following conditions must be met:</w:t>
      </w:r>
    </w:p>
    <w:p w14:paraId="42E6D820" w14:textId="77777777" w:rsidR="00107762" w:rsidRDefault="00107762">
      <w:pPr>
        <w:widowControl/>
        <w:suppressAutoHyphens/>
        <w:autoSpaceDE/>
        <w:autoSpaceDN/>
        <w:ind w:left="-142"/>
        <w:rPr>
          <w:rFonts w:ascii="Calibri" w:eastAsia="Times New Roman" w:hAnsi="Calibri" w:cs="Calibri"/>
          <w:sz w:val="24"/>
          <w:szCs w:val="24"/>
          <w:lang w:eastAsia="zh-CN" w:bidi="ta-IN"/>
        </w:rPr>
      </w:pPr>
    </w:p>
    <w:p w14:paraId="2CFE203D" w14:textId="77777777" w:rsidR="00107762" w:rsidRDefault="004A5E97">
      <w:pPr>
        <w:widowControl/>
        <w:numPr>
          <w:ilvl w:val="0"/>
          <w:numId w:val="2"/>
        </w:numPr>
        <w:shd w:val="clear" w:color="auto" w:fill="FFFFFF"/>
        <w:suppressAutoHyphens/>
        <w:autoSpaceDE/>
        <w:autoSpaceDN/>
        <w:spacing w:after="180" w:line="360" w:lineRule="atLeast"/>
        <w:rPr>
          <w:rFonts w:ascii="Times New Roman" w:eastAsia="Times New Roman" w:hAnsi="Times New Roman" w:cs="Times New Roman"/>
          <w:sz w:val="24"/>
          <w:szCs w:val="24"/>
          <w:lang w:val="en-SG" w:eastAsia="zh-TW"/>
        </w:rPr>
      </w:pPr>
      <w:r>
        <w:rPr>
          <w:rFonts w:ascii="Calibri" w:eastAsia="Times New Roman" w:hAnsi="Calibri" w:cs="Calibri"/>
          <w:b/>
          <w:bCs/>
          <w:sz w:val="24"/>
          <w:szCs w:val="24"/>
          <w:lang w:val="en-SG" w:eastAsia="zh-TW"/>
        </w:rPr>
        <w:t>Training Grant Criteria</w:t>
      </w:r>
      <w:r>
        <w:rPr>
          <w:rFonts w:ascii="Calibri" w:eastAsia="Times New Roman" w:hAnsi="Calibri" w:cs="Calibri"/>
          <w:sz w:val="24"/>
          <w:szCs w:val="24"/>
          <w:lang w:val="en-SG" w:eastAsia="zh-TW"/>
        </w:rPr>
        <w:t xml:space="preserve">: To qualify for SkillsFuture Singapore (SSG), the trainee must be receiving at least </w:t>
      </w:r>
      <w:r>
        <w:rPr>
          <w:rFonts w:ascii="Calibri" w:eastAsia="Times New Roman" w:hAnsi="Calibri" w:cs="Calibri"/>
          <w:b/>
          <w:bCs/>
          <w:sz w:val="24"/>
          <w:szCs w:val="24"/>
          <w:lang w:val="en-SG" w:eastAsia="zh-TW"/>
        </w:rPr>
        <w:t xml:space="preserve">03 </w:t>
      </w:r>
      <w:r>
        <w:rPr>
          <w:rFonts w:ascii="Calibri" w:eastAsia="Times New Roman" w:hAnsi="Calibri" w:cs="Calibri"/>
          <w:sz w:val="24"/>
          <w:szCs w:val="24"/>
          <w:lang w:val="en-SG" w:eastAsia="zh-TW"/>
        </w:rPr>
        <w:t>months of CPF contributions from the sponsoring company.</w:t>
      </w:r>
      <w:r>
        <w:rPr>
          <w:rFonts w:ascii="Calibri" w:eastAsia="Times New Roman" w:hAnsi="Calibri" w:cs="Calibri"/>
          <w:b/>
          <w:bCs/>
          <w:sz w:val="24"/>
          <w:szCs w:val="24"/>
          <w:highlight w:val="yellow"/>
          <w:lang w:val="en-SG" w:eastAsia="zh-TW"/>
        </w:rPr>
        <w:t xml:space="preserve"> Otherwise, funding will likely be rejected, and we will have to back charge the fees to you. Thank you for your understanding</w:t>
      </w:r>
    </w:p>
    <w:p w14:paraId="2C278B1E" w14:textId="77777777" w:rsidR="00107762" w:rsidRDefault="004A5E97">
      <w:pPr>
        <w:widowControl/>
        <w:shd w:val="clear" w:color="auto" w:fill="FFFFFF"/>
        <w:suppressAutoHyphens/>
        <w:autoSpaceDE/>
        <w:autoSpaceDN/>
        <w:spacing w:after="180" w:line="360" w:lineRule="atLeast"/>
        <w:ind w:left="720"/>
        <w:jc w:val="both"/>
        <w:rPr>
          <w:rFonts w:ascii="Times New Roman" w:eastAsia="Times New Roman" w:hAnsi="Times New Roman" w:cs="Times New Roman"/>
          <w:sz w:val="24"/>
          <w:szCs w:val="24"/>
          <w:lang w:val="en-SG" w:eastAsia="zh-TW"/>
        </w:rPr>
      </w:pPr>
      <w:r>
        <w:rPr>
          <w:rFonts w:ascii="Calibri" w:eastAsia="Times New Roman" w:hAnsi="Calibri" w:cs="Calibri"/>
          <w:b/>
          <w:bCs/>
          <w:sz w:val="24"/>
          <w:szCs w:val="24"/>
          <w:lang w:val="en-SG" w:eastAsia="zh-TW"/>
        </w:rPr>
        <w:t>Please note that the funding is subject to final approval and disbursement by Skills Future Singapore (SSG). If the funding is not approved or released for any reason after the course, the trainee and/or sponsoring company shall be liable to pay the full outstanding course fees. This may include, but is not limited to, reasons such as insufficient attendance, failure to meet assessment requirements, ineligibility based on CPF contributions, or any other non-compliance with SSG funding criteria</w:t>
      </w:r>
    </w:p>
    <w:p w14:paraId="0410D844" w14:textId="77777777" w:rsidR="00107762" w:rsidRDefault="004A5E97">
      <w:pPr>
        <w:widowControl/>
        <w:numPr>
          <w:ilvl w:val="0"/>
          <w:numId w:val="2"/>
        </w:numPr>
        <w:shd w:val="clear" w:color="auto" w:fill="FFFFFF"/>
        <w:suppressAutoHyphens/>
        <w:autoSpaceDE/>
        <w:autoSpaceDN/>
        <w:spacing w:after="180" w:line="360" w:lineRule="atLeast"/>
        <w:rPr>
          <w:rFonts w:ascii="Times New Roman" w:eastAsia="Times New Roman" w:hAnsi="Times New Roman" w:cs="Times New Roman"/>
          <w:sz w:val="24"/>
          <w:szCs w:val="24"/>
          <w:lang w:val="en-SG" w:eastAsia="zh-TW"/>
        </w:rPr>
      </w:pPr>
      <w:r>
        <w:rPr>
          <w:rFonts w:ascii="Calibri" w:eastAsia="Times New Roman" w:hAnsi="Calibri" w:cs="Calibri"/>
          <w:b/>
          <w:bCs/>
          <w:color w:val="0A0A0A"/>
          <w:sz w:val="24"/>
          <w:szCs w:val="24"/>
          <w:lang w:val="en-SG" w:eastAsia="zh-TW"/>
        </w:rPr>
        <w:t>Attendance Requirement:</w:t>
      </w:r>
      <w:r>
        <w:rPr>
          <w:rFonts w:ascii="Calibri" w:eastAsia="Times New Roman" w:hAnsi="Calibri" w:cs="Calibri"/>
          <w:color w:val="0A0A0A"/>
          <w:sz w:val="24"/>
          <w:szCs w:val="24"/>
          <w:lang w:val="en-SG" w:eastAsia="zh-TW"/>
        </w:rPr>
        <w:t> The Trainee must achieve 100% attendance.</w:t>
      </w:r>
    </w:p>
    <w:p w14:paraId="15455E6E" w14:textId="77777777" w:rsidR="00107762" w:rsidRDefault="004A5E97">
      <w:pPr>
        <w:widowControl/>
        <w:numPr>
          <w:ilvl w:val="0"/>
          <w:numId w:val="2"/>
        </w:numPr>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b/>
          <w:bCs/>
          <w:sz w:val="24"/>
          <w:szCs w:val="24"/>
          <w:lang w:eastAsia="zh-CN" w:bidi="ta-IN"/>
        </w:rPr>
        <w:t>Assessment</w:t>
      </w:r>
      <w:r>
        <w:rPr>
          <w:rFonts w:ascii="Calibri" w:eastAsia="Times New Roman" w:hAnsi="Calibri" w:cs="Calibri"/>
          <w:sz w:val="24"/>
          <w:szCs w:val="24"/>
          <w:lang w:eastAsia="zh-CN" w:bidi="ta-IN"/>
        </w:rPr>
        <w:t>: The Trainee must pass all prescribed examinations or assessments.</w:t>
      </w:r>
    </w:p>
    <w:p w14:paraId="21445E81" w14:textId="77777777" w:rsidR="00107762" w:rsidRDefault="00107762">
      <w:pPr>
        <w:widowControl/>
        <w:suppressAutoHyphens/>
        <w:autoSpaceDE/>
        <w:autoSpaceDN/>
        <w:ind w:left="-142"/>
        <w:rPr>
          <w:rFonts w:ascii="Calibri" w:eastAsia="Times New Roman" w:hAnsi="Calibri" w:cs="Calibri"/>
          <w:sz w:val="24"/>
          <w:szCs w:val="24"/>
          <w:lang w:eastAsia="zh-CN" w:bidi="ta-IN"/>
        </w:rPr>
      </w:pPr>
    </w:p>
    <w:p w14:paraId="56EA4BB6" w14:textId="77777777" w:rsidR="00107762" w:rsidRDefault="004A5E97">
      <w:pPr>
        <w:widowControl/>
        <w:numPr>
          <w:ilvl w:val="0"/>
          <w:numId w:val="2"/>
        </w:numPr>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b/>
          <w:bCs/>
          <w:sz w:val="24"/>
          <w:szCs w:val="24"/>
          <w:lang w:eastAsia="zh-CN" w:bidi="ta-IN"/>
        </w:rPr>
        <w:t>Payment</w:t>
      </w:r>
      <w:r>
        <w:rPr>
          <w:rFonts w:ascii="Calibri" w:eastAsia="Times New Roman" w:hAnsi="Calibri" w:cs="Calibri"/>
          <w:sz w:val="24"/>
          <w:szCs w:val="24"/>
          <w:lang w:eastAsia="zh-CN" w:bidi="ta-IN"/>
        </w:rPr>
        <w:t>: All course fees must be paid in full on or before course date</w:t>
      </w:r>
    </w:p>
    <w:p w14:paraId="75675E94" w14:textId="77777777" w:rsidR="00107762" w:rsidRDefault="00107762">
      <w:pPr>
        <w:widowControl/>
        <w:suppressAutoHyphens/>
        <w:autoSpaceDE/>
        <w:autoSpaceDN/>
        <w:rPr>
          <w:rFonts w:ascii="Calibri" w:eastAsia="Times New Roman" w:hAnsi="Calibri" w:cs="Calibri"/>
          <w:sz w:val="24"/>
          <w:szCs w:val="24"/>
          <w:lang w:eastAsia="zh-CN" w:bidi="ta-IN"/>
        </w:rPr>
      </w:pPr>
    </w:p>
    <w:p w14:paraId="19A44F53" w14:textId="77777777" w:rsidR="00107762" w:rsidRDefault="004A5E97">
      <w:pPr>
        <w:widowControl/>
        <w:suppressAutoHyphens/>
        <w:autoSpaceDE/>
        <w:autoSpaceDN/>
        <w:ind w:left="-142"/>
        <w:rPr>
          <w:rFonts w:ascii="Times New Roman" w:eastAsia="Times New Roman" w:hAnsi="Times New Roman" w:cs="Latha"/>
          <w:sz w:val="24"/>
          <w:szCs w:val="24"/>
          <w:lang w:eastAsia="zh-CN" w:bidi="ta-IN"/>
        </w:rPr>
      </w:pPr>
      <w:r>
        <w:rPr>
          <w:rFonts w:ascii="Calibri" w:eastAsia="Calibri" w:hAnsi="Calibri" w:cs="Calibri"/>
          <w:sz w:val="24"/>
          <w:szCs w:val="24"/>
          <w:lang w:eastAsia="zh-CN" w:bidi="ta-IN"/>
        </w:rPr>
        <w:t xml:space="preserve">             </w:t>
      </w:r>
      <w:r>
        <w:rPr>
          <w:rFonts w:ascii="Calibri" w:eastAsia="Times New Roman" w:hAnsi="Calibri" w:cs="Calibri"/>
          <w:sz w:val="24"/>
          <w:szCs w:val="24"/>
          <w:lang w:eastAsia="zh-CN" w:bidi="ta-IN"/>
        </w:rPr>
        <w:t xml:space="preserve">(Please note that EFG Training Services will not be held liable for any rejected grant applications if the required procedures </w:t>
      </w:r>
    </w:p>
    <w:p w14:paraId="4F83EADC" w14:textId="77777777" w:rsidR="00107762" w:rsidRDefault="004A5E97">
      <w:pPr>
        <w:widowControl/>
        <w:suppressAutoHyphens/>
        <w:autoSpaceDE/>
        <w:autoSpaceDN/>
        <w:ind w:left="-142"/>
        <w:rPr>
          <w:rFonts w:ascii="Times New Roman" w:eastAsia="Times New Roman" w:hAnsi="Times New Roman" w:cs="Latha"/>
          <w:sz w:val="24"/>
          <w:szCs w:val="24"/>
          <w:lang w:eastAsia="zh-CN" w:bidi="ta-IN"/>
        </w:rPr>
      </w:pPr>
      <w:r>
        <w:rPr>
          <w:rFonts w:ascii="Calibri" w:eastAsia="Calibri" w:hAnsi="Calibri" w:cs="Calibri"/>
          <w:sz w:val="24"/>
          <w:szCs w:val="24"/>
          <w:lang w:eastAsia="zh-CN" w:bidi="ta-IN"/>
        </w:rPr>
        <w:t xml:space="preserve">               </w:t>
      </w:r>
      <w:r>
        <w:rPr>
          <w:rFonts w:ascii="Calibri" w:eastAsia="Times New Roman" w:hAnsi="Calibri" w:cs="Calibri"/>
          <w:sz w:val="24"/>
          <w:szCs w:val="24"/>
          <w:lang w:eastAsia="zh-CN" w:bidi="ta-IN"/>
        </w:rPr>
        <w:t>And documentation is not followed.)</w:t>
      </w:r>
    </w:p>
    <w:p w14:paraId="12D5CD3F" w14:textId="77777777" w:rsidR="00107762" w:rsidRDefault="00107762">
      <w:pPr>
        <w:widowControl/>
        <w:suppressAutoHyphens/>
        <w:autoSpaceDE/>
        <w:autoSpaceDN/>
        <w:ind w:left="-142"/>
        <w:rPr>
          <w:rFonts w:ascii="Calibri" w:eastAsia="Times New Roman" w:hAnsi="Calibri" w:cs="Calibri"/>
          <w:sz w:val="24"/>
          <w:szCs w:val="24"/>
          <w:lang w:eastAsia="zh-CN" w:bidi="ta-IN"/>
        </w:rPr>
      </w:pPr>
    </w:p>
    <w:p w14:paraId="2F2F9CC4" w14:textId="77777777" w:rsidR="00107762" w:rsidRDefault="004A5E97">
      <w:pPr>
        <w:pStyle w:val="ListParagraph"/>
        <w:widowControl/>
        <w:tabs>
          <w:tab w:val="left" w:pos="1995"/>
        </w:tabs>
        <w:suppressAutoHyphens/>
        <w:autoSpaceDE/>
        <w:autoSpaceDN/>
        <w:spacing w:after="200"/>
        <w:contextualSpacing/>
        <w:rPr>
          <w:rFonts w:ascii="Times New Roman" w:eastAsia="Times New Roman" w:hAnsi="Times New Roman" w:cs="Times New Roman"/>
          <w:sz w:val="24"/>
          <w:szCs w:val="24"/>
          <w:lang w:eastAsia="zh-CN"/>
        </w:rPr>
      </w:pPr>
      <w:r>
        <w:rPr>
          <w:rFonts w:ascii="Calibri" w:eastAsia="Calibri" w:hAnsi="Calibri" w:cs="Calibri"/>
          <w:b/>
          <w:sz w:val="24"/>
          <w:szCs w:val="24"/>
          <w:lang w:eastAsia="zh-CN"/>
        </w:rPr>
        <w:t xml:space="preserve">       </w:t>
      </w:r>
      <w:r>
        <w:rPr>
          <w:rFonts w:ascii="Calibri" w:eastAsia="Times New Roman" w:hAnsi="Calibri" w:cs="Calibri"/>
          <w:b/>
          <w:sz w:val="24"/>
          <w:szCs w:val="24"/>
          <w:lang w:eastAsia="zh-CN"/>
        </w:rPr>
        <w:t>Singapore Citizens/Singapore Permanent Residents applying for grants- mandatory to take attendance using Singpass App</w:t>
      </w:r>
    </w:p>
    <w:p w14:paraId="509DCB7E" w14:textId="77777777" w:rsidR="00107762" w:rsidRDefault="00107762">
      <w:pPr>
        <w:widowControl/>
        <w:suppressAutoHyphens/>
        <w:autoSpaceDE/>
        <w:autoSpaceDN/>
        <w:rPr>
          <w:rFonts w:ascii="Calibri" w:eastAsia="Times New Roman" w:hAnsi="Calibri" w:cs="Calibri"/>
          <w:b/>
          <w:lang w:eastAsia="zh-CN" w:bidi="ta-IN"/>
        </w:rPr>
      </w:pPr>
    </w:p>
    <w:p w14:paraId="509474C4" w14:textId="77777777" w:rsidR="00107762" w:rsidRDefault="00107762">
      <w:pPr>
        <w:widowControl/>
        <w:suppressAutoHyphens/>
        <w:autoSpaceDE/>
        <w:autoSpaceDN/>
        <w:ind w:left="-142"/>
        <w:rPr>
          <w:rFonts w:ascii="Calibri" w:eastAsia="Times New Roman" w:hAnsi="Calibri" w:cs="Calibri"/>
          <w:b/>
          <w:bCs/>
          <w:u w:val="single"/>
          <w:lang w:eastAsia="zh-CN" w:bidi="ta-IN"/>
        </w:rPr>
      </w:pPr>
    </w:p>
    <w:p w14:paraId="6A5074CB" w14:textId="77777777" w:rsidR="00107762" w:rsidRDefault="00107762">
      <w:pPr>
        <w:widowControl/>
        <w:suppressAutoHyphens/>
        <w:autoSpaceDE/>
        <w:autoSpaceDN/>
        <w:ind w:left="-142"/>
        <w:rPr>
          <w:rFonts w:ascii="Calibri" w:eastAsia="Times New Roman" w:hAnsi="Calibri" w:cs="Calibri"/>
          <w:b/>
          <w:bCs/>
          <w:u w:val="single"/>
          <w:lang w:eastAsia="zh-CN" w:bidi="ta-IN"/>
        </w:rPr>
      </w:pPr>
    </w:p>
    <w:p w14:paraId="2B9D77AC" w14:textId="77777777" w:rsidR="00107762" w:rsidRDefault="00107762">
      <w:pPr>
        <w:widowControl/>
        <w:suppressAutoHyphens/>
        <w:autoSpaceDE/>
        <w:autoSpaceDN/>
        <w:ind w:left="-142"/>
        <w:rPr>
          <w:rFonts w:ascii="Calibri" w:eastAsia="Times New Roman" w:hAnsi="Calibri" w:cs="Calibri"/>
          <w:b/>
          <w:bCs/>
          <w:u w:val="single"/>
          <w:lang w:eastAsia="zh-CN" w:bidi="ta-IN"/>
        </w:rPr>
      </w:pPr>
    </w:p>
    <w:p w14:paraId="5304D8DA" w14:textId="77777777" w:rsidR="00107762" w:rsidRDefault="00107762">
      <w:pPr>
        <w:widowControl/>
        <w:suppressAutoHyphens/>
        <w:autoSpaceDE/>
        <w:autoSpaceDN/>
        <w:ind w:left="-142"/>
        <w:rPr>
          <w:rFonts w:ascii="Calibri" w:eastAsia="Times New Roman" w:hAnsi="Calibri" w:cs="Calibri"/>
          <w:b/>
          <w:bCs/>
          <w:u w:val="single"/>
          <w:lang w:eastAsia="zh-CN" w:bidi="ta-IN"/>
        </w:rPr>
      </w:pPr>
    </w:p>
    <w:p w14:paraId="7BFFF517" w14:textId="77777777" w:rsidR="00107762" w:rsidRDefault="004A5E97">
      <w:pPr>
        <w:widowControl/>
        <w:suppressAutoHyphens/>
        <w:autoSpaceDE/>
        <w:autoSpaceDN/>
        <w:ind w:left="-142"/>
        <w:rPr>
          <w:rFonts w:ascii="Times New Roman" w:eastAsia="Times New Roman" w:hAnsi="Times New Roman" w:cs="Latha"/>
          <w:sz w:val="24"/>
          <w:szCs w:val="24"/>
          <w:lang w:eastAsia="zh-CN" w:bidi="ta-IN"/>
        </w:rPr>
      </w:pPr>
      <w:r>
        <w:rPr>
          <w:rFonts w:ascii="Calibri" w:eastAsia="Times New Roman" w:hAnsi="Calibri" w:cs="Calibri"/>
          <w:b/>
          <w:bCs/>
          <w:sz w:val="24"/>
          <w:szCs w:val="24"/>
          <w:u w:val="single"/>
          <w:lang w:eastAsia="zh-CN" w:bidi="ta-IN"/>
        </w:rPr>
        <w:t>Terms and conditions</w:t>
      </w:r>
    </w:p>
    <w:p w14:paraId="256A61A7" w14:textId="77777777" w:rsidR="00107762" w:rsidRDefault="004A5E97">
      <w:pPr>
        <w:widowControl/>
        <w:numPr>
          <w:ilvl w:val="0"/>
          <w:numId w:val="3"/>
        </w:numPr>
        <w:suppressAutoHyphens/>
        <w:autoSpaceDE/>
        <w:autoSpaceDN/>
        <w:spacing w:line="276" w:lineRule="auto"/>
        <w:rPr>
          <w:rFonts w:ascii="Times New Roman" w:eastAsia="Times New Roman" w:hAnsi="Times New Roman" w:cs="Latha"/>
          <w:sz w:val="24"/>
          <w:szCs w:val="24"/>
          <w:lang w:eastAsia="zh-CN" w:bidi="ta-IN"/>
        </w:rPr>
      </w:pPr>
      <w:r>
        <w:rPr>
          <w:rFonts w:ascii="Calibri" w:eastAsia="Times New Roman" w:hAnsi="Calibri" w:cs="Calibri"/>
          <w:sz w:val="24"/>
          <w:szCs w:val="24"/>
          <w:lang w:eastAsia="zh-CN" w:bidi="ta-IN"/>
        </w:rPr>
        <w:t>Trainees are reminded to be dressed in proper attire. E.g. Long pants, shirts, covered shoes or safety shoes for classes etc. No shorts and slippers are allowed</w:t>
      </w:r>
      <w:r>
        <w:rPr>
          <w:rFonts w:ascii="Calibri" w:eastAsia="Times New Roman" w:hAnsi="Calibri" w:cs="Calibri"/>
          <w:b/>
          <w:bCs/>
          <w:sz w:val="24"/>
          <w:szCs w:val="24"/>
          <w:lang w:eastAsia="zh-CN" w:bidi="ta-IN"/>
        </w:rPr>
        <w:t>.</w:t>
      </w:r>
    </w:p>
    <w:p w14:paraId="7D310587" w14:textId="77777777" w:rsidR="00107762" w:rsidRDefault="004A5E97">
      <w:pPr>
        <w:widowControl/>
        <w:numPr>
          <w:ilvl w:val="0"/>
          <w:numId w:val="3"/>
        </w:numPr>
        <w:suppressAutoHyphens/>
        <w:autoSpaceDE/>
        <w:autoSpaceDN/>
        <w:spacing w:line="276" w:lineRule="auto"/>
        <w:rPr>
          <w:rFonts w:ascii="Times New Roman" w:eastAsia="Times New Roman" w:hAnsi="Times New Roman" w:cs="Latha"/>
          <w:sz w:val="24"/>
          <w:szCs w:val="24"/>
          <w:lang w:eastAsia="zh-CN" w:bidi="ta-IN"/>
        </w:rPr>
      </w:pPr>
      <w:r>
        <w:rPr>
          <w:rFonts w:ascii="Calibri" w:eastAsia="Times New Roman" w:hAnsi="Calibri" w:cs="Calibri"/>
          <w:sz w:val="24"/>
          <w:szCs w:val="24"/>
          <w:lang w:eastAsia="zh-CN" w:bidi="ta-IN"/>
        </w:rPr>
        <w:t>Participants are reminded to be in class on time. Latecomers are STRICTLY NOT ALLOWED into the class.</w:t>
      </w:r>
    </w:p>
    <w:p w14:paraId="5CADFF48" w14:textId="77777777" w:rsidR="00107762" w:rsidRDefault="004A5E97">
      <w:pPr>
        <w:widowControl/>
        <w:numPr>
          <w:ilvl w:val="0"/>
          <w:numId w:val="3"/>
        </w:numPr>
        <w:suppressAutoHyphens/>
        <w:autoSpaceDE/>
        <w:autoSpaceDN/>
        <w:spacing w:line="276" w:lineRule="auto"/>
        <w:rPr>
          <w:rFonts w:ascii="Times New Roman" w:eastAsia="Times New Roman" w:hAnsi="Times New Roman" w:cs="Latha"/>
          <w:sz w:val="24"/>
          <w:szCs w:val="24"/>
          <w:lang w:eastAsia="zh-CN" w:bidi="ta-IN"/>
        </w:rPr>
      </w:pPr>
      <w:r>
        <w:rPr>
          <w:rFonts w:ascii="Calibri" w:eastAsia="Times New Roman" w:hAnsi="Calibri" w:cs="Calibri"/>
          <w:sz w:val="24"/>
          <w:szCs w:val="24"/>
          <w:lang w:eastAsia="zh-CN" w:bidi="ta-IN"/>
        </w:rPr>
        <w:t>Results will not be uploaded to MOM website, if the trainee is registered for the course with the passport number.</w:t>
      </w:r>
    </w:p>
    <w:p w14:paraId="1A275516" w14:textId="77777777" w:rsidR="00107762" w:rsidRDefault="004A5E97">
      <w:pPr>
        <w:widowControl/>
        <w:numPr>
          <w:ilvl w:val="0"/>
          <w:numId w:val="3"/>
        </w:numPr>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sz w:val="24"/>
          <w:szCs w:val="24"/>
          <w:lang w:eastAsia="zh-CN" w:bidi="ta-IN"/>
        </w:rPr>
        <w:t>Personal information collected is for the use ONLY for course registration, account servicing of course-related activities, course survey and / or for application of course-related funding (only if applicable)</w:t>
      </w:r>
    </w:p>
    <w:p w14:paraId="71F7DDFE" w14:textId="77777777" w:rsidR="00107762" w:rsidRDefault="004A5E97">
      <w:pPr>
        <w:widowControl/>
        <w:numPr>
          <w:ilvl w:val="0"/>
          <w:numId w:val="3"/>
        </w:numPr>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sz w:val="24"/>
          <w:szCs w:val="24"/>
          <w:lang w:eastAsia="zh-CN" w:bidi="ta-IN"/>
        </w:rPr>
        <w:t>Course surveys shall be conducted by SSG for selected courses through the trainees’ emails or contact given</w:t>
      </w:r>
    </w:p>
    <w:p w14:paraId="4D0C5188" w14:textId="77777777" w:rsidR="00107762" w:rsidRDefault="004A5E97">
      <w:pPr>
        <w:widowControl/>
        <w:numPr>
          <w:ilvl w:val="0"/>
          <w:numId w:val="3"/>
        </w:numPr>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sz w:val="24"/>
          <w:szCs w:val="24"/>
          <w:lang w:eastAsia="zh-CN" w:bidi="ta-IN"/>
        </w:rPr>
        <w:t>Registration forms shall be submitted 3 days before the course commencement date</w:t>
      </w:r>
    </w:p>
    <w:p w14:paraId="6CA0BCC6" w14:textId="77777777" w:rsidR="00107762" w:rsidRDefault="004A5E97">
      <w:pPr>
        <w:pStyle w:val="ListParagraph"/>
        <w:widowControl/>
        <w:numPr>
          <w:ilvl w:val="0"/>
          <w:numId w:val="3"/>
        </w:numPr>
        <w:suppressAutoHyphens/>
        <w:autoSpaceDE/>
        <w:autoSpaceDN/>
        <w:spacing w:after="200" w:line="276" w:lineRule="auto"/>
        <w:contextualSpacing/>
        <w:rPr>
          <w:rFonts w:ascii="Times New Roman" w:eastAsia="Times New Roman" w:hAnsi="Times New Roman" w:cs="Times New Roman"/>
          <w:sz w:val="24"/>
          <w:szCs w:val="24"/>
          <w:lang w:eastAsia="zh-CN"/>
        </w:rPr>
      </w:pPr>
      <w:r>
        <w:rPr>
          <w:rFonts w:ascii="Calibri" w:eastAsia="Times New Roman" w:hAnsi="Calibri" w:cs="Calibri"/>
          <w:b/>
          <w:sz w:val="24"/>
          <w:szCs w:val="24"/>
          <w:lang w:eastAsia="zh-CN"/>
        </w:rPr>
        <w:t>The company reserves the right to revise the course fee without prior notice, to cancel or postpone the course due to unforeseen circumstances.</w:t>
      </w:r>
    </w:p>
    <w:p w14:paraId="6D76E71F" w14:textId="77777777" w:rsidR="00107762" w:rsidRDefault="004A5E97">
      <w:pPr>
        <w:widowControl/>
        <w:suppressAutoHyphens/>
        <w:autoSpaceDE/>
        <w:autoSpaceDN/>
        <w:spacing w:before="280" w:after="280"/>
        <w:ind w:left="360"/>
        <w:outlineLvl w:val="1"/>
        <w:rPr>
          <w:rFonts w:ascii="Times New Roman" w:eastAsia="Times New Roman" w:hAnsi="Times New Roman" w:cs="Latha"/>
          <w:sz w:val="24"/>
          <w:szCs w:val="24"/>
          <w:lang w:eastAsia="zh-CN" w:bidi="ta-IN"/>
        </w:rPr>
      </w:pPr>
      <w:r>
        <w:rPr>
          <w:rFonts w:ascii="Calibri" w:eastAsia="Times New Roman" w:hAnsi="Calibri" w:cs="Calibri"/>
          <w:b/>
          <w:bCs/>
          <w:sz w:val="24"/>
          <w:szCs w:val="24"/>
          <w:u w:val="single"/>
          <w:lang w:eastAsia="en-SG" w:bidi="ta-IN"/>
        </w:rPr>
        <w:t>Refund and Withdrawal Policy</w:t>
      </w:r>
    </w:p>
    <w:p w14:paraId="058D7F62" w14:textId="77777777" w:rsidR="00107762" w:rsidRDefault="004A5E97">
      <w:pPr>
        <w:pStyle w:val="ListParagraph"/>
        <w:widowControl/>
        <w:numPr>
          <w:ilvl w:val="0"/>
          <w:numId w:val="4"/>
        </w:numPr>
        <w:suppressAutoHyphens/>
        <w:autoSpaceDE/>
        <w:autoSpaceDN/>
        <w:spacing w:line="360" w:lineRule="auto"/>
        <w:jc w:val="both"/>
        <w:rPr>
          <w:rFonts w:ascii="Times New Roman" w:eastAsia="Times New Roman" w:hAnsi="Times New Roman" w:cs="Times New Roman"/>
          <w:sz w:val="24"/>
          <w:szCs w:val="24"/>
          <w:lang w:eastAsia="zh-CN"/>
        </w:rPr>
      </w:pPr>
      <w:r>
        <w:rPr>
          <w:rFonts w:ascii="Calibri" w:eastAsia="Times New Roman" w:hAnsi="Calibri" w:cs="Calibri"/>
          <w:sz w:val="24"/>
          <w:szCs w:val="24"/>
          <w:lang w:eastAsia="en-SG"/>
        </w:rPr>
        <w:t>Payment is required upon receipt of confirmation.</w:t>
      </w:r>
    </w:p>
    <w:p w14:paraId="205C9477" w14:textId="77777777" w:rsidR="00107762" w:rsidRDefault="004A5E97">
      <w:pPr>
        <w:pStyle w:val="ListParagraph"/>
        <w:widowControl/>
        <w:numPr>
          <w:ilvl w:val="0"/>
          <w:numId w:val="4"/>
        </w:numPr>
        <w:suppressAutoHyphens/>
        <w:autoSpaceDE/>
        <w:autoSpaceDN/>
        <w:spacing w:line="360" w:lineRule="auto"/>
        <w:jc w:val="both"/>
        <w:rPr>
          <w:rFonts w:ascii="Times New Roman" w:eastAsia="Times New Roman" w:hAnsi="Times New Roman" w:cs="Times New Roman"/>
          <w:sz w:val="24"/>
          <w:szCs w:val="24"/>
          <w:lang w:eastAsia="zh-CN"/>
        </w:rPr>
      </w:pPr>
      <w:r>
        <w:rPr>
          <w:rFonts w:ascii="Calibri" w:eastAsia="Times New Roman" w:hAnsi="Calibri" w:cs="Calibri"/>
          <w:sz w:val="24"/>
          <w:szCs w:val="24"/>
          <w:lang w:eastAsia="en-SG"/>
        </w:rPr>
        <w:t xml:space="preserve">A </w:t>
      </w:r>
      <w:r>
        <w:rPr>
          <w:rFonts w:ascii="Calibri" w:eastAsia="Times New Roman" w:hAnsi="Calibri" w:cs="Calibri"/>
          <w:b/>
          <w:bCs/>
          <w:sz w:val="24"/>
          <w:szCs w:val="24"/>
          <w:lang w:eastAsia="en-SG"/>
        </w:rPr>
        <w:t>100% refund</w:t>
      </w:r>
      <w:r>
        <w:rPr>
          <w:rFonts w:ascii="Calibri" w:eastAsia="Times New Roman" w:hAnsi="Calibri" w:cs="Calibri"/>
          <w:sz w:val="24"/>
          <w:szCs w:val="24"/>
          <w:lang w:eastAsia="en-SG"/>
        </w:rPr>
        <w:t xml:space="preserve"> will be provided if a written notice of withdrawal is received by EFG at least </w:t>
      </w:r>
      <w:r>
        <w:rPr>
          <w:rFonts w:ascii="Calibri" w:eastAsia="Times New Roman" w:hAnsi="Calibri" w:cs="Calibri"/>
          <w:b/>
          <w:bCs/>
          <w:sz w:val="24"/>
          <w:szCs w:val="24"/>
          <w:lang w:eastAsia="en-SG"/>
        </w:rPr>
        <w:t>three (3) working days before</w:t>
      </w:r>
      <w:r>
        <w:rPr>
          <w:rFonts w:ascii="Calibri" w:eastAsia="Times New Roman" w:hAnsi="Calibri" w:cs="Calibri"/>
          <w:sz w:val="24"/>
          <w:szCs w:val="24"/>
          <w:lang w:eastAsia="en-SG"/>
        </w:rPr>
        <w:t xml:space="preserve"> the course commencement date.</w:t>
      </w:r>
    </w:p>
    <w:p w14:paraId="1AB8661C" w14:textId="77777777" w:rsidR="00107762" w:rsidRDefault="004A5E97">
      <w:pPr>
        <w:pStyle w:val="ListParagraph"/>
        <w:widowControl/>
        <w:numPr>
          <w:ilvl w:val="0"/>
          <w:numId w:val="4"/>
        </w:numPr>
        <w:suppressAutoHyphens/>
        <w:autoSpaceDE/>
        <w:autoSpaceDN/>
        <w:spacing w:line="360" w:lineRule="auto"/>
        <w:jc w:val="both"/>
        <w:rPr>
          <w:rFonts w:ascii="Times New Roman" w:eastAsia="Times New Roman" w:hAnsi="Times New Roman" w:cs="Times New Roman"/>
          <w:sz w:val="24"/>
          <w:szCs w:val="24"/>
          <w:lang w:eastAsia="zh-CN"/>
        </w:rPr>
      </w:pPr>
      <w:r>
        <w:rPr>
          <w:rFonts w:ascii="Calibri" w:eastAsia="Times New Roman" w:hAnsi="Calibri" w:cs="Calibri"/>
          <w:sz w:val="24"/>
          <w:szCs w:val="24"/>
          <w:lang w:eastAsia="en-SG"/>
        </w:rPr>
        <w:t xml:space="preserve">No refund will be given if EFG receives the notice of withdrawal </w:t>
      </w:r>
      <w:r>
        <w:rPr>
          <w:rFonts w:ascii="Calibri" w:eastAsia="Times New Roman" w:hAnsi="Calibri" w:cs="Calibri"/>
          <w:b/>
          <w:bCs/>
          <w:sz w:val="24"/>
          <w:szCs w:val="24"/>
          <w:lang w:eastAsia="en-SG"/>
        </w:rPr>
        <w:t>within three (3) working days</w:t>
      </w:r>
      <w:r>
        <w:rPr>
          <w:rFonts w:ascii="Calibri" w:eastAsia="Times New Roman" w:hAnsi="Calibri" w:cs="Calibri"/>
          <w:sz w:val="24"/>
          <w:szCs w:val="24"/>
          <w:lang w:eastAsia="en-SG"/>
        </w:rPr>
        <w:t xml:space="preserve"> before the course commencement date.</w:t>
      </w:r>
    </w:p>
    <w:p w14:paraId="2F320196" w14:textId="77777777" w:rsidR="00107762" w:rsidRDefault="004A5E97">
      <w:pPr>
        <w:pStyle w:val="ListParagraph"/>
        <w:widowControl/>
        <w:numPr>
          <w:ilvl w:val="0"/>
          <w:numId w:val="4"/>
        </w:numPr>
        <w:suppressAutoHyphens/>
        <w:autoSpaceDE/>
        <w:autoSpaceDN/>
        <w:spacing w:line="360" w:lineRule="auto"/>
        <w:jc w:val="both"/>
        <w:rPr>
          <w:rFonts w:ascii="Times New Roman" w:eastAsia="Times New Roman" w:hAnsi="Times New Roman" w:cs="Times New Roman"/>
          <w:sz w:val="24"/>
          <w:szCs w:val="24"/>
          <w:lang w:eastAsia="zh-CN"/>
        </w:rPr>
      </w:pPr>
      <w:r>
        <w:rPr>
          <w:rFonts w:ascii="Calibri" w:eastAsia="Times New Roman" w:hAnsi="Calibri" w:cs="Calibri"/>
          <w:sz w:val="24"/>
          <w:szCs w:val="24"/>
          <w:lang w:eastAsia="en-SG"/>
        </w:rPr>
        <w:t xml:space="preserve">No refund will be issued if the participant </w:t>
      </w:r>
      <w:r>
        <w:rPr>
          <w:rFonts w:ascii="Calibri" w:eastAsia="Times New Roman" w:hAnsi="Calibri" w:cs="Calibri"/>
          <w:b/>
          <w:bCs/>
          <w:sz w:val="24"/>
          <w:szCs w:val="24"/>
          <w:lang w:eastAsia="en-SG"/>
        </w:rPr>
        <w:t>fails to attend the course</w:t>
      </w:r>
      <w:r>
        <w:rPr>
          <w:rFonts w:ascii="Calibri" w:eastAsia="Times New Roman" w:hAnsi="Calibri" w:cs="Calibri"/>
          <w:sz w:val="24"/>
          <w:szCs w:val="24"/>
          <w:lang w:eastAsia="en-SG"/>
        </w:rPr>
        <w:t xml:space="preserve"> on the commencement date or </w:t>
      </w:r>
      <w:r>
        <w:rPr>
          <w:rFonts w:ascii="Calibri" w:eastAsia="Times New Roman" w:hAnsi="Calibri" w:cs="Calibri"/>
          <w:b/>
          <w:bCs/>
          <w:sz w:val="24"/>
          <w:szCs w:val="24"/>
          <w:lang w:eastAsia="en-SG"/>
        </w:rPr>
        <w:t>discontinues mid-way</w:t>
      </w:r>
      <w:r>
        <w:rPr>
          <w:rFonts w:ascii="Calibri" w:eastAsia="Times New Roman" w:hAnsi="Calibri" w:cs="Calibri"/>
          <w:sz w:val="24"/>
          <w:szCs w:val="24"/>
          <w:lang w:eastAsia="en-SG"/>
        </w:rPr>
        <w:t xml:space="preserve"> through the course.</w:t>
      </w:r>
    </w:p>
    <w:p w14:paraId="2C73A0EC" w14:textId="77777777" w:rsidR="00107762" w:rsidRDefault="004A5E97">
      <w:pPr>
        <w:pStyle w:val="ListParagraph"/>
        <w:widowControl/>
        <w:numPr>
          <w:ilvl w:val="0"/>
          <w:numId w:val="4"/>
        </w:numPr>
        <w:suppressAutoHyphens/>
        <w:autoSpaceDE/>
        <w:autoSpaceDN/>
        <w:spacing w:line="360" w:lineRule="auto"/>
        <w:jc w:val="both"/>
        <w:rPr>
          <w:rFonts w:ascii="Times New Roman" w:eastAsia="Times New Roman" w:hAnsi="Times New Roman" w:cs="Times New Roman"/>
          <w:sz w:val="24"/>
          <w:szCs w:val="24"/>
          <w:lang w:eastAsia="zh-CN"/>
        </w:rPr>
      </w:pPr>
      <w:r>
        <w:rPr>
          <w:rFonts w:ascii="Calibri" w:eastAsia="Times New Roman" w:hAnsi="Calibri" w:cs="Calibri"/>
          <w:sz w:val="24"/>
          <w:szCs w:val="24"/>
          <w:lang w:eastAsia="en-SG"/>
        </w:rPr>
        <w:t xml:space="preserve">Participant replacement is allowed, provided that the request is made </w:t>
      </w:r>
      <w:r>
        <w:rPr>
          <w:rFonts w:ascii="Calibri" w:eastAsia="Times New Roman" w:hAnsi="Calibri" w:cs="Calibri"/>
          <w:b/>
          <w:bCs/>
          <w:sz w:val="24"/>
          <w:szCs w:val="24"/>
          <w:lang w:eastAsia="en-SG"/>
        </w:rPr>
        <w:t>prior to course commencement</w:t>
      </w:r>
      <w:r>
        <w:rPr>
          <w:rFonts w:ascii="Calibri" w:eastAsia="Times New Roman" w:hAnsi="Calibri" w:cs="Calibri"/>
          <w:sz w:val="24"/>
          <w:szCs w:val="24"/>
          <w:lang w:eastAsia="en-SG"/>
        </w:rPr>
        <w:t>.</w:t>
      </w:r>
    </w:p>
    <w:p w14:paraId="6AF157DF" w14:textId="77777777" w:rsidR="00107762" w:rsidRDefault="004A5E97">
      <w:pPr>
        <w:pStyle w:val="ListParagraph"/>
        <w:widowControl/>
        <w:numPr>
          <w:ilvl w:val="0"/>
          <w:numId w:val="4"/>
        </w:numPr>
        <w:suppressAutoHyphens/>
        <w:autoSpaceDE/>
        <w:autoSpaceDN/>
        <w:spacing w:line="360" w:lineRule="auto"/>
        <w:jc w:val="both"/>
        <w:rPr>
          <w:rFonts w:ascii="Times New Roman" w:eastAsia="Times New Roman" w:hAnsi="Times New Roman" w:cs="Times New Roman"/>
          <w:sz w:val="24"/>
          <w:szCs w:val="24"/>
          <w:lang w:eastAsia="zh-CN"/>
        </w:rPr>
      </w:pPr>
      <w:r>
        <w:rPr>
          <w:rFonts w:ascii="Calibri" w:eastAsia="Times New Roman" w:hAnsi="Calibri" w:cs="Calibri"/>
          <w:sz w:val="24"/>
          <w:szCs w:val="24"/>
          <w:lang w:eastAsia="en-SG"/>
        </w:rPr>
        <w:t xml:space="preserve">If EFG cancels the course </w:t>
      </w:r>
      <w:r>
        <w:rPr>
          <w:rFonts w:ascii="Calibri" w:eastAsia="Times New Roman" w:hAnsi="Calibri" w:cs="Calibri"/>
          <w:b/>
          <w:bCs/>
          <w:sz w:val="24"/>
          <w:szCs w:val="24"/>
          <w:lang w:eastAsia="en-SG"/>
        </w:rPr>
        <w:t>within three (3) working days</w:t>
      </w:r>
      <w:r>
        <w:rPr>
          <w:rFonts w:ascii="Calibri" w:eastAsia="Times New Roman" w:hAnsi="Calibri" w:cs="Calibri"/>
          <w:sz w:val="24"/>
          <w:szCs w:val="24"/>
          <w:lang w:eastAsia="en-SG"/>
        </w:rPr>
        <w:t xml:space="preserve"> before the course commencement date, the refund or alternative arrangement will be </w:t>
      </w:r>
      <w:r>
        <w:rPr>
          <w:rFonts w:ascii="Calibri" w:eastAsia="Times New Roman" w:hAnsi="Calibri" w:cs="Calibri"/>
          <w:b/>
          <w:bCs/>
          <w:sz w:val="24"/>
          <w:szCs w:val="24"/>
          <w:lang w:eastAsia="en-SG"/>
        </w:rPr>
        <w:t>reviewed and decided by Management on a case-by-case basis</w:t>
      </w:r>
      <w:r>
        <w:rPr>
          <w:rFonts w:ascii="Calibri" w:eastAsia="Times New Roman" w:hAnsi="Calibri" w:cs="Calibri"/>
          <w:sz w:val="24"/>
          <w:szCs w:val="24"/>
          <w:lang w:eastAsia="en-SG"/>
        </w:rPr>
        <w:t>.</w:t>
      </w:r>
    </w:p>
    <w:p w14:paraId="47C4F38F" w14:textId="77777777" w:rsidR="00107762" w:rsidRDefault="004A5E97">
      <w:pPr>
        <w:pStyle w:val="ListParagraph"/>
        <w:widowControl/>
        <w:numPr>
          <w:ilvl w:val="0"/>
          <w:numId w:val="4"/>
        </w:numPr>
        <w:suppressAutoHyphens/>
        <w:autoSpaceDE/>
        <w:autoSpaceDN/>
        <w:spacing w:after="280" w:line="360" w:lineRule="auto"/>
        <w:jc w:val="both"/>
        <w:rPr>
          <w:rFonts w:ascii="Times New Roman" w:eastAsia="Times New Roman" w:hAnsi="Times New Roman" w:cs="Times New Roman"/>
          <w:sz w:val="24"/>
          <w:szCs w:val="24"/>
          <w:lang w:eastAsia="zh-CN"/>
        </w:rPr>
      </w:pPr>
      <w:r>
        <w:rPr>
          <w:rFonts w:ascii="Calibri" w:eastAsia="Times New Roman" w:hAnsi="Calibri" w:cs="Calibri"/>
          <w:sz w:val="24"/>
          <w:szCs w:val="24"/>
          <w:lang w:eastAsia="en-SG"/>
        </w:rPr>
        <w:t>EFG reserves the right to review and decide on any exceptional cases at Management’s discretion.</w:t>
      </w:r>
    </w:p>
    <w:p w14:paraId="69C07E01" w14:textId="77777777" w:rsidR="00107762" w:rsidRDefault="00107762">
      <w:pPr>
        <w:pStyle w:val="ListParagraph"/>
        <w:widowControl/>
        <w:suppressAutoHyphens/>
        <w:autoSpaceDE/>
        <w:autoSpaceDN/>
        <w:spacing w:after="200" w:line="276" w:lineRule="auto"/>
        <w:ind w:left="720"/>
        <w:contextualSpacing/>
        <w:rPr>
          <w:rFonts w:ascii="Calibri" w:eastAsia="Times New Roman" w:hAnsi="Calibri" w:cs="Calibri"/>
          <w:b/>
          <w:lang w:eastAsia="zh-CN"/>
        </w:rPr>
      </w:pPr>
    </w:p>
    <w:p w14:paraId="18AECA07" w14:textId="77777777" w:rsidR="00E06F60" w:rsidRDefault="00E06F60">
      <w:pPr>
        <w:pStyle w:val="ListParagraph"/>
        <w:widowControl/>
        <w:suppressAutoHyphens/>
        <w:autoSpaceDE/>
        <w:autoSpaceDN/>
        <w:spacing w:after="200" w:line="276" w:lineRule="auto"/>
        <w:ind w:left="720"/>
        <w:contextualSpacing/>
        <w:rPr>
          <w:rFonts w:ascii="Calibri" w:eastAsia="Times New Roman" w:hAnsi="Calibri" w:cs="Calibri"/>
          <w:b/>
          <w:lang w:eastAsia="zh-CN"/>
        </w:rPr>
      </w:pPr>
    </w:p>
    <w:p w14:paraId="048923F9" w14:textId="77777777" w:rsidR="00107762" w:rsidRDefault="004A5E97">
      <w:pPr>
        <w:pStyle w:val="ListParagraph"/>
        <w:widowControl/>
        <w:suppressAutoHyphens/>
        <w:autoSpaceDE/>
        <w:autoSpaceDN/>
        <w:spacing w:after="200" w:line="276" w:lineRule="auto"/>
        <w:ind w:left="720"/>
        <w:contextualSpacing/>
        <w:rPr>
          <w:rFonts w:ascii="Times New Roman" w:eastAsia="Times New Roman" w:hAnsi="Times New Roman" w:cs="Times New Roman"/>
          <w:sz w:val="24"/>
          <w:szCs w:val="24"/>
          <w:lang w:eastAsia="zh-CN"/>
        </w:rPr>
      </w:pPr>
      <w:r>
        <w:rPr>
          <w:rFonts w:ascii="Calibri" w:eastAsia="Times New Roman" w:hAnsi="Calibri" w:cs="Calibri"/>
          <w:b/>
          <w:sz w:val="24"/>
          <w:szCs w:val="24"/>
          <w:lang w:eastAsia="zh-CN"/>
        </w:rPr>
        <w:t>I, the Applicant consents to the collection, use and disclosure of my personal data and training records to companies that access the Ministry of Manpower (MOM)’s Training Record System (TRS).</w:t>
      </w:r>
      <w:r>
        <w:rPr>
          <w:rFonts w:ascii="Times New Roman" w:eastAsia="Times New Roman" w:hAnsi="Times New Roman" w:cs="Times New Roman"/>
          <w:sz w:val="24"/>
          <w:szCs w:val="24"/>
          <w:lang w:eastAsia="zh-CN"/>
        </w:rPr>
        <w:t xml:space="preserve"> </w:t>
      </w:r>
      <w:r>
        <w:rPr>
          <w:rFonts w:ascii="Calibri" w:eastAsia="Times New Roman" w:hAnsi="Calibri" w:cs="Calibri"/>
          <w:b/>
          <w:sz w:val="24"/>
          <w:szCs w:val="24"/>
          <w:lang w:eastAsia="zh-CN"/>
        </w:rPr>
        <w:t>Companies using the Check Workers’ WSH Training Records eService on the MOM website may verify my training records, including the following information:</w:t>
      </w:r>
    </w:p>
    <w:p w14:paraId="1C35A821" w14:textId="77777777" w:rsidR="00107762" w:rsidRDefault="004A5E97">
      <w:pPr>
        <w:pStyle w:val="ListParagraph"/>
        <w:widowControl/>
        <w:numPr>
          <w:ilvl w:val="0"/>
          <w:numId w:val="3"/>
        </w:numPr>
        <w:suppressAutoHyphens/>
        <w:autoSpaceDE/>
        <w:autoSpaceDN/>
        <w:spacing w:after="200" w:line="276" w:lineRule="auto"/>
        <w:contextualSpacing/>
        <w:rPr>
          <w:rFonts w:ascii="Times New Roman" w:eastAsia="Times New Roman" w:hAnsi="Times New Roman" w:cs="Times New Roman"/>
          <w:sz w:val="24"/>
          <w:szCs w:val="24"/>
          <w:lang w:eastAsia="zh-CN"/>
        </w:rPr>
      </w:pPr>
      <w:r>
        <w:rPr>
          <w:rFonts w:ascii="Calibri" w:eastAsia="Times New Roman" w:hAnsi="Calibri" w:cs="Calibri"/>
          <w:b/>
          <w:sz w:val="24"/>
          <w:szCs w:val="24"/>
          <w:lang w:eastAsia="zh-CN"/>
        </w:rPr>
        <w:t>Identification Number (Work Permit / FIN / NRIC Number) &amp; Name Eligibility for 4 years of Safety Orientation Course (CSOC / SSIC / MSOC certification, if applicable) &amp; Course Title &amp; Name of Training Provider &amp; Date of Assessment &amp; Certificate Expiry Date &amp; Result of Assessment</w:t>
      </w:r>
    </w:p>
    <w:p w14:paraId="517FB4F5" w14:textId="77777777" w:rsidR="00107762" w:rsidRDefault="004A5E97">
      <w:pPr>
        <w:pStyle w:val="ListParagraph"/>
        <w:widowControl/>
        <w:numPr>
          <w:ilvl w:val="0"/>
          <w:numId w:val="3"/>
        </w:numPr>
        <w:suppressAutoHyphens/>
        <w:autoSpaceDE/>
        <w:autoSpaceDN/>
        <w:spacing w:after="200" w:line="276" w:lineRule="auto"/>
        <w:contextualSpacing/>
        <w:rPr>
          <w:rFonts w:ascii="Times New Roman" w:eastAsia="Times New Roman" w:hAnsi="Times New Roman" w:cs="Times New Roman"/>
          <w:sz w:val="24"/>
          <w:szCs w:val="24"/>
          <w:lang w:eastAsia="zh-CN"/>
        </w:rPr>
      </w:pPr>
      <w:r>
        <w:rPr>
          <w:rFonts w:ascii="Calibri" w:eastAsia="Times New Roman" w:hAnsi="Calibri" w:cs="Calibri"/>
          <w:b/>
          <w:sz w:val="24"/>
          <w:szCs w:val="24"/>
          <w:lang w:eastAsia="zh-CN"/>
        </w:rPr>
        <w:t>I confirm I have received and understood pre-course information and all pages of this document.</w:t>
      </w:r>
    </w:p>
    <w:p w14:paraId="2B4DF2F9" w14:textId="2A13476A" w:rsidR="00107762" w:rsidRDefault="007A76FE">
      <w:pPr>
        <w:pStyle w:val="ListParagraph"/>
        <w:widowControl/>
        <w:suppressAutoHyphens/>
        <w:autoSpaceDE/>
        <w:autoSpaceDN/>
        <w:spacing w:after="200" w:line="276" w:lineRule="auto"/>
        <w:ind w:left="720"/>
        <w:contextualSpacing/>
        <w:rPr>
          <w:rFonts w:ascii="Times New Roman" w:eastAsia="Times New Roman" w:hAnsi="Times New Roman" w:cs="Times New Roman"/>
          <w:sz w:val="24"/>
          <w:szCs w:val="24"/>
          <w:lang w:eastAsia="zh-CN"/>
        </w:rPr>
      </w:pPr>
      <w:r>
        <w:t xml:space="preserve">  </w:t>
      </w:r>
      <w:r w:rsidRPr="004B5C7A">
        <w:pict w14:anchorId="3CA18B63">
          <v:shape id="Picture 49" o:spid="_x0000_i1057" type="#_x0000_t75" style="width:14.4pt;height:12.6pt;visibility:visible;mso-wrap-style:square" o:bordertopcolor="black" o:borderleftcolor="black" o:borderbottomcolor="black" o:borderrightcolor="black">
            <v:imagedata r:id="rId10" o:title=""/>
            <w10:bordertop type="single" width="4"/>
            <w10:borderleft type="single" width="4"/>
            <w10:borderbottom type="single" width="4"/>
            <w10:borderright type="single" width="4"/>
          </v:shape>
        </w:pict>
      </w:r>
      <w:r w:rsidR="00175CB0">
        <w:pict w14:anchorId="0CDDB804">
          <v:shape id="Shape3" o:spid="_x0000_s2141" style="position:absolute;left:0;text-align:left;margin-left:51.45pt;margin-top:2.3pt;width:15.75pt;height:12.75pt;z-index:251681280;mso-wrap-style:none;mso-position-horizontal-relative:text;mso-position-vertical-relative:text;v-text-anchor:middle" coordsize="0,0" o:spt="100" o:allowincell="f" adj="0,,0" path="m,l@3,0@3@2,0@2xe" strokeweight=".74pt">
            <v:fill color2="black"/>
            <v:stroke joinstyle="round"/>
            <v:formulas>
              <v:f eqn="prod 316 1 2"/>
              <v:f eqn="prod 256 1 2"/>
              <v:f eqn="val 256"/>
              <v:f eqn="val 316"/>
            </v:formulas>
            <v:path o:connecttype="segments" textboxrect="0,0,@3,@2"/>
          </v:shape>
        </w:pict>
      </w:r>
      <w:r w:rsidR="004A5E97">
        <w:rPr>
          <w:rFonts w:ascii="Calibri" w:eastAsia="Times New Roman" w:hAnsi="Calibri" w:cs="Calibri"/>
          <w:b/>
          <w:sz w:val="24"/>
          <w:szCs w:val="24"/>
          <w:lang w:eastAsia="zh-CN"/>
        </w:rPr>
        <w:tab/>
        <w:t>By checking the boxes above and signing below, I confirm my consent for the disclosure of the selected information.</w:t>
      </w:r>
    </w:p>
    <w:p w14:paraId="686EF75F" w14:textId="77777777" w:rsidR="00107762" w:rsidRDefault="00107762">
      <w:pPr>
        <w:pStyle w:val="ListParagraph"/>
        <w:widowControl/>
        <w:suppressAutoHyphens/>
        <w:autoSpaceDE/>
        <w:autoSpaceDN/>
        <w:spacing w:after="200" w:line="276" w:lineRule="auto"/>
        <w:ind w:left="720"/>
        <w:contextualSpacing/>
        <w:rPr>
          <w:rFonts w:ascii="Calibri" w:eastAsia="Times New Roman" w:hAnsi="Calibri" w:cs="Calibri"/>
          <w:b/>
          <w:sz w:val="16"/>
          <w:szCs w:val="16"/>
          <w:lang w:eastAsia="zh-CN"/>
        </w:rPr>
      </w:pPr>
    </w:p>
    <w:p w14:paraId="0414EB34" w14:textId="77777777" w:rsidR="00107762" w:rsidRDefault="00107762">
      <w:pPr>
        <w:pStyle w:val="ListParagraph"/>
        <w:widowControl/>
        <w:tabs>
          <w:tab w:val="left" w:pos="1995"/>
        </w:tabs>
        <w:suppressAutoHyphens/>
        <w:autoSpaceDE/>
        <w:autoSpaceDN/>
        <w:spacing w:after="200" w:line="276" w:lineRule="auto"/>
        <w:contextualSpacing/>
        <w:rPr>
          <w:rFonts w:ascii="Calibri" w:eastAsia="Times New Roman" w:hAnsi="Calibri" w:cs="Calibri"/>
          <w:b/>
          <w:sz w:val="16"/>
          <w:szCs w:val="16"/>
        </w:rPr>
      </w:pPr>
    </w:p>
    <w:p w14:paraId="318FEEC0" w14:textId="77777777" w:rsidR="00107762" w:rsidRDefault="00107762">
      <w:pPr>
        <w:pStyle w:val="ListParagraph"/>
        <w:widowControl/>
        <w:tabs>
          <w:tab w:val="left" w:pos="1995"/>
        </w:tabs>
        <w:suppressAutoHyphens/>
        <w:autoSpaceDE/>
        <w:autoSpaceDN/>
        <w:spacing w:after="200" w:line="276" w:lineRule="auto"/>
        <w:contextualSpacing/>
        <w:rPr>
          <w:rFonts w:ascii="Calibri" w:eastAsia="Times New Roman" w:hAnsi="Calibri" w:cs="Calibri"/>
          <w:sz w:val="24"/>
          <w:szCs w:val="24"/>
          <w:lang w:eastAsia="zh-CN"/>
        </w:rPr>
      </w:pPr>
    </w:p>
    <w:p w14:paraId="79C712D0" w14:textId="77777777" w:rsidR="00107762" w:rsidRDefault="004A5E97">
      <w:pPr>
        <w:pStyle w:val="ListParagraph"/>
        <w:widowControl/>
        <w:tabs>
          <w:tab w:val="left" w:pos="1995"/>
        </w:tabs>
        <w:suppressAutoHyphens/>
        <w:autoSpaceDE/>
        <w:autoSpaceDN/>
        <w:spacing w:after="200" w:line="276" w:lineRule="auto"/>
        <w:contextualSpacing/>
        <w:rPr>
          <w:rFonts w:ascii="Times New Roman" w:eastAsia="Times New Roman" w:hAnsi="Times New Roman" w:cs="Times New Roman"/>
          <w:sz w:val="24"/>
          <w:szCs w:val="24"/>
          <w:lang w:eastAsia="zh-CN"/>
        </w:rPr>
      </w:pPr>
      <w:r>
        <w:rPr>
          <w:rFonts w:ascii="Calibri" w:eastAsia="Calibri" w:hAnsi="Calibri" w:cs="Calibri"/>
          <w:sz w:val="24"/>
          <w:szCs w:val="24"/>
          <w:lang w:eastAsia="zh-CN"/>
        </w:rPr>
        <w:t xml:space="preserve">          </w:t>
      </w:r>
    </w:p>
    <w:p w14:paraId="6529B84F" w14:textId="77777777" w:rsidR="00107762" w:rsidRDefault="004A5E97">
      <w:pPr>
        <w:widowControl/>
        <w:suppressAutoHyphens/>
        <w:autoSpaceDE/>
        <w:autoSpaceDN/>
        <w:rPr>
          <w:rFonts w:ascii="Times New Roman" w:eastAsia="Times New Roman" w:hAnsi="Times New Roman" w:cs="Latha"/>
          <w:sz w:val="24"/>
          <w:szCs w:val="24"/>
          <w:lang w:eastAsia="zh-CN" w:bidi="ta-IN"/>
        </w:rPr>
      </w:pPr>
      <w:r>
        <w:rPr>
          <w:rFonts w:ascii="Times New Roman" w:eastAsia="Times New Roman" w:hAnsi="Times New Roman" w:cs="Times New Roman"/>
          <w:sz w:val="24"/>
          <w:szCs w:val="24"/>
          <w:lang w:eastAsia="zh-CN" w:bidi="ta-IN"/>
        </w:rPr>
        <w:t xml:space="preserve">         </w:t>
      </w:r>
      <w:r>
        <w:rPr>
          <w:rFonts w:ascii="Times New Roman" w:eastAsia="Times New Roman" w:hAnsi="Times New Roman" w:cs="Latha"/>
          <w:sz w:val="24"/>
          <w:szCs w:val="24"/>
          <w:lang w:eastAsia="zh-CN" w:bidi="ta-IN"/>
        </w:rPr>
        <w:t xml:space="preserve">___________________                             __________________________    </w:t>
      </w:r>
      <w:r w:rsidR="00E06F60">
        <w:rPr>
          <w:rFonts w:ascii="Times New Roman" w:eastAsia="Times New Roman" w:hAnsi="Times New Roman" w:cs="Latha"/>
          <w:sz w:val="24"/>
          <w:szCs w:val="24"/>
          <w:lang w:eastAsia="zh-CN" w:bidi="ta-IN"/>
        </w:rPr>
        <w:t xml:space="preserve">                                ________________________</w:t>
      </w:r>
      <w:r>
        <w:rPr>
          <w:rFonts w:ascii="Times New Roman" w:eastAsia="Times New Roman" w:hAnsi="Times New Roman" w:cs="Latha"/>
          <w:sz w:val="24"/>
          <w:szCs w:val="24"/>
          <w:lang w:eastAsia="zh-CN" w:bidi="ta-IN"/>
        </w:rPr>
        <w:t xml:space="preserve">                                                          </w:t>
      </w:r>
      <w:r w:rsidR="00175CB0">
        <w:pict w14:anchorId="7DE0F19C">
          <v:shape id="Frame1" o:spid="_x0000_s2142" style="position:absolute;margin-left:180.75pt;margin-top:372.95pt;width:227.7pt;height:120.2pt;z-index:251672064;mso-wrap-style:none;mso-position-horizontal-relative:text;mso-position-vertical-relative:text;v-text-anchor:middle" coordsize="0,0" o:spt="100" o:allowincell="f" adj="0,,0" path="m,l@3,0@3@2,0@2xe" stroked="f" strokecolor="#3465a4">
            <v:fill color2="black"/>
            <v:stroke color2="#cb9a5b" joinstyle="round"/>
            <v:formulas>
              <v:f eqn="prod 4555 1 2"/>
              <v:f eqn="prod 2405 1 2"/>
              <v:f eqn="val 2405"/>
              <v:f eqn="val 4555"/>
            </v:formulas>
            <v:path o:connecttype="segments" textboxrect="0,0,@3,@2"/>
          </v:shape>
        </w:pict>
      </w:r>
      <w:r w:rsidR="00175CB0">
        <w:pict w14:anchorId="39A1DFF0">
          <v:shape id="_x0000_s2143" type="#_x0000_t202" style="position:absolute;margin-left:180.75pt;margin-top:840.95pt;width:227.7pt;height:120.2pt;z-index:251673088;mso-wrap-distance-left:0;mso-wrap-distance-top:5.7pt;mso-wrap-distance-right:0;mso-wrap-distance-bottom:5.7pt;mso-position-horizontal-relative:text;mso-position-vertical-relative:page" o:allowincell="f" stroked="f">
            <v:fill opacity="0" color2="black"/>
            <v:textbox inset="7.25pt,3.65pt,7.25pt,3.65pt">
              <w:txbxContent>
                <w:tbl>
                  <w:tblPr>
                    <w:tblW w:w="0" w:type="auto"/>
                    <w:tblLayout w:type="fixed"/>
                    <w:tblLook w:val="0000" w:firstRow="0" w:lastRow="0" w:firstColumn="0" w:lastColumn="0" w:noHBand="0" w:noVBand="0"/>
                  </w:tblPr>
                  <w:tblGrid>
                    <w:gridCol w:w="1961"/>
                    <w:gridCol w:w="2270"/>
                  </w:tblGrid>
                  <w:tr w:rsidR="0021631F" w14:paraId="46744B76" w14:textId="77777777">
                    <w:trPr>
                      <w:trHeight w:val="264"/>
                    </w:trPr>
                    <w:tc>
                      <w:tcPr>
                        <w:tcW w:w="4231" w:type="dxa"/>
                        <w:gridSpan w:val="2"/>
                        <w:tcBorders>
                          <w:top w:val="single" w:sz="4" w:space="0" w:color="000000"/>
                          <w:left w:val="single" w:sz="4" w:space="0" w:color="000000"/>
                          <w:bottom w:val="single" w:sz="4" w:space="0" w:color="000000"/>
                          <w:right w:val="single" w:sz="4" w:space="0" w:color="000000"/>
                        </w:tcBorders>
                      </w:tcPr>
                      <w:p w14:paraId="52D16749" w14:textId="77777777" w:rsidR="00107762" w:rsidRDefault="004A5E97">
                        <w:pPr>
                          <w:suppressAutoHyphens/>
                          <w:autoSpaceDE/>
                          <w:autoSpaceDN/>
                          <w:jc w:val="center"/>
                          <w:rPr>
                            <w:rFonts w:ascii="Times New Roman" w:eastAsia="Times New Roman" w:hAnsi="Times New Roman" w:cs="Latha"/>
                            <w:sz w:val="24"/>
                            <w:szCs w:val="24"/>
                            <w:lang w:eastAsia="zh-CN" w:bidi="ta-IN"/>
                          </w:rPr>
                        </w:pPr>
                        <w:r>
                          <w:rPr>
                            <w:rFonts w:ascii="Aptos" w:eastAsia="Aptos" w:hAnsi="Aptos" w:cs="Aptos"/>
                            <w:b/>
                            <w:sz w:val="16"/>
                            <w:szCs w:val="16"/>
                            <w:lang w:eastAsia="zh-CN" w:bidi="ta-IN"/>
                          </w:rPr>
                          <w:t>For Official Use Only</w:t>
                        </w:r>
                      </w:p>
                    </w:tc>
                  </w:tr>
                  <w:tr w:rsidR="0021631F" w14:paraId="17E69237" w14:textId="77777777">
                    <w:trPr>
                      <w:trHeight w:val="324"/>
                    </w:trPr>
                    <w:tc>
                      <w:tcPr>
                        <w:tcW w:w="1961" w:type="dxa"/>
                        <w:tcBorders>
                          <w:top w:val="single" w:sz="4" w:space="0" w:color="000000"/>
                          <w:left w:val="single" w:sz="4" w:space="0" w:color="000000"/>
                          <w:bottom w:val="single" w:sz="4" w:space="0" w:color="000000"/>
                          <w:right w:val="single" w:sz="4" w:space="0" w:color="000000"/>
                        </w:tcBorders>
                      </w:tcPr>
                      <w:p w14:paraId="767FD5F1" w14:textId="77777777" w:rsidR="00107762" w:rsidRDefault="004A5E97">
                        <w:pPr>
                          <w:suppressAutoHyphens/>
                          <w:autoSpaceDE/>
                          <w:autoSpaceDN/>
                          <w:rPr>
                            <w:rFonts w:ascii="Times New Roman" w:eastAsia="Times New Roman" w:hAnsi="Times New Roman" w:cs="Latha"/>
                            <w:sz w:val="24"/>
                            <w:szCs w:val="24"/>
                            <w:lang w:eastAsia="zh-CN" w:bidi="ta-IN"/>
                          </w:rPr>
                        </w:pPr>
                        <w:r>
                          <w:rPr>
                            <w:rFonts w:ascii="Aptos" w:eastAsia="Aptos" w:hAnsi="Aptos" w:cs="Aptos"/>
                            <w:sz w:val="16"/>
                            <w:szCs w:val="16"/>
                            <w:lang w:eastAsia="zh-CN" w:bidi="ta-IN"/>
                          </w:rPr>
                          <w:t>Verify By:</w:t>
                        </w:r>
                      </w:p>
                    </w:tc>
                    <w:tc>
                      <w:tcPr>
                        <w:tcW w:w="2270" w:type="dxa"/>
                        <w:tcBorders>
                          <w:top w:val="single" w:sz="4" w:space="0" w:color="000000"/>
                          <w:left w:val="single" w:sz="4" w:space="0" w:color="000000"/>
                          <w:bottom w:val="single" w:sz="4" w:space="0" w:color="000000"/>
                          <w:right w:val="single" w:sz="4" w:space="0" w:color="000000"/>
                        </w:tcBorders>
                      </w:tcPr>
                      <w:p w14:paraId="213F63DB" w14:textId="77777777" w:rsidR="00107762" w:rsidRDefault="00107762">
                        <w:pPr>
                          <w:suppressAutoHyphens/>
                          <w:autoSpaceDE/>
                          <w:autoSpaceDN/>
                          <w:snapToGrid w:val="0"/>
                          <w:rPr>
                            <w:rFonts w:ascii="Aptos" w:eastAsia="Aptos" w:hAnsi="Aptos" w:cs="Aptos"/>
                            <w:sz w:val="16"/>
                            <w:szCs w:val="16"/>
                            <w:lang w:eastAsia="zh-CN" w:bidi="ta-IN"/>
                          </w:rPr>
                        </w:pPr>
                      </w:p>
                    </w:tc>
                  </w:tr>
                  <w:tr w:rsidR="0021631F" w14:paraId="563C6BCB" w14:textId="77777777">
                    <w:trPr>
                      <w:trHeight w:val="515"/>
                    </w:trPr>
                    <w:tc>
                      <w:tcPr>
                        <w:tcW w:w="1961" w:type="dxa"/>
                        <w:tcBorders>
                          <w:top w:val="single" w:sz="4" w:space="0" w:color="000000"/>
                          <w:left w:val="single" w:sz="4" w:space="0" w:color="000000"/>
                          <w:bottom w:val="single" w:sz="4" w:space="0" w:color="000000"/>
                          <w:right w:val="single" w:sz="4" w:space="0" w:color="000000"/>
                        </w:tcBorders>
                      </w:tcPr>
                      <w:p w14:paraId="038410AA" w14:textId="77777777" w:rsidR="00107762" w:rsidRDefault="004A5E97">
                        <w:pPr>
                          <w:suppressAutoHyphens/>
                          <w:autoSpaceDE/>
                          <w:autoSpaceDN/>
                          <w:rPr>
                            <w:rFonts w:ascii="Times New Roman" w:eastAsia="Times New Roman" w:hAnsi="Times New Roman" w:cs="Latha"/>
                            <w:sz w:val="24"/>
                            <w:szCs w:val="24"/>
                            <w:lang w:eastAsia="zh-CN" w:bidi="ta-IN"/>
                          </w:rPr>
                        </w:pPr>
                        <w:r>
                          <w:rPr>
                            <w:rFonts w:ascii="Aptos" w:eastAsia="Aptos" w:hAnsi="Aptos" w:cs="Aptos"/>
                            <w:sz w:val="16"/>
                            <w:szCs w:val="16"/>
                            <w:lang w:eastAsia="zh-CN" w:bidi="ta-IN"/>
                          </w:rPr>
                          <w:t>Signature:</w:t>
                        </w:r>
                      </w:p>
                    </w:tc>
                    <w:tc>
                      <w:tcPr>
                        <w:tcW w:w="2270" w:type="dxa"/>
                        <w:tcBorders>
                          <w:top w:val="single" w:sz="4" w:space="0" w:color="000000"/>
                          <w:left w:val="single" w:sz="4" w:space="0" w:color="000000"/>
                          <w:bottom w:val="single" w:sz="4" w:space="0" w:color="000000"/>
                          <w:right w:val="single" w:sz="4" w:space="0" w:color="000000"/>
                        </w:tcBorders>
                      </w:tcPr>
                      <w:p w14:paraId="7C800493" w14:textId="77777777" w:rsidR="00107762" w:rsidRDefault="00107762">
                        <w:pPr>
                          <w:suppressAutoHyphens/>
                          <w:autoSpaceDE/>
                          <w:autoSpaceDN/>
                          <w:snapToGrid w:val="0"/>
                          <w:rPr>
                            <w:rFonts w:ascii="Aptos" w:eastAsia="Aptos" w:hAnsi="Aptos" w:cs="Aptos"/>
                            <w:sz w:val="16"/>
                            <w:szCs w:val="16"/>
                            <w:lang w:eastAsia="zh-CN" w:bidi="ta-IN"/>
                          </w:rPr>
                        </w:pPr>
                      </w:p>
                    </w:tc>
                  </w:tr>
                  <w:tr w:rsidR="0021631F" w14:paraId="32C7A2D8" w14:textId="77777777">
                    <w:trPr>
                      <w:trHeight w:val="118"/>
                    </w:trPr>
                    <w:tc>
                      <w:tcPr>
                        <w:tcW w:w="1961" w:type="dxa"/>
                        <w:tcBorders>
                          <w:top w:val="single" w:sz="4" w:space="0" w:color="000000"/>
                          <w:left w:val="single" w:sz="4" w:space="0" w:color="000000"/>
                          <w:bottom w:val="single" w:sz="4" w:space="0" w:color="000000"/>
                          <w:right w:val="single" w:sz="4" w:space="0" w:color="000000"/>
                        </w:tcBorders>
                      </w:tcPr>
                      <w:p w14:paraId="67003644" w14:textId="77777777" w:rsidR="00107762" w:rsidRDefault="004A5E97">
                        <w:pPr>
                          <w:suppressAutoHyphens/>
                          <w:autoSpaceDE/>
                          <w:autoSpaceDN/>
                          <w:rPr>
                            <w:rFonts w:ascii="Times New Roman" w:eastAsia="Times New Roman" w:hAnsi="Times New Roman" w:cs="Latha"/>
                            <w:sz w:val="24"/>
                            <w:szCs w:val="24"/>
                            <w:lang w:eastAsia="zh-CN" w:bidi="ta-IN"/>
                          </w:rPr>
                        </w:pPr>
                        <w:r>
                          <w:rPr>
                            <w:rFonts w:ascii="Aptos" w:eastAsia="Aptos" w:hAnsi="Aptos" w:cs="Aptos"/>
                            <w:sz w:val="16"/>
                            <w:szCs w:val="16"/>
                            <w:lang w:eastAsia="zh-CN" w:bidi="ta-IN"/>
                          </w:rPr>
                          <w:t>Date :</w:t>
                        </w:r>
                      </w:p>
                    </w:tc>
                    <w:tc>
                      <w:tcPr>
                        <w:tcW w:w="2270" w:type="dxa"/>
                        <w:tcBorders>
                          <w:top w:val="single" w:sz="4" w:space="0" w:color="000000"/>
                          <w:left w:val="single" w:sz="4" w:space="0" w:color="000000"/>
                          <w:bottom w:val="single" w:sz="4" w:space="0" w:color="000000"/>
                          <w:right w:val="single" w:sz="4" w:space="0" w:color="000000"/>
                        </w:tcBorders>
                      </w:tcPr>
                      <w:p w14:paraId="0E2EC1A6" w14:textId="77777777" w:rsidR="00107762" w:rsidRDefault="00107762">
                        <w:pPr>
                          <w:suppressAutoHyphens/>
                          <w:autoSpaceDE/>
                          <w:autoSpaceDN/>
                          <w:snapToGrid w:val="0"/>
                          <w:rPr>
                            <w:rFonts w:ascii="Aptos" w:eastAsia="Aptos" w:hAnsi="Aptos" w:cs="Aptos"/>
                            <w:sz w:val="16"/>
                            <w:szCs w:val="16"/>
                            <w:lang w:eastAsia="zh-CN" w:bidi="ta-IN"/>
                          </w:rPr>
                        </w:pPr>
                      </w:p>
                    </w:tc>
                  </w:tr>
                </w:tbl>
                <w:p w14:paraId="2FBF1262" w14:textId="77777777" w:rsidR="00107762" w:rsidRDefault="00107762">
                  <w:pPr>
                    <w:widowControl/>
                    <w:suppressAutoHyphens/>
                    <w:autoSpaceDE/>
                    <w:autoSpaceDN/>
                    <w:rPr>
                      <w:rFonts w:ascii="Times New Roman" w:eastAsia="Times New Roman" w:hAnsi="Times New Roman" w:cs="Latha"/>
                      <w:sz w:val="24"/>
                      <w:szCs w:val="24"/>
                      <w:lang w:eastAsia="zh-CN" w:bidi="ta-IN"/>
                    </w:rPr>
                  </w:pPr>
                </w:p>
              </w:txbxContent>
            </v:textbox>
            <w10:wrap anchory="page"/>
          </v:shape>
        </w:pict>
      </w:r>
    </w:p>
    <w:p w14:paraId="0C90AD8E" w14:textId="160B2B32" w:rsidR="00107762" w:rsidRDefault="004A5E97">
      <w:pPr>
        <w:widowControl/>
        <w:suppressAutoHyphens/>
        <w:autoSpaceDE/>
        <w:autoSpaceDN/>
        <w:rPr>
          <w:rFonts w:ascii="Times New Roman" w:eastAsia="Times New Roman" w:hAnsi="Times New Roman" w:cs="Latha"/>
          <w:sz w:val="24"/>
          <w:szCs w:val="24"/>
          <w:lang w:eastAsia="zh-CN" w:bidi="ta-IN"/>
        </w:rPr>
      </w:pPr>
      <w:r>
        <w:rPr>
          <w:rFonts w:ascii="Times New Roman" w:eastAsia="Times New Roman" w:hAnsi="Times New Roman" w:cs="Times New Roman"/>
          <w:sz w:val="24"/>
          <w:szCs w:val="24"/>
          <w:lang w:eastAsia="zh-CN" w:bidi="ta-IN"/>
        </w:rPr>
        <w:t xml:space="preserve">              </w:t>
      </w:r>
      <w:r>
        <w:rPr>
          <w:rFonts w:ascii="Calibri" w:eastAsia="Times New Roman" w:hAnsi="Calibri" w:cs="Calibri"/>
          <w:sz w:val="24"/>
          <w:szCs w:val="24"/>
          <w:lang w:eastAsia="zh-CN" w:bidi="ta-IN"/>
        </w:rPr>
        <w:t xml:space="preserve">Name:              </w:t>
      </w:r>
      <w:r>
        <w:rPr>
          <w:rFonts w:ascii="Calibri" w:eastAsia="Times New Roman" w:hAnsi="Calibri" w:cs="Calibri"/>
          <w:sz w:val="24"/>
          <w:szCs w:val="24"/>
          <w:lang w:eastAsia="zh-CN" w:bidi="ta-IN"/>
        </w:rPr>
        <w:tab/>
      </w:r>
      <w:r>
        <w:rPr>
          <w:rFonts w:ascii="Calibri" w:eastAsia="Times New Roman" w:hAnsi="Calibri" w:cs="Calibri"/>
          <w:sz w:val="24"/>
          <w:szCs w:val="24"/>
          <w:lang w:eastAsia="zh-CN" w:bidi="ta-IN"/>
        </w:rPr>
        <w:tab/>
        <w:t xml:space="preserve">                                   Signature</w:t>
      </w:r>
      <w:r>
        <w:rPr>
          <w:rFonts w:ascii="Calibri" w:eastAsia="Times New Roman" w:hAnsi="Calibri" w:cs="Calibri"/>
          <w:sz w:val="24"/>
          <w:szCs w:val="24"/>
          <w:lang w:eastAsia="zh-CN" w:bidi="ta-IN"/>
        </w:rPr>
        <w:tab/>
        <w:t xml:space="preserve">  </w:t>
      </w:r>
      <w:r w:rsidR="008018FD">
        <w:rPr>
          <w:rFonts w:ascii="Calibri" w:eastAsia="Times New Roman" w:hAnsi="Calibri" w:cs="Calibri"/>
          <w:sz w:val="24"/>
          <w:szCs w:val="24"/>
          <w:lang w:eastAsia="zh-CN" w:bidi="ta-IN"/>
        </w:rPr>
        <w:t xml:space="preserve">                                                                                   Date</w:t>
      </w:r>
      <w:r>
        <w:rPr>
          <w:rFonts w:ascii="Calibri" w:eastAsia="Times New Roman" w:hAnsi="Calibri" w:cs="Calibri"/>
          <w:sz w:val="24"/>
          <w:szCs w:val="24"/>
          <w:lang w:eastAsia="zh-CN" w:bidi="ta-IN"/>
        </w:rPr>
        <w:t xml:space="preserve">                                          </w:t>
      </w:r>
      <w:r w:rsidR="00175CB0">
        <w:pict w14:anchorId="5D90A1F4">
          <v:shape id="Frame2" o:spid="_x0000_s2144" style="position:absolute;margin-left:180.75pt;margin-top:372.95pt;width:227.7pt;height:120.2pt;z-index:251676160;mso-wrap-style:none;mso-position-horizontal-relative:text;mso-position-vertical-relative:text;v-text-anchor:middle" coordsize="0,0" o:spt="100" o:allowincell="f" adj="0,,0" path="m,l@3,0@3@2,0@2xe" stroked="f" strokecolor="#3465a4">
            <v:fill color2="black"/>
            <v:stroke color2="#cb9a5b" joinstyle="round"/>
            <v:formulas>
              <v:f eqn="prod 4555 1 2"/>
              <v:f eqn="prod 2405 1 2"/>
              <v:f eqn="val 2405"/>
              <v:f eqn="val 4555"/>
            </v:formulas>
            <v:path o:connecttype="segments" textboxrect="0,0,@3,@2"/>
          </v:shape>
        </w:pict>
      </w:r>
      <w:r w:rsidR="00175CB0">
        <w:pict w14:anchorId="10A20528">
          <v:shape id="_x0000_s2145" type="#_x0000_t202" style="position:absolute;margin-left:180.75pt;margin-top:855.35pt;width:227.7pt;height:120.2pt;z-index:251677184;mso-wrap-distance-left:0;mso-wrap-distance-top:5.7pt;mso-wrap-distance-right:0;mso-wrap-distance-bottom:5.7pt;mso-position-horizontal-relative:text;mso-position-vertical-relative:page" o:allowincell="f" stroked="f">
            <v:fill opacity="0" color2="black"/>
            <v:textbox inset="7.25pt,3.65pt,7.25pt,3.65pt">
              <w:txbxContent>
                <w:tbl>
                  <w:tblPr>
                    <w:tblW w:w="0" w:type="auto"/>
                    <w:tblLayout w:type="fixed"/>
                    <w:tblLook w:val="0000" w:firstRow="0" w:lastRow="0" w:firstColumn="0" w:lastColumn="0" w:noHBand="0" w:noVBand="0"/>
                  </w:tblPr>
                  <w:tblGrid>
                    <w:gridCol w:w="2001"/>
                    <w:gridCol w:w="2320"/>
                  </w:tblGrid>
                  <w:tr w:rsidR="0021631F" w14:paraId="599F9F58" w14:textId="77777777">
                    <w:trPr>
                      <w:trHeight w:val="305"/>
                    </w:trPr>
                    <w:tc>
                      <w:tcPr>
                        <w:tcW w:w="4321" w:type="dxa"/>
                        <w:gridSpan w:val="2"/>
                        <w:tcBorders>
                          <w:top w:val="single" w:sz="4" w:space="0" w:color="000000"/>
                          <w:left w:val="single" w:sz="4" w:space="0" w:color="000000"/>
                          <w:bottom w:val="single" w:sz="4" w:space="0" w:color="000000"/>
                          <w:right w:val="single" w:sz="4" w:space="0" w:color="000000"/>
                        </w:tcBorders>
                      </w:tcPr>
                      <w:p w14:paraId="0595A9CC" w14:textId="77777777" w:rsidR="00107762" w:rsidRDefault="004A5E97">
                        <w:pPr>
                          <w:suppressAutoHyphens/>
                          <w:autoSpaceDE/>
                          <w:autoSpaceDN/>
                          <w:jc w:val="center"/>
                          <w:rPr>
                            <w:rFonts w:ascii="Times New Roman" w:eastAsia="Times New Roman" w:hAnsi="Times New Roman" w:cs="Latha"/>
                            <w:sz w:val="24"/>
                            <w:szCs w:val="24"/>
                            <w:lang w:eastAsia="zh-CN" w:bidi="ta-IN"/>
                          </w:rPr>
                        </w:pPr>
                        <w:r>
                          <w:rPr>
                            <w:rFonts w:ascii="Aptos" w:eastAsia="Aptos" w:hAnsi="Aptos" w:cs="Aptos"/>
                            <w:b/>
                            <w:sz w:val="16"/>
                            <w:szCs w:val="16"/>
                            <w:lang w:eastAsia="zh-CN" w:bidi="ta-IN"/>
                          </w:rPr>
                          <w:t>For Official Use Only</w:t>
                        </w:r>
                      </w:p>
                    </w:tc>
                  </w:tr>
                  <w:tr w:rsidR="0021631F" w14:paraId="067BC21E" w14:textId="77777777">
                    <w:trPr>
                      <w:trHeight w:val="374"/>
                    </w:trPr>
                    <w:tc>
                      <w:tcPr>
                        <w:tcW w:w="2001" w:type="dxa"/>
                        <w:tcBorders>
                          <w:top w:val="single" w:sz="4" w:space="0" w:color="000000"/>
                          <w:left w:val="single" w:sz="4" w:space="0" w:color="000000"/>
                          <w:bottom w:val="single" w:sz="4" w:space="0" w:color="000000"/>
                          <w:right w:val="single" w:sz="4" w:space="0" w:color="000000"/>
                        </w:tcBorders>
                      </w:tcPr>
                      <w:p w14:paraId="5BB0E190" w14:textId="77777777" w:rsidR="00107762" w:rsidRDefault="004A5E97">
                        <w:pPr>
                          <w:suppressAutoHyphens/>
                          <w:autoSpaceDE/>
                          <w:autoSpaceDN/>
                          <w:rPr>
                            <w:rFonts w:ascii="Times New Roman" w:eastAsia="Times New Roman" w:hAnsi="Times New Roman" w:cs="Latha"/>
                            <w:sz w:val="24"/>
                            <w:szCs w:val="24"/>
                            <w:lang w:eastAsia="zh-CN" w:bidi="ta-IN"/>
                          </w:rPr>
                        </w:pPr>
                        <w:r>
                          <w:rPr>
                            <w:rFonts w:ascii="Aptos" w:eastAsia="Aptos" w:hAnsi="Aptos" w:cs="Aptos"/>
                            <w:sz w:val="16"/>
                            <w:szCs w:val="16"/>
                            <w:lang w:eastAsia="zh-CN" w:bidi="ta-IN"/>
                          </w:rPr>
                          <w:t>Verify By:</w:t>
                        </w:r>
                      </w:p>
                    </w:tc>
                    <w:tc>
                      <w:tcPr>
                        <w:tcW w:w="2320" w:type="dxa"/>
                        <w:tcBorders>
                          <w:top w:val="single" w:sz="4" w:space="0" w:color="000000"/>
                          <w:left w:val="single" w:sz="4" w:space="0" w:color="000000"/>
                          <w:bottom w:val="single" w:sz="4" w:space="0" w:color="000000"/>
                          <w:right w:val="single" w:sz="4" w:space="0" w:color="000000"/>
                        </w:tcBorders>
                      </w:tcPr>
                      <w:p w14:paraId="2BCA2F0D" w14:textId="77777777" w:rsidR="00107762" w:rsidRDefault="00107762">
                        <w:pPr>
                          <w:suppressAutoHyphens/>
                          <w:autoSpaceDE/>
                          <w:autoSpaceDN/>
                          <w:snapToGrid w:val="0"/>
                          <w:rPr>
                            <w:rFonts w:ascii="Aptos" w:eastAsia="Aptos" w:hAnsi="Aptos" w:cs="Aptos"/>
                            <w:sz w:val="16"/>
                            <w:szCs w:val="16"/>
                            <w:lang w:eastAsia="zh-CN" w:bidi="ta-IN"/>
                          </w:rPr>
                        </w:pPr>
                      </w:p>
                    </w:tc>
                  </w:tr>
                  <w:tr w:rsidR="0021631F" w14:paraId="6685E09B" w14:textId="77777777">
                    <w:trPr>
                      <w:trHeight w:val="595"/>
                    </w:trPr>
                    <w:tc>
                      <w:tcPr>
                        <w:tcW w:w="2001" w:type="dxa"/>
                        <w:tcBorders>
                          <w:top w:val="single" w:sz="4" w:space="0" w:color="000000"/>
                          <w:left w:val="single" w:sz="4" w:space="0" w:color="000000"/>
                          <w:bottom w:val="single" w:sz="4" w:space="0" w:color="000000"/>
                          <w:right w:val="single" w:sz="4" w:space="0" w:color="000000"/>
                        </w:tcBorders>
                      </w:tcPr>
                      <w:p w14:paraId="54D2BBCF" w14:textId="77777777" w:rsidR="00107762" w:rsidRDefault="004A5E97">
                        <w:pPr>
                          <w:suppressAutoHyphens/>
                          <w:autoSpaceDE/>
                          <w:autoSpaceDN/>
                          <w:rPr>
                            <w:rFonts w:ascii="Times New Roman" w:eastAsia="Times New Roman" w:hAnsi="Times New Roman" w:cs="Latha"/>
                            <w:sz w:val="24"/>
                            <w:szCs w:val="24"/>
                            <w:lang w:eastAsia="zh-CN" w:bidi="ta-IN"/>
                          </w:rPr>
                        </w:pPr>
                        <w:r>
                          <w:rPr>
                            <w:rFonts w:ascii="Aptos" w:eastAsia="Aptos" w:hAnsi="Aptos" w:cs="Aptos"/>
                            <w:sz w:val="16"/>
                            <w:szCs w:val="16"/>
                            <w:lang w:eastAsia="zh-CN" w:bidi="ta-IN"/>
                          </w:rPr>
                          <w:t>Signature:</w:t>
                        </w:r>
                      </w:p>
                    </w:tc>
                    <w:tc>
                      <w:tcPr>
                        <w:tcW w:w="2320" w:type="dxa"/>
                        <w:tcBorders>
                          <w:top w:val="single" w:sz="4" w:space="0" w:color="000000"/>
                          <w:left w:val="single" w:sz="4" w:space="0" w:color="000000"/>
                          <w:bottom w:val="single" w:sz="4" w:space="0" w:color="000000"/>
                          <w:right w:val="single" w:sz="4" w:space="0" w:color="000000"/>
                        </w:tcBorders>
                      </w:tcPr>
                      <w:p w14:paraId="337BD5E8" w14:textId="77777777" w:rsidR="00107762" w:rsidRDefault="00107762">
                        <w:pPr>
                          <w:suppressAutoHyphens/>
                          <w:autoSpaceDE/>
                          <w:autoSpaceDN/>
                          <w:snapToGrid w:val="0"/>
                          <w:rPr>
                            <w:rFonts w:ascii="Aptos" w:eastAsia="Aptos" w:hAnsi="Aptos" w:cs="Aptos"/>
                            <w:sz w:val="16"/>
                            <w:szCs w:val="16"/>
                            <w:lang w:eastAsia="zh-CN" w:bidi="ta-IN"/>
                          </w:rPr>
                        </w:pPr>
                      </w:p>
                      <w:p w14:paraId="30C9F9BA" w14:textId="77777777" w:rsidR="00107762" w:rsidRDefault="00107762">
                        <w:pPr>
                          <w:suppressAutoHyphens/>
                          <w:autoSpaceDE/>
                          <w:autoSpaceDN/>
                          <w:rPr>
                            <w:rFonts w:ascii="Aptos" w:eastAsia="Aptos" w:hAnsi="Aptos" w:cs="Aptos"/>
                            <w:sz w:val="16"/>
                            <w:szCs w:val="16"/>
                            <w:lang w:eastAsia="zh-CN" w:bidi="ta-IN"/>
                          </w:rPr>
                        </w:pPr>
                      </w:p>
                      <w:p w14:paraId="4F7E233F" w14:textId="77777777" w:rsidR="00107762" w:rsidRDefault="00107762">
                        <w:pPr>
                          <w:suppressAutoHyphens/>
                          <w:autoSpaceDE/>
                          <w:autoSpaceDN/>
                          <w:rPr>
                            <w:rFonts w:ascii="Aptos" w:eastAsia="Aptos" w:hAnsi="Aptos" w:cs="Aptos"/>
                            <w:sz w:val="16"/>
                            <w:szCs w:val="16"/>
                            <w:lang w:eastAsia="zh-CN" w:bidi="ta-IN"/>
                          </w:rPr>
                        </w:pPr>
                      </w:p>
                      <w:p w14:paraId="351AF716" w14:textId="77777777" w:rsidR="00107762" w:rsidRDefault="00107762">
                        <w:pPr>
                          <w:suppressAutoHyphens/>
                          <w:autoSpaceDE/>
                          <w:autoSpaceDN/>
                          <w:rPr>
                            <w:rFonts w:ascii="Aptos" w:eastAsia="Aptos" w:hAnsi="Aptos" w:cs="Aptos"/>
                            <w:sz w:val="16"/>
                            <w:szCs w:val="16"/>
                            <w:lang w:eastAsia="zh-CN" w:bidi="ta-IN"/>
                          </w:rPr>
                        </w:pPr>
                      </w:p>
                    </w:tc>
                  </w:tr>
                  <w:tr w:rsidR="0021631F" w14:paraId="1A54097D" w14:textId="77777777">
                    <w:trPr>
                      <w:trHeight w:val="136"/>
                    </w:trPr>
                    <w:tc>
                      <w:tcPr>
                        <w:tcW w:w="2001" w:type="dxa"/>
                        <w:tcBorders>
                          <w:top w:val="single" w:sz="4" w:space="0" w:color="000000"/>
                          <w:left w:val="single" w:sz="4" w:space="0" w:color="000000"/>
                          <w:bottom w:val="single" w:sz="4" w:space="0" w:color="000000"/>
                          <w:right w:val="single" w:sz="4" w:space="0" w:color="000000"/>
                        </w:tcBorders>
                      </w:tcPr>
                      <w:p w14:paraId="39067D71" w14:textId="77777777" w:rsidR="00107762" w:rsidRDefault="004A5E97">
                        <w:pPr>
                          <w:suppressAutoHyphens/>
                          <w:autoSpaceDE/>
                          <w:autoSpaceDN/>
                          <w:rPr>
                            <w:rFonts w:ascii="Times New Roman" w:eastAsia="Times New Roman" w:hAnsi="Times New Roman" w:cs="Latha"/>
                            <w:sz w:val="24"/>
                            <w:szCs w:val="24"/>
                            <w:lang w:eastAsia="zh-CN" w:bidi="ta-IN"/>
                          </w:rPr>
                        </w:pPr>
                        <w:r>
                          <w:rPr>
                            <w:rFonts w:ascii="Aptos" w:eastAsia="Aptos" w:hAnsi="Aptos" w:cs="Aptos"/>
                            <w:sz w:val="16"/>
                            <w:szCs w:val="16"/>
                            <w:lang w:eastAsia="zh-CN" w:bidi="ta-IN"/>
                          </w:rPr>
                          <w:t>Date :</w:t>
                        </w:r>
                      </w:p>
                    </w:tc>
                    <w:tc>
                      <w:tcPr>
                        <w:tcW w:w="2320" w:type="dxa"/>
                        <w:tcBorders>
                          <w:top w:val="single" w:sz="4" w:space="0" w:color="000000"/>
                          <w:left w:val="single" w:sz="4" w:space="0" w:color="000000"/>
                          <w:bottom w:val="single" w:sz="4" w:space="0" w:color="000000"/>
                          <w:right w:val="single" w:sz="4" w:space="0" w:color="000000"/>
                        </w:tcBorders>
                      </w:tcPr>
                      <w:p w14:paraId="49071771" w14:textId="77777777" w:rsidR="00107762" w:rsidRDefault="00107762">
                        <w:pPr>
                          <w:suppressAutoHyphens/>
                          <w:autoSpaceDE/>
                          <w:autoSpaceDN/>
                          <w:snapToGrid w:val="0"/>
                          <w:rPr>
                            <w:rFonts w:ascii="Aptos" w:eastAsia="Aptos" w:hAnsi="Aptos" w:cs="Aptos"/>
                            <w:sz w:val="16"/>
                            <w:szCs w:val="16"/>
                            <w:lang w:eastAsia="zh-CN" w:bidi="ta-IN"/>
                          </w:rPr>
                        </w:pPr>
                      </w:p>
                      <w:p w14:paraId="301B1727" w14:textId="77777777" w:rsidR="00107762" w:rsidRDefault="00107762">
                        <w:pPr>
                          <w:suppressAutoHyphens/>
                          <w:autoSpaceDE/>
                          <w:autoSpaceDN/>
                          <w:rPr>
                            <w:rFonts w:ascii="Aptos" w:eastAsia="Aptos" w:hAnsi="Aptos" w:cs="Aptos"/>
                            <w:sz w:val="16"/>
                            <w:szCs w:val="16"/>
                            <w:lang w:eastAsia="zh-CN" w:bidi="ta-IN"/>
                          </w:rPr>
                        </w:pPr>
                      </w:p>
                    </w:tc>
                  </w:tr>
                </w:tbl>
                <w:p w14:paraId="24FCBD7B" w14:textId="77777777" w:rsidR="00107762" w:rsidRDefault="00107762">
                  <w:pPr>
                    <w:widowControl/>
                    <w:suppressAutoHyphens/>
                    <w:autoSpaceDE/>
                    <w:autoSpaceDN/>
                    <w:rPr>
                      <w:rFonts w:ascii="Times New Roman" w:eastAsia="Times New Roman" w:hAnsi="Times New Roman" w:cs="Latha"/>
                      <w:sz w:val="24"/>
                      <w:szCs w:val="24"/>
                      <w:lang w:eastAsia="zh-CN" w:bidi="ta-IN"/>
                    </w:rPr>
                  </w:pPr>
                </w:p>
              </w:txbxContent>
            </v:textbox>
            <w10:wrap anchory="page"/>
          </v:shape>
        </w:pict>
      </w:r>
    </w:p>
    <w:p w14:paraId="255EE7EB" w14:textId="77777777" w:rsidR="00107762" w:rsidRDefault="004A5E97">
      <w:pPr>
        <w:widowControl/>
        <w:suppressAutoHyphens/>
        <w:autoSpaceDE/>
        <w:autoSpaceDN/>
        <w:rPr>
          <w:rFonts w:ascii="Times New Roman" w:eastAsia="Times New Roman" w:hAnsi="Times New Roman" w:cs="Latha"/>
          <w:sz w:val="24"/>
          <w:szCs w:val="24"/>
          <w:lang w:eastAsia="zh-CN" w:bidi="ta-IN"/>
        </w:rPr>
      </w:pPr>
      <w:r>
        <w:rPr>
          <w:rFonts w:ascii="Times New Roman" w:eastAsia="Times New Roman" w:hAnsi="Times New Roman" w:cs="Times New Roman"/>
          <w:sz w:val="24"/>
          <w:szCs w:val="24"/>
          <w:lang w:eastAsia="zh-CN" w:bidi="ta-IN"/>
        </w:rPr>
        <w:t xml:space="preserve">                                                                                           </w:t>
      </w:r>
    </w:p>
    <w:p w14:paraId="44F3F937" w14:textId="24DFB62E" w:rsidR="00107762" w:rsidRDefault="004A5E97">
      <w:pPr>
        <w:widowControl/>
        <w:suppressAutoHyphens/>
        <w:autoSpaceDE/>
        <w:autoSpaceDN/>
        <w:ind w:left="5040" w:firstLine="720"/>
        <w:rPr>
          <w:rFonts w:ascii="Times New Roman" w:eastAsia="Times New Roman" w:hAnsi="Times New Roman" w:cs="Latha"/>
          <w:sz w:val="24"/>
          <w:szCs w:val="24"/>
          <w:lang w:eastAsia="zh-CN" w:bidi="ta-IN"/>
        </w:rPr>
      </w:pPr>
      <w:r>
        <w:rPr>
          <w:rFonts w:ascii="Times New Roman" w:eastAsia="Times New Roman" w:hAnsi="Times New Roman" w:cs="Times New Roman"/>
          <w:sz w:val="24"/>
          <w:szCs w:val="24"/>
          <w:lang w:eastAsia="zh-CN" w:bidi="ta-IN"/>
        </w:rPr>
        <w:t xml:space="preserve">                                                                      </w:t>
      </w:r>
      <w:r w:rsidR="00E06F60">
        <w:rPr>
          <w:rFonts w:ascii="Times New Roman" w:eastAsia="Times New Roman" w:hAnsi="Times New Roman" w:cs="Times New Roman"/>
          <w:sz w:val="24"/>
          <w:szCs w:val="24"/>
          <w:lang w:eastAsia="zh-CN" w:bidi="ta-IN"/>
        </w:rPr>
        <w:t xml:space="preserve">               </w:t>
      </w:r>
      <w:r>
        <w:rPr>
          <w:rFonts w:ascii="Calibri" w:eastAsia="Times New Roman" w:hAnsi="Calibri" w:cs="Calibri"/>
          <w:sz w:val="24"/>
          <w:szCs w:val="24"/>
          <w:lang w:eastAsia="zh-CN" w:bidi="ta-IN"/>
        </w:rPr>
        <w:tab/>
        <w:t xml:space="preserve">                                                                                                                                                                                                                                     </w:t>
      </w:r>
    </w:p>
    <w:tbl>
      <w:tblPr>
        <w:tblpPr w:leftFromText="180" w:rightFromText="180" w:vertAnchor="text" w:horzAnchor="margin" w:tblpXSpec="right" w:tblpY="143"/>
        <w:tblW w:w="0" w:type="auto"/>
        <w:tblLayout w:type="fixed"/>
        <w:tblLook w:val="0000" w:firstRow="0" w:lastRow="0" w:firstColumn="0" w:lastColumn="0" w:noHBand="0" w:noVBand="0"/>
      </w:tblPr>
      <w:tblGrid>
        <w:gridCol w:w="1637"/>
        <w:gridCol w:w="3511"/>
      </w:tblGrid>
      <w:tr w:rsidR="0021631F" w14:paraId="19E2E5A6" w14:textId="77777777" w:rsidTr="00E06F60">
        <w:trPr>
          <w:trHeight w:val="507"/>
        </w:trPr>
        <w:tc>
          <w:tcPr>
            <w:tcW w:w="5148" w:type="dxa"/>
            <w:gridSpan w:val="2"/>
            <w:tcBorders>
              <w:top w:val="single" w:sz="4" w:space="0" w:color="000000"/>
              <w:left w:val="single" w:sz="4" w:space="0" w:color="000000"/>
              <w:bottom w:val="single" w:sz="4" w:space="0" w:color="000000"/>
              <w:right w:val="single" w:sz="4" w:space="0" w:color="000000"/>
            </w:tcBorders>
          </w:tcPr>
          <w:p w14:paraId="5EAC7A76" w14:textId="77777777" w:rsidR="00E06F60" w:rsidRDefault="004A5E97" w:rsidP="00E06F60">
            <w:pPr>
              <w:suppressAutoHyphens/>
              <w:autoSpaceDE/>
              <w:autoSpaceDN/>
              <w:jc w:val="center"/>
              <w:rPr>
                <w:rFonts w:ascii="Times New Roman" w:eastAsia="Times New Roman" w:hAnsi="Times New Roman" w:cs="Latha"/>
                <w:sz w:val="24"/>
                <w:szCs w:val="24"/>
                <w:lang w:eastAsia="zh-CN" w:bidi="ta-IN"/>
              </w:rPr>
            </w:pPr>
            <w:r>
              <w:rPr>
                <w:rFonts w:ascii="Aptos" w:eastAsia="Aptos" w:hAnsi="Aptos" w:cs="Aptos"/>
                <w:b/>
                <w:sz w:val="28"/>
                <w:szCs w:val="28"/>
                <w:lang w:eastAsia="zh-CN" w:bidi="ta-IN"/>
              </w:rPr>
              <w:t>For Office Use Only</w:t>
            </w:r>
          </w:p>
        </w:tc>
      </w:tr>
      <w:tr w:rsidR="0021631F" w14:paraId="332DA6BE" w14:textId="77777777" w:rsidTr="00E06F60">
        <w:trPr>
          <w:trHeight w:val="621"/>
        </w:trPr>
        <w:tc>
          <w:tcPr>
            <w:tcW w:w="1637" w:type="dxa"/>
            <w:tcBorders>
              <w:top w:val="single" w:sz="4" w:space="0" w:color="000000"/>
              <w:left w:val="single" w:sz="4" w:space="0" w:color="000000"/>
              <w:bottom w:val="single" w:sz="4" w:space="0" w:color="000000"/>
              <w:right w:val="single" w:sz="4" w:space="0" w:color="000000"/>
            </w:tcBorders>
            <w:vAlign w:val="center"/>
          </w:tcPr>
          <w:p w14:paraId="3090D08C" w14:textId="77777777" w:rsidR="00E06F60" w:rsidRDefault="004A5E97" w:rsidP="00E06F60">
            <w:pPr>
              <w:suppressAutoHyphens/>
              <w:autoSpaceDE/>
              <w:autoSpaceDN/>
              <w:rPr>
                <w:rFonts w:ascii="Times New Roman" w:eastAsia="Times New Roman" w:hAnsi="Times New Roman" w:cs="Latha"/>
                <w:sz w:val="24"/>
                <w:szCs w:val="24"/>
                <w:lang w:eastAsia="zh-CN" w:bidi="ta-IN"/>
              </w:rPr>
            </w:pPr>
            <w:r>
              <w:rPr>
                <w:rFonts w:ascii="Aptos" w:eastAsia="Aptos" w:hAnsi="Aptos" w:cs="Aptos"/>
                <w:lang w:eastAsia="zh-CN" w:bidi="ta-IN"/>
              </w:rPr>
              <w:t>Verify By:</w:t>
            </w:r>
          </w:p>
        </w:tc>
        <w:tc>
          <w:tcPr>
            <w:tcW w:w="3511" w:type="dxa"/>
            <w:tcBorders>
              <w:top w:val="single" w:sz="4" w:space="0" w:color="000000"/>
              <w:left w:val="single" w:sz="4" w:space="0" w:color="000000"/>
              <w:bottom w:val="single" w:sz="4" w:space="0" w:color="000000"/>
              <w:right w:val="single" w:sz="4" w:space="0" w:color="000000"/>
            </w:tcBorders>
          </w:tcPr>
          <w:p w14:paraId="3E9D4A06" w14:textId="77777777" w:rsidR="00E06F60" w:rsidRDefault="00E06F60" w:rsidP="00E06F60">
            <w:pPr>
              <w:suppressAutoHyphens/>
              <w:autoSpaceDE/>
              <w:autoSpaceDN/>
              <w:snapToGrid w:val="0"/>
              <w:rPr>
                <w:rFonts w:ascii="Aptos" w:eastAsia="Aptos" w:hAnsi="Aptos" w:cs="Aptos"/>
                <w:sz w:val="16"/>
                <w:szCs w:val="16"/>
                <w:lang w:eastAsia="zh-CN" w:bidi="ta-IN"/>
              </w:rPr>
            </w:pPr>
          </w:p>
        </w:tc>
      </w:tr>
      <w:tr w:rsidR="0021631F" w14:paraId="31A03477" w14:textId="77777777" w:rsidTr="00E06F60">
        <w:trPr>
          <w:trHeight w:val="989"/>
        </w:trPr>
        <w:tc>
          <w:tcPr>
            <w:tcW w:w="1637" w:type="dxa"/>
            <w:tcBorders>
              <w:top w:val="single" w:sz="4" w:space="0" w:color="000000"/>
              <w:left w:val="single" w:sz="4" w:space="0" w:color="000000"/>
              <w:bottom w:val="single" w:sz="4" w:space="0" w:color="000000"/>
              <w:right w:val="single" w:sz="4" w:space="0" w:color="000000"/>
            </w:tcBorders>
            <w:vAlign w:val="center"/>
          </w:tcPr>
          <w:p w14:paraId="79628356" w14:textId="77777777" w:rsidR="00E06F60" w:rsidRDefault="004A5E97" w:rsidP="00E06F60">
            <w:pPr>
              <w:suppressAutoHyphens/>
              <w:autoSpaceDE/>
              <w:autoSpaceDN/>
              <w:rPr>
                <w:rFonts w:ascii="Times New Roman" w:eastAsia="Times New Roman" w:hAnsi="Times New Roman" w:cs="Latha"/>
                <w:sz w:val="24"/>
                <w:szCs w:val="24"/>
                <w:lang w:eastAsia="zh-CN" w:bidi="ta-IN"/>
              </w:rPr>
            </w:pPr>
            <w:r>
              <w:rPr>
                <w:rFonts w:ascii="Aptos" w:eastAsia="Aptos" w:hAnsi="Aptos" w:cs="Aptos"/>
                <w:lang w:eastAsia="zh-CN" w:bidi="ta-IN"/>
              </w:rPr>
              <w:t>Signature:</w:t>
            </w:r>
          </w:p>
        </w:tc>
        <w:tc>
          <w:tcPr>
            <w:tcW w:w="3511" w:type="dxa"/>
            <w:tcBorders>
              <w:top w:val="single" w:sz="4" w:space="0" w:color="000000"/>
              <w:left w:val="single" w:sz="4" w:space="0" w:color="000000"/>
              <w:bottom w:val="single" w:sz="4" w:space="0" w:color="000000"/>
              <w:right w:val="single" w:sz="4" w:space="0" w:color="000000"/>
            </w:tcBorders>
          </w:tcPr>
          <w:p w14:paraId="535582E9" w14:textId="77777777" w:rsidR="00E06F60" w:rsidRDefault="00E06F60" w:rsidP="00E06F60">
            <w:pPr>
              <w:suppressAutoHyphens/>
              <w:autoSpaceDE/>
              <w:autoSpaceDN/>
              <w:snapToGrid w:val="0"/>
              <w:rPr>
                <w:rFonts w:ascii="Aptos" w:eastAsia="Aptos" w:hAnsi="Aptos" w:cs="Aptos"/>
                <w:sz w:val="16"/>
                <w:szCs w:val="16"/>
                <w:lang w:eastAsia="zh-CN" w:bidi="ta-IN"/>
              </w:rPr>
            </w:pPr>
          </w:p>
          <w:p w14:paraId="128C0A7A" w14:textId="77777777" w:rsidR="00E06F60" w:rsidRDefault="00E06F60" w:rsidP="00E06F60">
            <w:pPr>
              <w:suppressAutoHyphens/>
              <w:autoSpaceDE/>
              <w:autoSpaceDN/>
              <w:rPr>
                <w:rFonts w:ascii="Aptos" w:eastAsia="Aptos" w:hAnsi="Aptos" w:cs="Aptos"/>
                <w:sz w:val="16"/>
                <w:szCs w:val="16"/>
                <w:lang w:eastAsia="zh-CN" w:bidi="ta-IN"/>
              </w:rPr>
            </w:pPr>
          </w:p>
          <w:p w14:paraId="217A9807" w14:textId="77777777" w:rsidR="00E06F60" w:rsidRDefault="00E06F60" w:rsidP="00E06F60">
            <w:pPr>
              <w:suppressAutoHyphens/>
              <w:autoSpaceDE/>
              <w:autoSpaceDN/>
              <w:rPr>
                <w:rFonts w:ascii="Aptos" w:eastAsia="Aptos" w:hAnsi="Aptos" w:cs="Aptos"/>
                <w:sz w:val="16"/>
                <w:szCs w:val="16"/>
                <w:lang w:eastAsia="zh-CN" w:bidi="ta-IN"/>
              </w:rPr>
            </w:pPr>
          </w:p>
          <w:p w14:paraId="772716BC" w14:textId="77777777" w:rsidR="00E06F60" w:rsidRDefault="00E06F60" w:rsidP="00E06F60">
            <w:pPr>
              <w:suppressAutoHyphens/>
              <w:autoSpaceDE/>
              <w:autoSpaceDN/>
              <w:rPr>
                <w:rFonts w:ascii="Aptos" w:eastAsia="Aptos" w:hAnsi="Aptos" w:cs="Aptos"/>
                <w:sz w:val="16"/>
                <w:szCs w:val="16"/>
                <w:lang w:eastAsia="zh-CN" w:bidi="ta-IN"/>
              </w:rPr>
            </w:pPr>
          </w:p>
        </w:tc>
      </w:tr>
      <w:tr w:rsidR="0021631F" w14:paraId="16C06547" w14:textId="77777777" w:rsidTr="00E06F60">
        <w:trPr>
          <w:trHeight w:val="225"/>
        </w:trPr>
        <w:tc>
          <w:tcPr>
            <w:tcW w:w="1637" w:type="dxa"/>
            <w:tcBorders>
              <w:top w:val="single" w:sz="4" w:space="0" w:color="000000"/>
              <w:left w:val="single" w:sz="4" w:space="0" w:color="000000"/>
              <w:bottom w:val="single" w:sz="4" w:space="0" w:color="000000"/>
              <w:right w:val="single" w:sz="4" w:space="0" w:color="000000"/>
            </w:tcBorders>
            <w:vAlign w:val="center"/>
          </w:tcPr>
          <w:p w14:paraId="6A0990F8" w14:textId="77777777" w:rsidR="00E06F60" w:rsidRDefault="004A5E97" w:rsidP="00E06F60">
            <w:pPr>
              <w:suppressAutoHyphens/>
              <w:autoSpaceDE/>
              <w:autoSpaceDN/>
              <w:rPr>
                <w:rFonts w:ascii="Times New Roman" w:eastAsia="Times New Roman" w:hAnsi="Times New Roman" w:cs="Latha"/>
                <w:sz w:val="24"/>
                <w:szCs w:val="24"/>
                <w:lang w:eastAsia="zh-CN" w:bidi="ta-IN"/>
              </w:rPr>
            </w:pPr>
            <w:r>
              <w:rPr>
                <w:rFonts w:ascii="Aptos" w:eastAsia="Aptos" w:hAnsi="Aptos" w:cs="Aptos"/>
                <w:lang w:eastAsia="zh-CN" w:bidi="ta-IN"/>
              </w:rPr>
              <w:t>Date:</w:t>
            </w:r>
          </w:p>
        </w:tc>
        <w:tc>
          <w:tcPr>
            <w:tcW w:w="3511" w:type="dxa"/>
            <w:tcBorders>
              <w:top w:val="single" w:sz="4" w:space="0" w:color="000000"/>
              <w:left w:val="single" w:sz="4" w:space="0" w:color="000000"/>
              <w:bottom w:val="single" w:sz="4" w:space="0" w:color="000000"/>
              <w:right w:val="single" w:sz="4" w:space="0" w:color="000000"/>
            </w:tcBorders>
          </w:tcPr>
          <w:p w14:paraId="0C0B6ED6" w14:textId="77777777" w:rsidR="00E06F60" w:rsidRDefault="00E06F60" w:rsidP="00E06F60">
            <w:pPr>
              <w:suppressAutoHyphens/>
              <w:autoSpaceDE/>
              <w:autoSpaceDN/>
              <w:snapToGrid w:val="0"/>
              <w:rPr>
                <w:rFonts w:ascii="Aptos" w:eastAsia="Aptos" w:hAnsi="Aptos" w:cs="Aptos"/>
                <w:sz w:val="16"/>
                <w:szCs w:val="16"/>
                <w:lang w:eastAsia="zh-CN" w:bidi="ta-IN"/>
              </w:rPr>
            </w:pPr>
          </w:p>
          <w:p w14:paraId="2DA7BB12" w14:textId="77777777" w:rsidR="00E06F60" w:rsidRDefault="00E06F60" w:rsidP="00E06F60">
            <w:pPr>
              <w:suppressAutoHyphens/>
              <w:autoSpaceDE/>
              <w:autoSpaceDN/>
              <w:rPr>
                <w:rFonts w:ascii="Aptos" w:eastAsia="Aptos" w:hAnsi="Aptos" w:cs="Aptos"/>
                <w:sz w:val="16"/>
                <w:szCs w:val="16"/>
                <w:lang w:eastAsia="zh-CN" w:bidi="ta-IN"/>
              </w:rPr>
            </w:pPr>
          </w:p>
        </w:tc>
      </w:tr>
    </w:tbl>
    <w:p w14:paraId="6DFA100F" w14:textId="77777777" w:rsidR="00107762" w:rsidRDefault="00175CB0">
      <w:pPr>
        <w:widowControl/>
        <w:suppressAutoHyphens/>
        <w:autoSpaceDE/>
        <w:autoSpaceDN/>
        <w:ind w:left="-142"/>
        <w:rPr>
          <w:rFonts w:ascii="Times New Roman" w:eastAsia="Times New Roman" w:hAnsi="Times New Roman" w:cs="Latha"/>
          <w:sz w:val="24"/>
          <w:szCs w:val="24"/>
          <w:lang w:eastAsia="zh-CN" w:bidi="ta-IN"/>
        </w:rPr>
      </w:pPr>
      <w:r>
        <w:pict w14:anchorId="32AC7825">
          <v:shape id="_x0000_s2146" type="#_x0000_t202" style="position:absolute;left:0;text-align:left;margin-left:-7.9pt;margin-top:370.1pt;width:472.05pt;height:141.5pt;z-index:251667968;mso-wrap-distance-left:8.6pt;mso-wrap-distance-top:5.7pt;mso-wrap-distance-right:8.7pt;mso-wrap-distance-bottom:5.7pt;mso-position-horizontal-relative:text;mso-position-vertical-relative:page" o:allowincell="f">
            <v:fill color2="black"/>
            <v:textbox>
              <w:txbxContent>
                <w:p w14:paraId="399E531C" w14:textId="77777777" w:rsidR="00107762" w:rsidRDefault="00107762">
                  <w:pPr>
                    <w:widowControl/>
                    <w:suppressAutoHyphens/>
                    <w:autoSpaceDE/>
                    <w:autoSpaceDN/>
                    <w:rPr>
                      <w:rFonts w:ascii="Times New Roman" w:eastAsia="Times New Roman" w:hAnsi="Times New Roman" w:cs="Latha"/>
                      <w:sz w:val="24"/>
                      <w:szCs w:val="24"/>
                      <w:lang w:eastAsia="zh-CN" w:bidi="ta-IN"/>
                    </w:rPr>
                  </w:pPr>
                </w:p>
                <w:p w14:paraId="09E730FE" w14:textId="77777777" w:rsidR="00107762" w:rsidRDefault="004A5E97">
                  <w:pPr>
                    <w:widowControl/>
                    <w:suppressAutoHyphens/>
                    <w:autoSpaceDE/>
                    <w:autoSpaceDN/>
                    <w:ind w:left="-142"/>
                    <w:rPr>
                      <w:rFonts w:ascii="Times New Roman" w:eastAsia="Times New Roman" w:hAnsi="Times New Roman" w:cs="Latha"/>
                      <w:sz w:val="24"/>
                      <w:szCs w:val="24"/>
                      <w:lang w:eastAsia="zh-CN" w:bidi="ta-IN"/>
                    </w:rPr>
                  </w:pPr>
                  <w:r>
                    <w:rPr>
                      <w:rFonts w:ascii="Calibri" w:eastAsia="Calibri" w:hAnsi="Calibri" w:cs="Calibri"/>
                      <w:b/>
                      <w:lang w:eastAsia="zh-CN" w:bidi="ta-IN"/>
                    </w:rPr>
                    <w:t xml:space="preserve">   </w:t>
                  </w:r>
                  <w:r>
                    <w:rPr>
                      <w:rFonts w:ascii="Calibri" w:eastAsia="Times New Roman" w:hAnsi="Calibri" w:cs="Calibri"/>
                      <w:b/>
                      <w:sz w:val="28"/>
                      <w:szCs w:val="28"/>
                      <w:lang w:eastAsia="zh-CN" w:bidi="ta-IN"/>
                    </w:rPr>
                    <w:t xml:space="preserve">Course Fees: $250/-per participant (Excluding 9% GST)       </w:t>
                  </w:r>
                </w:p>
                <w:p w14:paraId="054F2F42" w14:textId="77777777" w:rsidR="00107762" w:rsidRDefault="004A5E97">
                  <w:pPr>
                    <w:widowControl/>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lang w:eastAsia="zh-CN" w:bidi="ta-IN"/>
                    </w:rPr>
                    <w:t>Total course fee: $____</w:t>
                  </w:r>
                </w:p>
                <w:p w14:paraId="49D4A62E" w14:textId="77777777" w:rsidR="00107762" w:rsidRDefault="00107762">
                  <w:pPr>
                    <w:widowControl/>
                    <w:suppressAutoHyphens/>
                    <w:autoSpaceDE/>
                    <w:autoSpaceDN/>
                    <w:rPr>
                      <w:rFonts w:ascii="Calibri" w:eastAsia="Times New Roman" w:hAnsi="Calibri" w:cs="Calibri"/>
                      <w:lang w:eastAsia="zh-CN" w:bidi="ta-IN"/>
                    </w:rPr>
                  </w:pPr>
                </w:p>
                <w:p w14:paraId="7DF81D2E" w14:textId="77777777" w:rsidR="00107762" w:rsidRDefault="004A5E97">
                  <w:pPr>
                    <w:widowControl/>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lang w:eastAsia="zh-CN" w:bidi="ta-IN"/>
                    </w:rPr>
                    <w:t xml:space="preserve">Payment Mode: Cash  </w:t>
                  </w:r>
                  <w:r w:rsidR="00175CB0">
                    <w:rPr>
                      <w:rFonts w:ascii="Calibri" w:hAnsi="Calibri" w:cs="Calibri"/>
                    </w:rPr>
                    <w:pict w14:anchorId="38897709">
                      <v:shape id="_x0000_i1026" type="#_x0000_t75" style="width:14.4pt;height:12.6pt" o:bordertopcolor="this" o:borderleftcolor="this" o:borderbottomcolor="this" o:borderrightcolor="this">
                        <v:imagedata r:id="rId10" o:title=""/>
                        <w10:bordertop type="single" width="4"/>
                        <w10:borderleft type="single" width="4"/>
                        <w10:borderbottom type="single" width="4"/>
                        <w10:borderright type="single" width="4"/>
                      </v:shape>
                    </w:pict>
                  </w:r>
                  <w:r>
                    <w:rPr>
                      <w:rFonts w:ascii="Calibri" w:eastAsia="Times New Roman" w:hAnsi="Calibri" w:cs="Calibri"/>
                      <w:lang w:eastAsia="zh-CN" w:bidi="ta-IN"/>
                    </w:rPr>
                    <w:t xml:space="preserve"> Cheque  </w:t>
                  </w:r>
                  <w:r w:rsidR="00175CB0">
                    <w:rPr>
                      <w:rFonts w:ascii="Calibri" w:hAnsi="Calibri" w:cs="Calibri"/>
                    </w:rPr>
                    <w:pict w14:anchorId="0CA8662B">
                      <v:shape id="_x0000_i1028" type="#_x0000_t75" style="width:14.4pt;height:12.6pt" o:bordertopcolor="this" o:borderleftcolor="this" o:borderbottomcolor="this" o:borderrightcolor="this">
                        <v:imagedata r:id="rId10" o:title=""/>
                        <w10:bordertop type="single" width="4"/>
                        <w10:borderleft type="single" width="4"/>
                        <w10:borderbottom type="single" width="4"/>
                        <w10:borderright type="single" width="4"/>
                      </v:shape>
                    </w:pict>
                  </w:r>
                  <w:r>
                    <w:rPr>
                      <w:rFonts w:ascii="Calibri" w:eastAsia="Times New Roman" w:hAnsi="Calibri" w:cs="Calibri"/>
                      <w:lang w:eastAsia="zh-CN" w:bidi="ta-IN"/>
                    </w:rPr>
                    <w:t xml:space="preserve"> Cheque No. __________   </w:t>
                  </w:r>
                  <w:r w:rsidR="00175CB0">
                    <w:rPr>
                      <w:rFonts w:ascii="Calibri" w:hAnsi="Calibri" w:cs="Calibri"/>
                    </w:rPr>
                    <w:pict w14:anchorId="3364478E">
                      <v:shape id="_x0000_i1030" type="#_x0000_t75" style="width:14.4pt;height:12.6pt" o:bordertopcolor="this" o:borderleftcolor="this" o:borderbottomcolor="this" o:borderrightcolor="this">
                        <v:imagedata r:id="rId10" o:title=""/>
                        <w10:bordertop type="single" width="4"/>
                        <w10:borderleft type="single" width="4"/>
                        <w10:borderbottom type="single" width="4"/>
                        <w10:borderright type="single" width="4"/>
                      </v:shape>
                    </w:pict>
                  </w:r>
                  <w:r>
                    <w:rPr>
                      <w:rFonts w:ascii="Calibri" w:eastAsia="Times New Roman" w:hAnsi="Calibri" w:cs="Calibri"/>
                      <w:lang w:eastAsia="zh-CN" w:bidi="ta-IN"/>
                    </w:rPr>
                    <w:t xml:space="preserve"> Pay Now </w:t>
                  </w:r>
                  <w:r w:rsidR="00175CB0">
                    <w:rPr>
                      <w:rFonts w:ascii="Calibri" w:hAnsi="Calibri" w:cs="Calibri"/>
                    </w:rPr>
                    <w:pict w14:anchorId="2919D473">
                      <v:shape id="_x0000_i1032" type="#_x0000_t75" style="width:14.4pt;height:12.6pt" o:bordertopcolor="this" o:borderleftcolor="this" o:borderbottomcolor="this" o:borderrightcolor="this">
                        <v:imagedata r:id="rId10" o:title=""/>
                        <w10:bordertop type="single" width="4"/>
                        <w10:borderleft type="single" width="4"/>
                        <w10:borderbottom type="single" width="4"/>
                        <w10:borderright type="single" width="4"/>
                      </v:shape>
                    </w:pict>
                  </w:r>
                  <w:r>
                    <w:rPr>
                      <w:rFonts w:ascii="Calibri" w:eastAsia="Times New Roman" w:hAnsi="Calibri" w:cs="Calibri"/>
                      <w:lang w:eastAsia="zh-CN" w:bidi="ta-IN"/>
                    </w:rPr>
                    <w:t xml:space="preserve">  Bank Transfer</w:t>
                  </w:r>
                </w:p>
                <w:p w14:paraId="3284722F" w14:textId="77777777" w:rsidR="00107762" w:rsidRDefault="00107762">
                  <w:pPr>
                    <w:widowControl/>
                    <w:suppressAutoHyphens/>
                    <w:autoSpaceDE/>
                    <w:autoSpaceDN/>
                    <w:rPr>
                      <w:rFonts w:ascii="Calibri" w:eastAsia="Times New Roman" w:hAnsi="Calibri" w:cs="Calibri"/>
                      <w:lang w:eastAsia="zh-CN" w:bidi="ta-IN"/>
                    </w:rPr>
                  </w:pPr>
                </w:p>
                <w:p w14:paraId="1E1D544F" w14:textId="77777777" w:rsidR="00107762" w:rsidRDefault="004A5E97">
                  <w:pPr>
                    <w:widowControl/>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lang w:eastAsia="zh-CN" w:bidi="ta-IN"/>
                    </w:rPr>
                    <w:t>(payable to EFG Training Services Private Ltd)</w:t>
                  </w:r>
                </w:p>
              </w:txbxContent>
            </v:textbox>
            <w10:wrap anchory="page"/>
          </v:shape>
        </w:pict>
      </w:r>
      <w:r>
        <w:pict w14:anchorId="4E9BE94C">
          <v:shape id="Shape7" o:spid="_x0000_s2151" style="position:absolute;left:0;text-align:left;margin-left:-34.15pt;margin-top:69.65pt;width:13.6pt;height:12pt;z-index:251668992;mso-wrap-style:none;mso-position-horizontal-relative:text;mso-position-vertical-relative:text;v-text-anchor:middle" coordsize="0,0" o:spt="100" o:allowincell="f" adj="0,,0" path="m,l@3,0@3@2,0@2xe" strokeweight=".74pt">
            <v:fill color2="black"/>
            <v:stroke joinstyle="round"/>
            <v:formulas>
              <v:f eqn="prod 273 1 2"/>
              <v:f eqn="prod 241 1 2"/>
              <v:f eqn="val 241"/>
              <v:f eqn="val 273"/>
            </v:formulas>
            <v:path o:connecttype="segments" textboxrect="0,0,@3,@2"/>
          </v:shape>
        </w:pict>
      </w:r>
      <w:r>
        <w:pict w14:anchorId="380714D4">
          <v:shape id="Shape8" o:spid="_x0000_s2152" style="position:absolute;left:0;text-align:left;margin-left:-33.7pt;margin-top:69.65pt;width:13.15pt;height:12pt;z-index:251670016;mso-wrap-style:none;mso-position-horizontal-relative:text;mso-position-vertical-relative:text;v-text-anchor:middle" coordsize="0,0" o:spt="100" o:allowincell="f" adj="0,,0" path="m,l@3,0@3@2,0@2xe" strokeweight=".74pt">
            <v:fill color2="black"/>
            <v:stroke joinstyle="round"/>
            <v:formulas>
              <v:f eqn="prod 264 1 2"/>
              <v:f eqn="prod 241 1 2"/>
              <v:f eqn="val 241"/>
              <v:f eqn="val 264"/>
            </v:formulas>
            <v:path o:connecttype="segments" textboxrect="0,0,@3,@2"/>
          </v:shape>
        </w:pict>
      </w:r>
      <w:r>
        <w:pict w14:anchorId="3A669D0C">
          <v:shape id="Shape9" o:spid="_x0000_s2153" style="position:absolute;left:0;text-align:left;margin-left:-33.05pt;margin-top:68.05pt;width:12.5pt;height:13.6pt;z-index:251671040;mso-wrap-style:none;mso-position-horizontal-relative:text;mso-position-vertical-relative:text;v-text-anchor:middle" coordsize="0,0" o:spt="100" o:allowincell="f" adj="0,,0" path="m,l@3,0@3@2,0@2xe" strokeweight=".74pt">
            <v:fill color2="black"/>
            <v:stroke joinstyle="round"/>
            <v:formulas>
              <v:f eqn="prod 251 1 2"/>
              <v:f eqn="prod 273 1 2"/>
              <v:f eqn="val 273"/>
              <v:f eqn="val 251"/>
            </v:formulas>
            <v:path o:connecttype="segments" textboxrect="0,0,@3,@2"/>
          </v:shape>
        </w:pict>
      </w:r>
      <w:r>
        <w:pict w14:anchorId="5826C700">
          <v:shape id="Shape10" o:spid="_x0000_s2154" style="position:absolute;left:0;text-align:left;margin-left:-33.7pt;margin-top:69.65pt;width:13.15pt;height:12pt;z-index:251678208;mso-wrap-style:none;mso-position-horizontal-relative:text;mso-position-vertical-relative:text;v-text-anchor:middle" coordsize="0,0" o:spt="100" o:allowincell="f" adj="0,,0" path="m,l@3,0@3@2,0@2xe" strokeweight=".74pt">
            <v:fill color2="black"/>
            <v:stroke joinstyle="round"/>
            <v:formulas>
              <v:f eqn="prod 264 1 2"/>
              <v:f eqn="prod 241 1 2"/>
              <v:f eqn="val 241"/>
              <v:f eqn="val 264"/>
            </v:formulas>
            <v:path o:connecttype="segments" textboxrect="0,0,@3,@2"/>
          </v:shape>
        </w:pict>
      </w:r>
      <w:r w:rsidR="004A5E97">
        <w:rPr>
          <w:rFonts w:ascii="Times New Roman" w:eastAsia="Times New Roman" w:hAnsi="Times New Roman" w:cs="Times New Roman"/>
          <w:sz w:val="24"/>
          <w:szCs w:val="24"/>
          <w:lang w:eastAsia="zh-CN" w:bidi="ta-IN"/>
        </w:rPr>
        <w:t xml:space="preserve">                                                                                                                  </w:t>
      </w:r>
      <w:r>
        <w:pict w14:anchorId="274B7F34">
          <v:shape id="Frame6" o:spid="_x0000_s2155" style="position:absolute;left:0;text-align:left;margin-left:609pt;margin-top:507pt;width:227.7pt;height:120.2pt;z-index:251674112;mso-wrap-style:none;mso-position-horizontal-relative:text;mso-position-vertical-relative:text;v-text-anchor:middle" coordsize="0,0" o:spt="100" o:allowincell="f" adj="0,,0" path="m,l@3,0@3@2,0@2xe" stroked="f" strokecolor="#3465a4">
            <v:fill color2="black"/>
            <v:stroke color2="#cb9a5b" joinstyle="round"/>
            <v:formulas>
              <v:f eqn="prod 4555 1 2"/>
              <v:f eqn="prod 2405 1 2"/>
              <v:f eqn="val 2405"/>
              <v:f eqn="val 4555"/>
            </v:formulas>
            <v:path o:connecttype="segments" textboxrect="0,0,@3,@2"/>
          </v:shape>
        </w:pict>
      </w:r>
      <w:r>
        <w:pict w14:anchorId="55447991">
          <v:shape id="Frame5" o:spid="_x0000_s2156" style="position:absolute;left:0;text-align:left;margin-left:180.75pt;margin-top:372.95pt;width:227.7pt;height:120.2pt;z-index:251675136;mso-wrap-style:none;mso-position-horizontal-relative:text;mso-position-vertical-relative:text;v-text-anchor:middle" coordsize="0,0" o:spt="100" o:allowincell="f" adj="0,,0" path="m,l@3,0@3@2,0@2xe" stroked="f" strokecolor="#3465a4">
            <v:fill color2="black"/>
            <v:stroke color2="#cb9a5b" joinstyle="round"/>
            <v:formulas>
              <v:f eqn="prod 4555 1 2"/>
              <v:f eqn="prod 2405 1 2"/>
              <v:f eqn="val 2405"/>
              <v:f eqn="val 4555"/>
            </v:formulas>
            <v:path o:connecttype="segments" textboxrect="0,0,@3,@2"/>
          </v:shape>
        </w:pict>
      </w:r>
    </w:p>
    <w:p w14:paraId="2D47034A" w14:textId="77777777" w:rsidR="00107762" w:rsidRDefault="00107762">
      <w:pPr>
        <w:widowControl/>
        <w:suppressAutoHyphens/>
        <w:autoSpaceDE/>
        <w:autoSpaceDN/>
        <w:ind w:left="-142"/>
        <w:rPr>
          <w:rFonts w:ascii="Calibri" w:eastAsia="Times New Roman" w:hAnsi="Calibri" w:cs="Calibri"/>
          <w:b/>
          <w:lang w:eastAsia="zh-CN" w:bidi="ta-IN"/>
        </w:rPr>
      </w:pPr>
    </w:p>
    <w:p w14:paraId="185600D5" w14:textId="77777777" w:rsidR="00107762" w:rsidRDefault="00107762">
      <w:pPr>
        <w:widowControl/>
        <w:suppressAutoHyphens/>
        <w:autoSpaceDE/>
        <w:autoSpaceDN/>
        <w:ind w:left="-142"/>
        <w:rPr>
          <w:rFonts w:ascii="Calibri" w:eastAsia="Times New Roman" w:hAnsi="Calibri" w:cs="Calibri"/>
          <w:b/>
          <w:lang w:eastAsia="zh-CN" w:bidi="ta-IN"/>
        </w:rPr>
      </w:pPr>
    </w:p>
    <w:p w14:paraId="366AA1C7" w14:textId="77777777" w:rsidR="00107762" w:rsidRDefault="00107762">
      <w:pPr>
        <w:widowControl/>
        <w:suppressAutoHyphens/>
        <w:autoSpaceDE/>
        <w:autoSpaceDN/>
        <w:ind w:left="-142"/>
        <w:rPr>
          <w:rFonts w:ascii="Calibri" w:eastAsia="Times New Roman" w:hAnsi="Calibri" w:cs="Calibri"/>
          <w:b/>
          <w:lang w:eastAsia="zh-CN" w:bidi="ta-IN"/>
        </w:rPr>
      </w:pPr>
    </w:p>
    <w:p w14:paraId="33CD2430" w14:textId="77777777" w:rsidR="00107762" w:rsidRDefault="00107762">
      <w:pPr>
        <w:widowControl/>
        <w:suppressAutoHyphens/>
        <w:autoSpaceDE/>
        <w:autoSpaceDN/>
        <w:ind w:left="-142"/>
        <w:rPr>
          <w:rFonts w:ascii="Calibri" w:eastAsia="Times New Roman" w:hAnsi="Calibri" w:cs="Calibri"/>
          <w:b/>
          <w:lang w:eastAsia="zh-CN" w:bidi="ta-IN"/>
        </w:rPr>
      </w:pPr>
    </w:p>
    <w:p w14:paraId="5FF2178F" w14:textId="77777777" w:rsidR="00107762" w:rsidRDefault="00107762">
      <w:pPr>
        <w:widowControl/>
        <w:suppressAutoHyphens/>
        <w:autoSpaceDE/>
        <w:autoSpaceDN/>
        <w:ind w:left="-142"/>
        <w:rPr>
          <w:rFonts w:ascii="Calibri" w:eastAsia="Times New Roman" w:hAnsi="Calibri" w:cs="Calibri"/>
          <w:b/>
          <w:lang w:eastAsia="zh-CN" w:bidi="ta-IN"/>
        </w:rPr>
      </w:pPr>
    </w:p>
    <w:p w14:paraId="657EA5C9" w14:textId="77777777" w:rsidR="00107762" w:rsidRDefault="00107762">
      <w:pPr>
        <w:widowControl/>
        <w:suppressAutoHyphens/>
        <w:autoSpaceDE/>
        <w:autoSpaceDN/>
        <w:ind w:left="-142"/>
        <w:rPr>
          <w:rFonts w:ascii="Calibri" w:eastAsia="Times New Roman" w:hAnsi="Calibri" w:cs="Calibri"/>
          <w:b/>
          <w:bCs/>
          <w:u w:val="single"/>
          <w:lang w:eastAsia="zh-CN" w:bidi="ta-IN"/>
        </w:rPr>
      </w:pPr>
    </w:p>
    <w:p w14:paraId="46AAEBE2" w14:textId="77777777" w:rsidR="00107762" w:rsidRDefault="00107762">
      <w:pPr>
        <w:widowControl/>
        <w:suppressAutoHyphens/>
        <w:autoSpaceDE/>
        <w:autoSpaceDN/>
        <w:ind w:left="-142"/>
        <w:rPr>
          <w:rFonts w:ascii="Calibri" w:eastAsia="Times New Roman" w:hAnsi="Calibri" w:cs="Calibri"/>
          <w:b/>
          <w:bCs/>
          <w:u w:val="single"/>
          <w:lang w:eastAsia="zh-CN" w:bidi="ta-IN"/>
        </w:rPr>
      </w:pPr>
    </w:p>
    <w:p w14:paraId="26280B1B" w14:textId="77777777" w:rsidR="00107762" w:rsidRDefault="00107762">
      <w:pPr>
        <w:widowControl/>
        <w:suppressAutoHyphens/>
        <w:autoSpaceDE/>
        <w:autoSpaceDN/>
        <w:ind w:left="-142"/>
        <w:rPr>
          <w:rFonts w:ascii="Calibri" w:eastAsia="Times New Roman" w:hAnsi="Calibri" w:cs="Calibri"/>
          <w:b/>
          <w:bCs/>
          <w:u w:val="single"/>
          <w:lang w:eastAsia="zh-CN" w:bidi="ta-IN"/>
        </w:rPr>
      </w:pPr>
    </w:p>
    <w:p w14:paraId="693EC1A7" w14:textId="77777777" w:rsidR="00107762" w:rsidRDefault="00107762">
      <w:pPr>
        <w:widowControl/>
        <w:suppressAutoHyphens/>
        <w:autoSpaceDE/>
        <w:autoSpaceDN/>
        <w:ind w:left="-142"/>
        <w:rPr>
          <w:rFonts w:ascii="Calibri" w:eastAsia="Times New Roman" w:hAnsi="Calibri" w:cs="Calibri"/>
          <w:b/>
          <w:bCs/>
          <w:u w:val="single"/>
          <w:lang w:eastAsia="zh-CN" w:bidi="ta-IN"/>
        </w:rPr>
      </w:pPr>
    </w:p>
    <w:p w14:paraId="27982260" w14:textId="77777777" w:rsidR="00107762" w:rsidRDefault="00107762">
      <w:pPr>
        <w:widowControl/>
        <w:suppressAutoHyphens/>
        <w:autoSpaceDE/>
        <w:autoSpaceDN/>
        <w:rPr>
          <w:rFonts w:ascii="Times New Roman" w:eastAsia="Times New Roman" w:hAnsi="Times New Roman" w:cs="Latha"/>
          <w:sz w:val="24"/>
          <w:szCs w:val="24"/>
          <w:lang w:eastAsia="zh-CN" w:bidi="ta-IN"/>
        </w:rPr>
        <w:sectPr w:rsidR="00107762" w:rsidSect="008018FD">
          <w:headerReference w:type="default" r:id="rId11"/>
          <w:footerReference w:type="default" r:id="rId12"/>
          <w:pgSz w:w="15840" w:h="12240" w:orient="landscape"/>
          <w:pgMar w:top="851" w:right="956" w:bottom="810" w:left="426" w:header="360" w:footer="432" w:gutter="0"/>
          <w:pgNumType w:start="2"/>
          <w:cols w:space="720"/>
          <w:docGrid w:linePitch="360"/>
        </w:sectPr>
      </w:pPr>
    </w:p>
    <w:p w14:paraId="126B7646" w14:textId="77777777" w:rsidR="00107762" w:rsidRDefault="004A5E97">
      <w:pPr>
        <w:pStyle w:val="Heading1"/>
        <w:spacing w:before="0" w:after="0"/>
        <w:jc w:val="center"/>
      </w:pPr>
      <w:r>
        <w:rPr>
          <w:rFonts w:ascii="Calibri Light" w:hAnsi="Calibri Light" w:cs="Calibri Light"/>
          <w:kern w:val="0"/>
          <w:sz w:val="32"/>
          <w:szCs w:val="32"/>
          <w:lang w:bidi="ta-IN"/>
        </w:rPr>
        <w:lastRenderedPageBreak/>
        <w:t>SUPERVISE WORK IN CONFINED SPACE OPERATION</w:t>
      </w:r>
    </w:p>
    <w:p w14:paraId="3FA51427" w14:textId="77777777" w:rsidR="00107762" w:rsidRDefault="00107762">
      <w:pPr>
        <w:widowControl/>
        <w:shd w:val="clear" w:color="auto" w:fill="FFFFFF"/>
        <w:suppressAutoHyphens/>
        <w:autoSpaceDE/>
        <w:autoSpaceDN/>
        <w:rPr>
          <w:rFonts w:ascii="Calibri Light" w:eastAsia="Times New Roman" w:hAnsi="Calibri Light" w:cs="Calibri Light"/>
          <w:b/>
          <w:bCs/>
          <w:color w:val="000000"/>
          <w:sz w:val="23"/>
          <w:szCs w:val="23"/>
          <w:lang w:eastAsia="en-SG"/>
        </w:rPr>
      </w:pPr>
    </w:p>
    <w:p w14:paraId="3B02E2E7"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Course Overview</w:t>
      </w:r>
    </w:p>
    <w:p w14:paraId="78C77D60"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The Workplace Safety and Health Sect. 12 (3) stipulate that “It shall be the duty of every employer to ensure that those person at any work have received adequate instruction, information, training and supervision as is necessary unless he has undergone a safety and health training course approved by the commissioner for Workplace Safety and Health”.</w:t>
      </w:r>
    </w:p>
    <w:p w14:paraId="1821B454"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Participants are expected to be self-directed, with a mind to acquire skills and knowledge. They should be able to apply the acquired skill &amp; knowledge to perform the duties of an entrant and attendant when working in a confined space, use gas detection instruments and participate in an emergency.</w:t>
      </w:r>
    </w:p>
    <w:p w14:paraId="600FB615" w14:textId="77777777" w:rsidR="00107762" w:rsidRDefault="00107762">
      <w:pPr>
        <w:widowControl/>
        <w:suppressAutoHyphens/>
        <w:autoSpaceDE/>
        <w:autoSpaceDN/>
        <w:ind w:left="567"/>
        <w:rPr>
          <w:rFonts w:ascii="Calibri Light" w:eastAsia="Times New Roman" w:hAnsi="Calibri Light" w:cs="Calibri Light"/>
          <w:b/>
          <w:bCs/>
          <w:color w:val="000000"/>
          <w:sz w:val="23"/>
          <w:szCs w:val="23"/>
          <w:lang w:val="en-SG" w:eastAsia="en-SG"/>
        </w:rPr>
      </w:pPr>
    </w:p>
    <w:p w14:paraId="55C92CFA"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Who should attend this course?</w:t>
      </w:r>
    </w:p>
    <w:p w14:paraId="21CF5B7F"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The job roles / occupations that this unit would be relevant to may include but not limited to the following parties related to / in the industry performing the duties:</w:t>
      </w:r>
    </w:p>
    <w:p w14:paraId="2AF5E776" w14:textId="77777777" w:rsidR="00107762" w:rsidRDefault="004A5E97">
      <w:pPr>
        <w:widowControl/>
        <w:numPr>
          <w:ilvl w:val="0"/>
          <w:numId w:val="6"/>
        </w:numPr>
        <w:suppressAutoHyphens/>
        <w:autoSpaceDE/>
        <w:autoSpaceDN/>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Supervisor</w:t>
      </w:r>
    </w:p>
    <w:p w14:paraId="36BD68EB" w14:textId="77777777" w:rsidR="00107762" w:rsidRDefault="004A5E97">
      <w:pPr>
        <w:widowControl/>
        <w:numPr>
          <w:ilvl w:val="0"/>
          <w:numId w:val="6"/>
        </w:numPr>
        <w:suppressAutoHyphens/>
        <w:autoSpaceDE/>
        <w:autoSpaceDN/>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Rescue personnel</w:t>
      </w:r>
    </w:p>
    <w:p w14:paraId="1B6ECB0D" w14:textId="77777777" w:rsidR="00107762" w:rsidRDefault="004A5E97">
      <w:pPr>
        <w:widowControl/>
        <w:numPr>
          <w:ilvl w:val="0"/>
          <w:numId w:val="6"/>
        </w:numPr>
        <w:suppressAutoHyphens/>
        <w:autoSpaceDE/>
        <w:autoSpaceDN/>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Manager</w:t>
      </w:r>
    </w:p>
    <w:p w14:paraId="047076BC" w14:textId="77777777" w:rsidR="00107762" w:rsidRDefault="004A5E97">
      <w:pPr>
        <w:widowControl/>
        <w:numPr>
          <w:ilvl w:val="0"/>
          <w:numId w:val="6"/>
        </w:numPr>
        <w:suppressAutoHyphens/>
        <w:autoSpaceDE/>
        <w:autoSpaceDN/>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Company Safety Personnel</w:t>
      </w:r>
    </w:p>
    <w:p w14:paraId="6987C8EF" w14:textId="77777777" w:rsidR="00107762" w:rsidRDefault="004A5E97">
      <w:pPr>
        <w:widowControl/>
        <w:numPr>
          <w:ilvl w:val="0"/>
          <w:numId w:val="6"/>
        </w:numPr>
        <w:suppressAutoHyphens/>
        <w:autoSpaceDE/>
        <w:autoSpaceDN/>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Engineers</w:t>
      </w:r>
    </w:p>
    <w:p w14:paraId="19347356" w14:textId="77777777" w:rsidR="00107762" w:rsidRDefault="004A5E97">
      <w:pPr>
        <w:widowControl/>
        <w:numPr>
          <w:ilvl w:val="0"/>
          <w:numId w:val="6"/>
        </w:numPr>
        <w:suppressAutoHyphens/>
        <w:autoSpaceDE/>
        <w:autoSpaceDN/>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Technician / Operators</w:t>
      </w:r>
    </w:p>
    <w:p w14:paraId="0C395D0C" w14:textId="77777777" w:rsidR="00107762" w:rsidRDefault="00107762">
      <w:pPr>
        <w:widowControl/>
        <w:suppressAutoHyphens/>
        <w:autoSpaceDE/>
        <w:autoSpaceDN/>
        <w:ind w:left="567"/>
        <w:rPr>
          <w:rFonts w:ascii="Calibri Light" w:eastAsia="Times New Roman" w:hAnsi="Calibri Light" w:cs="Calibri Light"/>
          <w:b/>
          <w:bCs/>
          <w:color w:val="000000"/>
          <w:sz w:val="23"/>
          <w:szCs w:val="23"/>
          <w:lang w:val="en-SG" w:eastAsia="en-SG"/>
        </w:rPr>
      </w:pPr>
    </w:p>
    <w:p w14:paraId="0FB34EAF"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Course Objectives</w:t>
      </w:r>
    </w:p>
    <w:p w14:paraId="6CDE4153"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CE1 – Identify duties and responsibilities of a Confined space work under the WSH Legislations and Codes of Practice</w:t>
      </w:r>
    </w:p>
    <w:p w14:paraId="257CFE5F"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CE2 – Identify, prevent and control confined space hazards</w:t>
      </w:r>
    </w:p>
    <w:p w14:paraId="473747AC"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CE3 – Carry out and comply with the requirements of the Confined Space Entry Permit System using a systematic approach</w:t>
      </w:r>
    </w:p>
    <w:p w14:paraId="2EC55E10"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CE4 – Apply Gas Detection Instruments and other control measures when working in confined space</w:t>
      </w:r>
    </w:p>
    <w:p w14:paraId="64B657B7"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CE5 – Implement the safe use of personal protective equipment and respiratory protective equipment when in a confined space</w:t>
      </w:r>
    </w:p>
    <w:p w14:paraId="424FE165"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CE6 – Assist in implementing an Emergency Response Plan</w:t>
      </w:r>
    </w:p>
    <w:p w14:paraId="0D86B856" w14:textId="77777777" w:rsidR="00107762" w:rsidRDefault="00107762">
      <w:pPr>
        <w:widowControl/>
        <w:suppressAutoHyphens/>
        <w:autoSpaceDE/>
        <w:autoSpaceDN/>
        <w:ind w:left="567"/>
        <w:rPr>
          <w:rFonts w:ascii="Calibri Light" w:eastAsia="Times New Roman" w:hAnsi="Calibri Light" w:cs="Calibri Light"/>
          <w:b/>
          <w:bCs/>
          <w:color w:val="000000"/>
          <w:sz w:val="23"/>
          <w:szCs w:val="23"/>
          <w:lang w:val="en-SG" w:eastAsia="en-SG"/>
        </w:rPr>
      </w:pPr>
    </w:p>
    <w:p w14:paraId="045A6A27" w14:textId="77777777" w:rsidR="00107762" w:rsidRDefault="004A5E97">
      <w:pPr>
        <w:widowControl/>
        <w:suppressAutoHyphens/>
        <w:autoSpaceDE/>
        <w:autoSpaceDN/>
        <w:spacing w:line="384" w:lineRule="atLeast"/>
        <w:ind w:left="567"/>
        <w:rPr>
          <w:rFonts w:ascii="Times New Roman" w:eastAsia="Times New Roman" w:hAnsi="Times New Roman" w:cs="Latha"/>
          <w:sz w:val="24"/>
          <w:szCs w:val="24"/>
          <w:lang w:eastAsia="zh-CN" w:bidi="ta-IN"/>
        </w:rPr>
      </w:pPr>
      <w:r>
        <w:rPr>
          <w:rFonts w:ascii="Calibri" w:eastAsia="Times New Roman" w:hAnsi="Calibri" w:cs="Times New Roman"/>
          <w:b/>
          <w:bCs/>
          <w:color w:val="000000"/>
          <w:sz w:val="24"/>
          <w:szCs w:val="24"/>
          <w:lang w:val="en-SG" w:eastAsia="en-SG" w:bidi="ta-IN"/>
        </w:rPr>
        <w:t>Pre-Requisites</w:t>
      </w:r>
    </w:p>
    <w:p w14:paraId="1BA70268"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sz w:val="23"/>
          <w:szCs w:val="23"/>
          <w:lang w:val="en-SG" w:eastAsia="en-SG"/>
        </w:rPr>
        <w:t>Learners will be taught on the practical approach in using various tools, tactics, tips and know-how, contextualised to the needs of different sectors, including building and engineering construction services.</w:t>
      </w:r>
      <w:r>
        <w:rPr>
          <w:rFonts w:ascii="Calibri Light" w:eastAsia="Times New Roman" w:hAnsi="Calibri Light" w:cs="Calibri Light"/>
          <w:b/>
          <w:bCs/>
          <w:color w:val="000000"/>
          <w:sz w:val="23"/>
          <w:szCs w:val="23"/>
          <w:lang w:val="en-SG" w:eastAsia="en-SG"/>
        </w:rPr>
        <w:t xml:space="preserve"> </w:t>
      </w:r>
      <w:r>
        <w:rPr>
          <w:rFonts w:ascii="Calibri Light" w:eastAsia="Times New Roman" w:hAnsi="Calibri Light" w:cs="Calibri Light"/>
          <w:sz w:val="23"/>
          <w:szCs w:val="23"/>
          <w:lang w:val="en-SG" w:eastAsia="en-SG"/>
        </w:rPr>
        <w:t>Learners will also acquire a deeper skill set as they learn how to match these skills to different situations and have the knowledge and expertise at their disposal.</w:t>
      </w:r>
    </w:p>
    <w:p w14:paraId="71141802"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sz w:val="23"/>
          <w:szCs w:val="23"/>
          <w:lang w:val="en-SG" w:eastAsia="en-SG"/>
        </w:rPr>
        <w:t>Supervise Work in Confined Space Operation is one of the skills that comes under all process sectors for competency level 3.</w:t>
      </w:r>
    </w:p>
    <w:p w14:paraId="2AEA08D4" w14:textId="77777777" w:rsidR="00107762" w:rsidRDefault="00107762">
      <w:pPr>
        <w:widowControl/>
        <w:suppressAutoHyphens/>
        <w:autoSpaceDE/>
        <w:autoSpaceDN/>
        <w:ind w:left="567"/>
        <w:rPr>
          <w:rFonts w:ascii="Calibri Light" w:eastAsia="Times New Roman" w:hAnsi="Calibri Light" w:cs="Calibri Light"/>
          <w:b/>
          <w:bCs/>
          <w:color w:val="000000"/>
          <w:sz w:val="23"/>
          <w:szCs w:val="23"/>
          <w:lang w:val="en-SG" w:eastAsia="en-SG"/>
        </w:rPr>
      </w:pPr>
    </w:p>
    <w:p w14:paraId="6F61697B"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Trainer to Trainee Ratio</w:t>
      </w:r>
    </w:p>
    <w:p w14:paraId="071883EE"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1: 20</w:t>
      </w:r>
    </w:p>
    <w:p w14:paraId="5289F8D5" w14:textId="77777777" w:rsidR="00107762" w:rsidRDefault="00107762">
      <w:pPr>
        <w:widowControl/>
        <w:suppressAutoHyphens/>
        <w:autoSpaceDE/>
        <w:autoSpaceDN/>
        <w:ind w:left="567"/>
        <w:rPr>
          <w:rFonts w:ascii="Calibri Light" w:eastAsia="Times New Roman" w:hAnsi="Calibri Light" w:cs="Calibri Light"/>
          <w:b/>
          <w:bCs/>
          <w:color w:val="000000"/>
          <w:sz w:val="23"/>
          <w:szCs w:val="23"/>
          <w:lang w:val="en-SG" w:eastAsia="en-SG"/>
        </w:rPr>
      </w:pPr>
    </w:p>
    <w:p w14:paraId="121BE623"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Attendance requirements</w:t>
      </w:r>
    </w:p>
    <w:p w14:paraId="53588FA0"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100% classroom session</w:t>
      </w:r>
    </w:p>
    <w:p w14:paraId="078ACED6" w14:textId="77777777" w:rsidR="00107762" w:rsidRDefault="00107762">
      <w:pPr>
        <w:widowControl/>
        <w:suppressAutoHyphens/>
        <w:autoSpaceDE/>
        <w:autoSpaceDN/>
        <w:rPr>
          <w:rFonts w:ascii="Calibri Light" w:eastAsia="Times New Roman" w:hAnsi="Calibri Light" w:cs="Calibri Light"/>
          <w:b/>
          <w:bCs/>
          <w:color w:val="000000"/>
          <w:sz w:val="23"/>
          <w:szCs w:val="23"/>
          <w:lang w:val="en-SG" w:eastAsia="en-SG"/>
        </w:rPr>
      </w:pPr>
    </w:p>
    <w:p w14:paraId="732D95D2" w14:textId="77777777" w:rsidR="00107762" w:rsidRDefault="00107762">
      <w:pPr>
        <w:widowControl/>
        <w:suppressAutoHyphens/>
        <w:autoSpaceDE/>
        <w:autoSpaceDN/>
        <w:ind w:left="567"/>
        <w:rPr>
          <w:rFonts w:ascii="Calibri Light" w:eastAsia="Times New Roman" w:hAnsi="Calibri Light" w:cs="Calibri Light"/>
          <w:b/>
          <w:bCs/>
          <w:color w:val="000000"/>
          <w:sz w:val="23"/>
          <w:szCs w:val="23"/>
          <w:lang w:val="en-SG" w:eastAsia="en-SG"/>
        </w:rPr>
      </w:pPr>
    </w:p>
    <w:p w14:paraId="36D98E54" w14:textId="77777777" w:rsidR="00107762" w:rsidRDefault="00107762">
      <w:pPr>
        <w:widowControl/>
        <w:suppressAutoHyphens/>
        <w:autoSpaceDE/>
        <w:autoSpaceDN/>
        <w:ind w:left="567"/>
        <w:rPr>
          <w:rFonts w:ascii="Calibri Light" w:eastAsia="Times New Roman" w:hAnsi="Calibri Light" w:cs="Calibri Light"/>
          <w:b/>
          <w:bCs/>
          <w:color w:val="000000"/>
          <w:sz w:val="23"/>
          <w:szCs w:val="23"/>
          <w:lang w:val="en-SG" w:eastAsia="en-SG"/>
        </w:rPr>
      </w:pPr>
    </w:p>
    <w:p w14:paraId="5335FBDD" w14:textId="77777777" w:rsidR="00107762" w:rsidRDefault="00107762">
      <w:pPr>
        <w:widowControl/>
        <w:suppressAutoHyphens/>
        <w:autoSpaceDE/>
        <w:autoSpaceDN/>
        <w:ind w:left="567"/>
        <w:rPr>
          <w:rFonts w:ascii="Calibri Light" w:eastAsia="Times New Roman" w:hAnsi="Calibri Light" w:cs="Calibri Light"/>
          <w:b/>
          <w:bCs/>
          <w:color w:val="000000"/>
          <w:sz w:val="23"/>
          <w:szCs w:val="23"/>
          <w:lang w:val="en-SG" w:eastAsia="en-SG"/>
        </w:rPr>
      </w:pPr>
    </w:p>
    <w:p w14:paraId="590C34D6" w14:textId="77777777" w:rsidR="00107762" w:rsidRDefault="00107762">
      <w:pPr>
        <w:widowControl/>
        <w:suppressAutoHyphens/>
        <w:autoSpaceDE/>
        <w:autoSpaceDN/>
        <w:ind w:left="567"/>
        <w:rPr>
          <w:rFonts w:ascii="Calibri Light" w:eastAsia="Times New Roman" w:hAnsi="Calibri Light" w:cs="Calibri Light"/>
          <w:b/>
          <w:bCs/>
          <w:color w:val="000000"/>
          <w:sz w:val="23"/>
          <w:szCs w:val="23"/>
          <w:lang w:val="en-SG" w:eastAsia="en-SG"/>
        </w:rPr>
      </w:pPr>
    </w:p>
    <w:p w14:paraId="4453D0A1" w14:textId="77777777" w:rsidR="00107762" w:rsidRDefault="00107762">
      <w:pPr>
        <w:widowControl/>
        <w:suppressAutoHyphens/>
        <w:autoSpaceDE/>
        <w:autoSpaceDN/>
        <w:ind w:left="567"/>
        <w:rPr>
          <w:rFonts w:ascii="Calibri Light" w:eastAsia="Times New Roman" w:hAnsi="Calibri Light" w:cs="Calibri Light"/>
          <w:b/>
          <w:bCs/>
          <w:color w:val="000000"/>
          <w:sz w:val="23"/>
          <w:szCs w:val="23"/>
          <w:lang w:val="en-SG" w:eastAsia="en-SG"/>
        </w:rPr>
      </w:pPr>
    </w:p>
    <w:p w14:paraId="5E7796FD"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Assessment</w:t>
      </w:r>
    </w:p>
    <w:p w14:paraId="2CE85455"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Online Assessment (MCQ – 50 Questions)</w:t>
      </w:r>
    </w:p>
    <w:p w14:paraId="67F81459"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Calibri Light" w:hAnsi="Calibri Light" w:cs="Calibri Light"/>
          <w:color w:val="000000"/>
          <w:sz w:val="23"/>
          <w:szCs w:val="23"/>
          <w:lang w:val="en-SG" w:eastAsia="en-SG"/>
        </w:rPr>
        <w:t xml:space="preserve"> </w:t>
      </w:r>
      <w:r>
        <w:rPr>
          <w:rFonts w:ascii="Calibri Light" w:eastAsia="Times New Roman" w:hAnsi="Calibri Light" w:cs="Calibri Light"/>
          <w:color w:val="000000"/>
          <w:sz w:val="23"/>
          <w:szCs w:val="23"/>
          <w:lang w:val="en-SG" w:eastAsia="en-SG"/>
        </w:rPr>
        <w:t>Case Studies &amp; RA (Passing Mark 65%)</w:t>
      </w:r>
    </w:p>
    <w:p w14:paraId="33318182" w14:textId="77777777" w:rsidR="00107762" w:rsidRDefault="00107762">
      <w:pPr>
        <w:widowControl/>
        <w:suppressAutoHyphens/>
        <w:autoSpaceDE/>
        <w:autoSpaceDN/>
        <w:ind w:left="567"/>
        <w:rPr>
          <w:rFonts w:ascii="Calibri Light" w:eastAsia="Times New Roman" w:hAnsi="Calibri Light" w:cs="Calibri Light"/>
          <w:color w:val="000000"/>
          <w:sz w:val="23"/>
          <w:szCs w:val="23"/>
          <w:lang w:val="en-SG" w:eastAsia="en-SG"/>
        </w:rPr>
      </w:pPr>
    </w:p>
    <w:p w14:paraId="0D4236A4" w14:textId="77777777" w:rsidR="00107762" w:rsidRDefault="00107762">
      <w:pPr>
        <w:widowControl/>
        <w:suppressAutoHyphens/>
        <w:autoSpaceDE/>
        <w:autoSpaceDN/>
        <w:ind w:left="567"/>
        <w:rPr>
          <w:rFonts w:ascii="Calibri Light" w:eastAsia="Times New Roman" w:hAnsi="Calibri Light" w:cs="Calibri Light"/>
          <w:b/>
          <w:bCs/>
          <w:color w:val="000000"/>
          <w:sz w:val="23"/>
          <w:szCs w:val="23"/>
          <w:lang w:val="en-SG" w:eastAsia="en-SG"/>
        </w:rPr>
      </w:pPr>
    </w:p>
    <w:p w14:paraId="4036DFF6"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Training Methodology</w:t>
      </w:r>
    </w:p>
    <w:p w14:paraId="143AA48E"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Slides presentation, sharing of best practice and incident. Hands on practical session.</w:t>
      </w:r>
    </w:p>
    <w:p w14:paraId="28C79A4D" w14:textId="77777777" w:rsidR="00107762" w:rsidRDefault="00107762">
      <w:pPr>
        <w:widowControl/>
        <w:suppressAutoHyphens/>
        <w:autoSpaceDE/>
        <w:autoSpaceDN/>
        <w:ind w:left="567"/>
        <w:rPr>
          <w:rFonts w:ascii="Calibri Light" w:eastAsia="Times New Roman" w:hAnsi="Calibri Light" w:cs="Calibri Light"/>
          <w:b/>
          <w:bCs/>
          <w:color w:val="000000"/>
          <w:sz w:val="23"/>
          <w:szCs w:val="23"/>
          <w:lang w:val="en-SG" w:eastAsia="en-SG"/>
        </w:rPr>
      </w:pPr>
    </w:p>
    <w:p w14:paraId="0C775717"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Passing marks</w:t>
      </w:r>
    </w:p>
    <w:p w14:paraId="5954BC09"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Learners must achieve Competent results</w:t>
      </w:r>
    </w:p>
    <w:p w14:paraId="22BE8554" w14:textId="77777777" w:rsidR="00107762" w:rsidRDefault="00107762">
      <w:pPr>
        <w:widowControl/>
        <w:suppressAutoHyphens/>
        <w:autoSpaceDE/>
        <w:autoSpaceDN/>
        <w:ind w:left="567"/>
        <w:rPr>
          <w:rFonts w:ascii="Calibri Light" w:eastAsia="Times New Roman" w:hAnsi="Calibri Light" w:cs="Calibri Light"/>
          <w:b/>
          <w:bCs/>
          <w:color w:val="000000"/>
          <w:sz w:val="23"/>
          <w:szCs w:val="23"/>
          <w:lang w:val="en-SG" w:eastAsia="en-SG"/>
        </w:rPr>
      </w:pPr>
    </w:p>
    <w:p w14:paraId="020DBC1D"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Certifications</w:t>
      </w:r>
    </w:p>
    <w:p w14:paraId="63F65AC8" w14:textId="77777777" w:rsidR="00107762" w:rsidRDefault="004A5E97">
      <w:pPr>
        <w:widowControl/>
        <w:suppressAutoHyphens/>
        <w:autoSpaceDE/>
        <w:autoSpaceDN/>
        <w:ind w:left="567" w:firstLine="33"/>
        <w:jc w:val="both"/>
        <w:rPr>
          <w:rFonts w:ascii="Times New Roman" w:eastAsia="Times New Roman" w:hAnsi="Times New Roman" w:cs="Latha"/>
          <w:sz w:val="24"/>
          <w:szCs w:val="24"/>
          <w:lang w:eastAsia="zh-CN" w:bidi="ta-IN"/>
        </w:rPr>
      </w:pPr>
      <w:r>
        <w:rPr>
          <w:rFonts w:ascii="Calibri" w:eastAsia="SimSun" w:hAnsi="Calibri" w:cs="Calibri"/>
          <w:sz w:val="24"/>
          <w:szCs w:val="24"/>
          <w:lang w:val="en-SG" w:eastAsia="zh-CN" w:bidi="ta-IN"/>
        </w:rPr>
        <w:t>Upon successful completion of the course a Statement of Attainment (SOA) will be awarded by      SkillsFuture Singapore Agency (SSG).</w:t>
      </w:r>
      <w:r>
        <w:rPr>
          <w:rFonts w:ascii="Calibri" w:eastAsia="Times New Roman" w:hAnsi="Calibri" w:cs="Calibri"/>
          <w:color w:val="333333"/>
          <w:sz w:val="24"/>
          <w:szCs w:val="24"/>
          <w:lang w:eastAsia="en-SG" w:bidi="ta-IN"/>
        </w:rPr>
        <w:t xml:space="preserve"> Certificates Cards shall be endorsed by EFG Training Services Private Ltd and issued to participants at the end of course</w:t>
      </w:r>
    </w:p>
    <w:p w14:paraId="7D0597FA" w14:textId="77777777" w:rsidR="00107762" w:rsidRDefault="00107762">
      <w:pPr>
        <w:widowControl/>
        <w:suppressAutoHyphens/>
        <w:autoSpaceDE/>
        <w:autoSpaceDN/>
        <w:ind w:left="567"/>
        <w:rPr>
          <w:rFonts w:ascii="Calibri Light" w:eastAsia="Times New Roman" w:hAnsi="Calibri Light" w:cs="Calibri Light"/>
          <w:color w:val="000000"/>
          <w:sz w:val="23"/>
          <w:szCs w:val="23"/>
          <w:lang w:val="en-SG" w:eastAsia="en-SG"/>
        </w:rPr>
      </w:pPr>
    </w:p>
    <w:p w14:paraId="5AA4432F" w14:textId="77777777" w:rsidR="00107762" w:rsidRDefault="004A5E97">
      <w:pPr>
        <w:widowControl/>
        <w:suppressAutoHyphens/>
        <w:autoSpaceDE/>
        <w:autoSpaceDN/>
        <w:ind w:left="567"/>
        <w:outlineLvl w:val="2"/>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eastAsia="en-SG" w:bidi="ta-IN"/>
        </w:rPr>
        <w:t>Course Fees</w:t>
      </w:r>
    </w:p>
    <w:p w14:paraId="6AB25B88" w14:textId="77777777" w:rsidR="00107762" w:rsidRDefault="004A5E97">
      <w:pPr>
        <w:widowControl/>
        <w:suppressAutoHyphens/>
        <w:autoSpaceDE/>
        <w:autoSpaceDN/>
        <w:ind w:left="567"/>
        <w:rPr>
          <w:rFonts w:ascii="Times New Roman" w:eastAsia="Times New Roman" w:hAnsi="Times New Roman" w:cs="Latha"/>
          <w:sz w:val="24"/>
          <w:szCs w:val="24"/>
          <w:lang w:eastAsia="zh-CN" w:bidi="ta-IN"/>
        </w:rPr>
      </w:pPr>
      <w:r>
        <w:rPr>
          <w:rFonts w:ascii="Calibri Light" w:eastAsia="Times New Roman" w:hAnsi="Calibri Light" w:cs="Calibri Light"/>
          <w:sz w:val="23"/>
          <w:szCs w:val="23"/>
          <w:lang w:eastAsia="zh-CN" w:bidi="ta-IN"/>
        </w:rPr>
        <w:t>$250+GST</w:t>
      </w:r>
    </w:p>
    <w:p w14:paraId="576E5B1A" w14:textId="77777777" w:rsidR="00107762" w:rsidRDefault="00107762">
      <w:pPr>
        <w:widowControl/>
        <w:suppressAutoHyphens/>
        <w:autoSpaceDE/>
        <w:autoSpaceDN/>
        <w:ind w:left="567"/>
        <w:rPr>
          <w:rFonts w:ascii="Calibri Light" w:eastAsia="Times New Roman" w:hAnsi="Calibri Light" w:cs="Calibri Light"/>
          <w:sz w:val="23"/>
          <w:szCs w:val="23"/>
          <w:lang w:eastAsia="zh-CN" w:bidi="ta-IN"/>
        </w:rPr>
      </w:pPr>
    </w:p>
    <w:p w14:paraId="3FA9E776" w14:textId="77777777" w:rsidR="00107762" w:rsidRDefault="004A5E97">
      <w:pPr>
        <w:widowControl/>
        <w:suppressAutoHyphens/>
        <w:autoSpaceDE/>
        <w:autoSpaceDN/>
        <w:ind w:left="567"/>
        <w:outlineLvl w:val="2"/>
        <w:rPr>
          <w:rFonts w:ascii="Times New Roman" w:eastAsia="Times New Roman" w:hAnsi="Times New Roman" w:cs="Latha"/>
          <w:sz w:val="24"/>
          <w:szCs w:val="24"/>
          <w:lang w:eastAsia="zh-CN" w:bidi="ta-IN"/>
        </w:rPr>
      </w:pPr>
      <w:r>
        <w:rPr>
          <w:rFonts w:ascii="Calibri" w:eastAsia="Times New Roman" w:hAnsi="Calibri" w:cs="Times New Roman"/>
          <w:b/>
          <w:bCs/>
          <w:color w:val="000000"/>
          <w:sz w:val="24"/>
          <w:szCs w:val="24"/>
          <w:lang w:eastAsia="en-SG" w:bidi="ta-IN"/>
        </w:rPr>
        <w:t xml:space="preserve">Course Venue </w:t>
      </w:r>
    </w:p>
    <w:p w14:paraId="74216CBC" w14:textId="77777777" w:rsidR="00107762" w:rsidRDefault="00107762">
      <w:pPr>
        <w:widowControl/>
        <w:suppressAutoHyphens/>
        <w:autoSpaceDE/>
        <w:autoSpaceDN/>
        <w:ind w:left="284"/>
        <w:outlineLvl w:val="2"/>
        <w:rPr>
          <w:rFonts w:ascii="Calibri Light" w:eastAsia="Times New Roman" w:hAnsi="Calibri Light" w:cs="Calibri Light"/>
          <w:b/>
          <w:bCs/>
          <w:color w:val="000000"/>
          <w:sz w:val="23"/>
          <w:szCs w:val="23"/>
          <w:lang w:eastAsia="en-SG" w:bidi="ta-IN"/>
        </w:rPr>
      </w:pPr>
    </w:p>
    <w:p w14:paraId="41556474" w14:textId="77777777" w:rsidR="00107762" w:rsidRDefault="004A5E97">
      <w:pPr>
        <w:widowControl/>
        <w:suppressAutoHyphens/>
        <w:autoSpaceDE/>
        <w:autoSpaceDN/>
        <w:rPr>
          <w:rFonts w:ascii="Times New Roman" w:eastAsia="Times New Roman" w:hAnsi="Times New Roman" w:cs="Latha"/>
          <w:sz w:val="24"/>
          <w:szCs w:val="24"/>
          <w:lang w:eastAsia="zh-CN" w:bidi="ta-IN"/>
        </w:rPr>
      </w:pPr>
      <w:r>
        <w:rPr>
          <w:rFonts w:ascii="Calibri Light" w:eastAsia="Calibri Light" w:hAnsi="Calibri Light" w:cs="Calibri Light"/>
          <w:b/>
          <w:bCs/>
          <w:color w:val="000000"/>
          <w:sz w:val="23"/>
          <w:szCs w:val="23"/>
          <w:lang w:eastAsia="en-SG" w:bidi="ta-IN"/>
        </w:rPr>
        <w:t xml:space="preserve">               </w:t>
      </w:r>
      <w:r>
        <w:rPr>
          <w:rFonts w:ascii="Calibri Light" w:eastAsia="Times New Roman" w:hAnsi="Calibri Light" w:cs="Calibri Light"/>
          <w:b/>
          <w:bCs/>
          <w:color w:val="000000"/>
          <w:sz w:val="23"/>
          <w:szCs w:val="23"/>
          <w:lang w:eastAsia="en-SG" w:bidi="ta-IN"/>
        </w:rPr>
        <w:t xml:space="preserve">Venue 1&amp;2: </w:t>
      </w:r>
      <w:r>
        <w:rPr>
          <w:rFonts w:ascii="Calibri Light" w:eastAsia="Times New Roman" w:hAnsi="Calibri Light" w:cs="Calibri Light"/>
          <w:sz w:val="23"/>
          <w:szCs w:val="23"/>
          <w:lang w:eastAsia="zh-CN" w:bidi="ta-IN"/>
        </w:rPr>
        <w:t>No. 3 Soon Lee Street, #01-16&amp;23 Pioneer Junction, Singapore 627606</w:t>
      </w:r>
    </w:p>
    <w:p w14:paraId="03FB8F3C" w14:textId="77777777" w:rsidR="00107762" w:rsidRDefault="004A5E97">
      <w:pPr>
        <w:widowControl/>
        <w:suppressAutoHyphens/>
        <w:autoSpaceDE/>
        <w:autoSpaceDN/>
        <w:rPr>
          <w:rFonts w:ascii="Times New Roman" w:eastAsia="Times New Roman" w:hAnsi="Times New Roman" w:cs="Latha"/>
          <w:sz w:val="24"/>
          <w:szCs w:val="24"/>
          <w:lang w:eastAsia="zh-CN" w:bidi="ta-IN"/>
        </w:rPr>
      </w:pPr>
      <w:r>
        <w:rPr>
          <w:rFonts w:ascii="Calibri Light" w:eastAsia="Calibri Light" w:hAnsi="Calibri Light" w:cs="Calibri Light"/>
          <w:b/>
          <w:bCs/>
          <w:color w:val="000000"/>
          <w:sz w:val="23"/>
          <w:szCs w:val="23"/>
          <w:lang w:eastAsia="en-SG" w:bidi="ta-IN"/>
        </w:rPr>
        <w:t xml:space="preserve">                </w:t>
      </w:r>
      <w:r>
        <w:rPr>
          <w:rFonts w:ascii="Calibri Light" w:eastAsia="Times New Roman" w:hAnsi="Calibri Light" w:cs="Calibri Light"/>
          <w:b/>
          <w:bCs/>
          <w:color w:val="000000"/>
          <w:sz w:val="23"/>
          <w:szCs w:val="23"/>
          <w:lang w:eastAsia="en-SG" w:bidi="ta-IN"/>
        </w:rPr>
        <w:t xml:space="preserve">Venue 3: </w:t>
      </w:r>
      <w:r>
        <w:rPr>
          <w:rFonts w:ascii="Calibri Light" w:eastAsia="Times New Roman" w:hAnsi="Calibri Light" w:cs="Calibri Light"/>
          <w:sz w:val="23"/>
          <w:szCs w:val="23"/>
          <w:lang w:eastAsia="zh-CN" w:bidi="ta-IN"/>
        </w:rPr>
        <w:t>No. 5 Soon Lee Street, #04-19 Pioneer Point, Singapore 627607</w:t>
      </w:r>
    </w:p>
    <w:p w14:paraId="64B2A326" w14:textId="77777777" w:rsidR="00107762" w:rsidRDefault="00107762">
      <w:pPr>
        <w:widowControl/>
        <w:suppressAutoHyphens/>
        <w:autoSpaceDE/>
        <w:autoSpaceDN/>
        <w:rPr>
          <w:rFonts w:ascii="Calibri Light" w:eastAsia="Times New Roman" w:hAnsi="Calibri Light" w:cs="Calibri Light"/>
          <w:sz w:val="23"/>
          <w:szCs w:val="23"/>
          <w:lang w:eastAsia="zh-CN" w:bidi="ta-IN"/>
        </w:rPr>
      </w:pPr>
    </w:p>
    <w:p w14:paraId="3429C50B" w14:textId="77777777" w:rsidR="00107762" w:rsidRDefault="00107762">
      <w:pPr>
        <w:widowControl/>
        <w:suppressAutoHyphens/>
        <w:autoSpaceDE/>
        <w:autoSpaceDN/>
        <w:ind w:left="567"/>
        <w:outlineLvl w:val="2"/>
        <w:rPr>
          <w:rFonts w:ascii="Calibri" w:eastAsia="Times New Roman" w:hAnsi="Calibri" w:cs="Times New Roman"/>
          <w:b/>
          <w:bCs/>
          <w:color w:val="000000"/>
          <w:sz w:val="23"/>
          <w:szCs w:val="23"/>
          <w:lang w:eastAsia="en-SG" w:bidi="ta-IN"/>
        </w:rPr>
      </w:pPr>
    </w:p>
    <w:p w14:paraId="4179017A"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5A3A6DED"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0E97F751"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76F78636"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10E4B0C5"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305E1F74"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25E96D39"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070FF382"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09FD86DD"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5E2B8E72"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4804942A"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72B4E68C"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20FD7A27"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3743F639"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4549AA32"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36131090"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146F3A55"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0A1D9670"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2C210C13"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0AD8F006"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3F7CD5B8"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331FCEE2"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6650822D"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399EDC87" w14:textId="77777777" w:rsidR="00107762" w:rsidRDefault="00107762">
      <w:pPr>
        <w:widowControl/>
        <w:suppressAutoHyphens/>
        <w:autoSpaceDE/>
        <w:autoSpaceDN/>
        <w:ind w:left="567"/>
        <w:outlineLvl w:val="2"/>
        <w:rPr>
          <w:rFonts w:ascii="Calibri" w:eastAsia="Times New Roman" w:hAnsi="Calibri" w:cs="Times New Roman"/>
          <w:b/>
          <w:bCs/>
          <w:color w:val="000000"/>
          <w:sz w:val="24"/>
          <w:szCs w:val="24"/>
          <w:lang w:eastAsia="en-SG" w:bidi="ta-IN"/>
        </w:rPr>
      </w:pPr>
    </w:p>
    <w:p w14:paraId="1E7EFB44" w14:textId="77777777" w:rsidR="00107762" w:rsidRDefault="004A5E97">
      <w:pPr>
        <w:widowControl/>
        <w:suppressAutoHyphens/>
        <w:autoSpaceDE/>
        <w:autoSpaceDN/>
        <w:ind w:left="567"/>
        <w:outlineLvl w:val="2"/>
        <w:rPr>
          <w:rFonts w:ascii="Times New Roman" w:eastAsia="Times New Roman" w:hAnsi="Times New Roman" w:cs="Latha"/>
          <w:sz w:val="24"/>
          <w:szCs w:val="24"/>
          <w:lang w:eastAsia="zh-CN" w:bidi="ta-IN"/>
        </w:rPr>
      </w:pPr>
      <w:r>
        <w:rPr>
          <w:rFonts w:ascii="Calibri" w:eastAsia="Times New Roman" w:hAnsi="Calibri" w:cs="Times New Roman"/>
          <w:b/>
          <w:bCs/>
          <w:color w:val="000000"/>
          <w:sz w:val="24"/>
          <w:szCs w:val="24"/>
          <w:lang w:eastAsia="en-SG" w:bidi="ta-IN"/>
        </w:rPr>
        <w:lastRenderedPageBreak/>
        <w:t>Funding &amp; Claims</w:t>
      </w:r>
    </w:p>
    <w:p w14:paraId="087A197A" w14:textId="77777777" w:rsidR="00107762" w:rsidRDefault="00107762">
      <w:pPr>
        <w:widowControl/>
        <w:suppressAutoHyphens/>
        <w:autoSpaceDE/>
        <w:autoSpaceDN/>
        <w:ind w:left="567"/>
        <w:outlineLvl w:val="2"/>
        <w:rPr>
          <w:rFonts w:ascii="Calibri" w:eastAsia="Times New Roman" w:hAnsi="Calibri" w:cs="Times New Roman"/>
          <w:b/>
          <w:bCs/>
          <w:color w:val="1A76B5"/>
          <w:sz w:val="24"/>
          <w:szCs w:val="24"/>
          <w:lang w:eastAsia="en-SG" w:bidi="ta-IN"/>
        </w:rPr>
      </w:pPr>
    </w:p>
    <w:p w14:paraId="4F301285" w14:textId="77777777" w:rsidR="00107762" w:rsidRDefault="004A5E97">
      <w:pPr>
        <w:widowControl/>
        <w:numPr>
          <w:ilvl w:val="1"/>
          <w:numId w:val="7"/>
        </w:numPr>
        <w:shd w:val="clear" w:color="auto" w:fill="FFFFFF"/>
        <w:suppressAutoHyphens/>
        <w:autoSpaceDE/>
        <w:autoSpaceDN/>
        <w:spacing w:after="90"/>
        <w:ind w:left="2190"/>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Skills future credit/funding available</w:t>
      </w:r>
    </w:p>
    <w:p w14:paraId="024350D0" w14:textId="77777777" w:rsidR="00107762" w:rsidRDefault="004A5E97">
      <w:pPr>
        <w:widowControl/>
        <w:shd w:val="clear" w:color="auto" w:fill="FFFFFF"/>
        <w:suppressAutoHyphens/>
        <w:autoSpaceDE/>
        <w:autoSpaceDN/>
        <w:ind w:left="284"/>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SFC:</w:t>
      </w:r>
    </w:p>
    <w:p w14:paraId="6B7FDC87" w14:textId="77777777" w:rsidR="00107762" w:rsidRDefault="004A5E97">
      <w:pPr>
        <w:widowControl/>
        <w:shd w:val="clear" w:color="auto" w:fill="FFFFFF"/>
        <w:suppressAutoHyphens/>
        <w:autoSpaceDE/>
        <w:autoSpaceDN/>
        <w:spacing w:after="300"/>
        <w:ind w:left="284"/>
        <w:rPr>
          <w:rFonts w:ascii="Times New Roman" w:eastAsia="Times New Roman" w:hAnsi="Times New Roman" w:cs="Latha"/>
          <w:sz w:val="24"/>
          <w:szCs w:val="24"/>
          <w:lang w:eastAsia="zh-CN" w:bidi="ta-IN"/>
        </w:rPr>
      </w:pPr>
      <w:r>
        <w:rPr>
          <w:rFonts w:ascii="Calibri Light" w:eastAsia="Times New Roman" w:hAnsi="Calibri Light" w:cs="Calibri Light"/>
          <w:color w:val="000000"/>
          <w:sz w:val="23"/>
          <w:szCs w:val="23"/>
          <w:lang w:val="en-SG" w:eastAsia="en-SG"/>
        </w:rPr>
        <w:t> </w:t>
      </w:r>
      <w:r>
        <w:rPr>
          <w:rFonts w:ascii="Calibri Light" w:eastAsia="Calibri Light" w:hAnsi="Calibri Light" w:cs="Calibri Light"/>
          <w:color w:val="000000"/>
          <w:sz w:val="23"/>
          <w:szCs w:val="23"/>
          <w:lang w:val="en-SG" w:eastAsia="en-SG"/>
        </w:rPr>
        <w:t xml:space="preserve"> </w:t>
      </w:r>
      <w:r>
        <w:rPr>
          <w:rFonts w:ascii="Calibri Light" w:eastAsia="Times New Roman" w:hAnsi="Calibri Light" w:cs="Calibri Light"/>
          <w:color w:val="000000"/>
          <w:sz w:val="23"/>
          <w:szCs w:val="23"/>
          <w:lang w:val="en-SG" w:eastAsia="en-SG"/>
        </w:rPr>
        <w:t> </w:t>
      </w:r>
      <w:r>
        <w:rPr>
          <w:rFonts w:ascii="Calibri Light" w:eastAsia="Calibri Light" w:hAnsi="Calibri Light" w:cs="Calibri Light"/>
          <w:color w:val="000000"/>
          <w:sz w:val="23"/>
          <w:szCs w:val="23"/>
          <w:lang w:val="en-SG" w:eastAsia="en-SG"/>
        </w:rPr>
        <w:t xml:space="preserve"> </w:t>
      </w:r>
      <w:r>
        <w:rPr>
          <w:rFonts w:ascii="Calibri Light" w:eastAsia="Times New Roman" w:hAnsi="Calibri Light" w:cs="Calibri Light"/>
          <w:color w:val="000000"/>
          <w:sz w:val="23"/>
          <w:szCs w:val="23"/>
          <w:lang w:val="en-SG" w:eastAsia="en-SG"/>
        </w:rPr>
        <w:t> </w:t>
      </w:r>
      <w:r>
        <w:rPr>
          <w:rFonts w:ascii="Calibri Light" w:eastAsia="Calibri Light" w:hAnsi="Calibri Light" w:cs="Calibri Light"/>
          <w:color w:val="000000"/>
          <w:sz w:val="23"/>
          <w:szCs w:val="23"/>
          <w:lang w:val="en-SG" w:eastAsia="en-SG"/>
        </w:rPr>
        <w:t xml:space="preserve"> </w:t>
      </w:r>
      <w:r>
        <w:rPr>
          <w:rFonts w:ascii="Calibri Light" w:eastAsia="Times New Roman" w:hAnsi="Calibri Light" w:cs="Calibri Light"/>
          <w:color w:val="000000"/>
          <w:sz w:val="23"/>
          <w:szCs w:val="23"/>
          <w:lang w:val="en-SG" w:eastAsia="en-SG"/>
        </w:rPr>
        <w:t> </w:t>
      </w:r>
      <w:r>
        <w:rPr>
          <w:rFonts w:ascii="Calibri Light" w:eastAsia="Calibri Light" w:hAnsi="Calibri Light" w:cs="Calibri Light"/>
          <w:color w:val="000000"/>
          <w:sz w:val="23"/>
          <w:szCs w:val="23"/>
          <w:lang w:val="en-SG" w:eastAsia="en-SG"/>
        </w:rPr>
        <w:t xml:space="preserve"> </w:t>
      </w:r>
      <w:r>
        <w:rPr>
          <w:rFonts w:ascii="Calibri Light" w:eastAsia="Times New Roman" w:hAnsi="Calibri Light" w:cs="Calibri Light"/>
          <w:color w:val="000000"/>
          <w:sz w:val="23"/>
          <w:szCs w:val="23"/>
          <w:lang w:val="en-SG" w:eastAsia="en-SG"/>
        </w:rPr>
        <w:t> </w:t>
      </w:r>
      <w:r>
        <w:rPr>
          <w:rFonts w:ascii="Calibri Light" w:eastAsia="Calibri Light" w:hAnsi="Calibri Light" w:cs="Calibri Light"/>
          <w:color w:val="000000"/>
          <w:sz w:val="23"/>
          <w:szCs w:val="23"/>
          <w:lang w:val="en-SG" w:eastAsia="en-SG"/>
        </w:rPr>
        <w:t xml:space="preserve"> </w:t>
      </w:r>
      <w:r>
        <w:rPr>
          <w:rFonts w:ascii="Calibri Light" w:eastAsia="Times New Roman" w:hAnsi="Calibri Light" w:cs="Calibri Light"/>
          <w:color w:val="000000"/>
          <w:sz w:val="23"/>
          <w:szCs w:val="23"/>
          <w:lang w:val="en-SG" w:eastAsia="en-SG"/>
        </w:rPr>
        <w:t> -All Singaporeans aged 25 and above can us their $500 Skill Future Credit from the government to pay for a wide range of approved skills-related courses. visit the Skills Future Credit website (www.skillsfuture.sg/credit) to choose from the courses available on the Training Exchange course directory</w:t>
      </w:r>
    </w:p>
    <w:p w14:paraId="233C2441" w14:textId="77777777" w:rsidR="00107762" w:rsidRDefault="004A5E97">
      <w:pPr>
        <w:widowControl/>
        <w:shd w:val="clear" w:color="auto" w:fill="FFFFFF"/>
        <w:suppressAutoHyphens/>
        <w:autoSpaceDE/>
        <w:autoSpaceDN/>
        <w:ind w:left="284"/>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Mandatory adoption of e-attendance via SingPass from 1 October 2023:</w:t>
      </w:r>
      <w:r>
        <w:rPr>
          <w:rFonts w:ascii="Calibri Light" w:eastAsia="Times New Roman" w:hAnsi="Calibri Light" w:cs="Calibri Light"/>
          <w:color w:val="000000"/>
          <w:sz w:val="23"/>
          <w:szCs w:val="23"/>
          <w:lang w:val="en-SG" w:eastAsia="en-SG"/>
        </w:rPr>
        <w:t> As per the SSG regulation we are introducing “e-attendance via Sing Pass,” for participants applying for funding. To ensure a smooth process, please verify your Sing Pass app access before attending the course. Kindly note that manual attendance submissions will not be accepted for funding invoices. Thank you for your cooperation.</w:t>
      </w:r>
    </w:p>
    <w:p w14:paraId="554789BC" w14:textId="77777777" w:rsidR="00107762" w:rsidRDefault="004A5E97">
      <w:pPr>
        <w:widowControl/>
        <w:shd w:val="clear" w:color="auto" w:fill="FFFFFF"/>
        <w:suppressAutoHyphens/>
        <w:autoSpaceDE/>
        <w:autoSpaceDN/>
        <w:ind w:left="284"/>
        <w:rPr>
          <w:rFonts w:ascii="Times New Roman" w:eastAsia="Times New Roman" w:hAnsi="Times New Roman" w:cs="Latha"/>
          <w:sz w:val="24"/>
          <w:szCs w:val="24"/>
          <w:lang w:eastAsia="zh-CN" w:bidi="ta-IN"/>
        </w:rPr>
      </w:pPr>
      <w:r>
        <w:rPr>
          <w:rFonts w:ascii="Calibri Light" w:eastAsia="Times New Roman" w:hAnsi="Calibri Light" w:cs="Calibri Light"/>
          <w:b/>
          <w:bCs/>
          <w:color w:val="000000"/>
          <w:sz w:val="23"/>
          <w:szCs w:val="23"/>
          <w:lang w:val="en-SG" w:eastAsia="en-SG"/>
        </w:rPr>
        <w:t>Skills Future Singapore Hotline: </w:t>
      </w:r>
      <w:r>
        <w:rPr>
          <w:rFonts w:ascii="Calibri Light" w:eastAsia="Times New Roman" w:hAnsi="Calibri Light" w:cs="Calibri Light"/>
          <w:color w:val="000000"/>
          <w:sz w:val="23"/>
          <w:szCs w:val="23"/>
          <w:lang w:val="en-SG" w:eastAsia="en-SG"/>
        </w:rPr>
        <w:t>For enquiries relating to skills, training and portal issues, please contact Skills Future Singapore at 6785 5785</w:t>
      </w:r>
    </w:p>
    <w:p w14:paraId="347BCD03" w14:textId="77777777" w:rsidR="00107762" w:rsidRDefault="007A76FE">
      <w:pPr>
        <w:widowControl/>
        <w:suppressAutoHyphens/>
        <w:autoSpaceDE/>
        <w:autoSpaceDN/>
        <w:spacing w:after="200" w:line="276" w:lineRule="auto"/>
        <w:rPr>
          <w:rFonts w:ascii="Calibri Light" w:eastAsia="SimSun" w:hAnsi="Calibri Light" w:cs="Calibri Light"/>
          <w:sz w:val="24"/>
          <w:szCs w:val="24"/>
          <w:lang w:val="en-SG" w:eastAsia="zh-CN" w:bidi="ta-IN"/>
        </w:rPr>
      </w:pPr>
      <w:r>
        <w:pict w14:anchorId="3EF8A22B">
          <v:shape id="_x0000_i1040" type="#_x0000_t75" style="width:490.8pt;height:353.4pt" filled="t">
            <v:fill color2="black"/>
            <v:imagedata r:id="rId13" o:title="" croptop="-9f" cropbottom="-9f" cropleft="-7f" cropright="-7f"/>
          </v:shape>
        </w:pict>
      </w:r>
    </w:p>
    <w:p w14:paraId="0C74AC28" w14:textId="77777777" w:rsidR="00107762" w:rsidRDefault="00107762">
      <w:pPr>
        <w:widowControl/>
        <w:suppressAutoHyphens/>
        <w:autoSpaceDE/>
        <w:autoSpaceDN/>
        <w:spacing w:after="200" w:line="276" w:lineRule="auto"/>
        <w:rPr>
          <w:rFonts w:ascii="Calibri Light" w:eastAsia="SimSun" w:hAnsi="Calibri Light" w:cs="Calibri Light"/>
          <w:sz w:val="24"/>
          <w:szCs w:val="24"/>
          <w:lang w:val="en-SG" w:eastAsia="zh-CN" w:bidi="ta-IN"/>
        </w:rPr>
      </w:pPr>
    </w:p>
    <w:p w14:paraId="72FD399E" w14:textId="77777777" w:rsidR="00107762" w:rsidRDefault="00107762">
      <w:pPr>
        <w:widowControl/>
        <w:suppressAutoHyphens/>
        <w:autoSpaceDE/>
        <w:autoSpaceDN/>
        <w:spacing w:after="200" w:line="276" w:lineRule="auto"/>
        <w:rPr>
          <w:rFonts w:ascii="Calibri Light" w:eastAsia="SimSun" w:hAnsi="Calibri Light" w:cs="Calibri Light"/>
          <w:sz w:val="24"/>
          <w:szCs w:val="24"/>
          <w:lang w:eastAsia="zh-CN" w:bidi="ta-IN"/>
        </w:rPr>
      </w:pPr>
    </w:p>
    <w:p w14:paraId="7798605A" w14:textId="77777777" w:rsidR="00107762" w:rsidRDefault="00107762">
      <w:pPr>
        <w:widowControl/>
        <w:suppressAutoHyphens/>
        <w:autoSpaceDE/>
        <w:autoSpaceDN/>
        <w:spacing w:after="200" w:line="276" w:lineRule="auto"/>
        <w:rPr>
          <w:rFonts w:ascii="Calibri Light" w:eastAsia="SimSun" w:hAnsi="Calibri Light" w:cs="Calibri Light"/>
          <w:sz w:val="24"/>
          <w:szCs w:val="24"/>
          <w:lang w:eastAsia="zh-CN" w:bidi="ta-IN"/>
        </w:rPr>
      </w:pPr>
    </w:p>
    <w:p w14:paraId="2BB54393" w14:textId="77777777" w:rsidR="00107762" w:rsidRDefault="00107762">
      <w:pPr>
        <w:widowControl/>
        <w:suppressAutoHyphens/>
        <w:autoSpaceDE/>
        <w:autoSpaceDN/>
        <w:spacing w:after="200" w:line="276" w:lineRule="auto"/>
        <w:rPr>
          <w:rFonts w:ascii="Calibri Light" w:eastAsia="SimSun" w:hAnsi="Calibri Light" w:cs="Calibri Light"/>
          <w:sz w:val="24"/>
          <w:szCs w:val="24"/>
          <w:lang w:eastAsia="zh-CN" w:bidi="ta-IN"/>
        </w:rPr>
      </w:pPr>
    </w:p>
    <w:p w14:paraId="63EE2103" w14:textId="77777777" w:rsidR="00107762" w:rsidRDefault="00107762">
      <w:pPr>
        <w:widowControl/>
        <w:suppressAutoHyphens/>
        <w:autoSpaceDE/>
        <w:autoSpaceDN/>
        <w:spacing w:after="200" w:line="276" w:lineRule="auto"/>
        <w:rPr>
          <w:rFonts w:ascii="Calibri Light" w:eastAsia="SimSun" w:hAnsi="Calibri Light" w:cs="Calibri Light"/>
          <w:sz w:val="24"/>
          <w:szCs w:val="24"/>
          <w:lang w:eastAsia="zh-CN" w:bidi="ta-IN"/>
        </w:rPr>
      </w:pPr>
    </w:p>
    <w:p w14:paraId="41755C49" w14:textId="77777777" w:rsidR="00107762" w:rsidRDefault="00107762">
      <w:pPr>
        <w:widowControl/>
        <w:suppressAutoHyphens/>
        <w:autoSpaceDE/>
        <w:autoSpaceDN/>
        <w:spacing w:after="200" w:line="276" w:lineRule="auto"/>
        <w:rPr>
          <w:rFonts w:ascii="Calibri Light" w:eastAsia="SimSun" w:hAnsi="Calibri Light" w:cs="Calibri Light"/>
          <w:sz w:val="24"/>
          <w:szCs w:val="24"/>
          <w:lang w:eastAsia="zh-CN" w:bidi="ta-IN"/>
        </w:rPr>
      </w:pPr>
    </w:p>
    <w:p w14:paraId="4E624173" w14:textId="2770FF27" w:rsidR="00107762" w:rsidRDefault="00175CB0">
      <w:pPr>
        <w:widowControl/>
        <w:suppressAutoHyphens/>
        <w:autoSpaceDE/>
        <w:autoSpaceDN/>
        <w:spacing w:after="200" w:line="276" w:lineRule="auto"/>
        <w:rPr>
          <w:rFonts w:ascii="Calibri Light" w:eastAsia="SimSun" w:hAnsi="Calibri Light" w:cs="Calibri Light"/>
          <w:sz w:val="24"/>
          <w:szCs w:val="24"/>
          <w:lang w:val="en-SG"/>
        </w:rPr>
      </w:pPr>
      <w:r>
        <w:lastRenderedPageBreak/>
        <w:pict w14:anchorId="01561DE4">
          <v:shape id="_x0000_s2159" type="#_x0000_t202" style="position:absolute;margin-left:92.05pt;margin-top:94.2pt;width:356.75pt;height:21.6pt;z-index:251666944;mso-wrap-distance-left:0;mso-wrap-distance-top:5.7pt;mso-wrap-distance-right:0;mso-wrap-distance-bottom:5.7pt;mso-position-vertical-relative:page" o:allowincell="f" stroked="f">
            <v:fill opacity="0" color2="black"/>
            <v:textbox inset="2.9pt,2.9pt,2.9pt,2.9pt">
              <w:txbxContent>
                <w:p w14:paraId="207E744F" w14:textId="77777777" w:rsidR="00107762" w:rsidRDefault="004A5E97">
                  <w:pPr>
                    <w:pStyle w:val="Heading1"/>
                    <w:spacing w:before="0" w:after="0"/>
                    <w:jc w:val="center"/>
                  </w:pPr>
                  <w:r>
                    <w:rPr>
                      <w:rFonts w:ascii="Calibri Light" w:hAnsi="Calibri Light" w:cs="Calibri Light"/>
                      <w:kern w:val="0"/>
                      <w:sz w:val="32"/>
                      <w:szCs w:val="32"/>
                      <w:lang w:bidi="ta-IN"/>
                    </w:rPr>
                    <w:t>SUPERVISE WORK IN CONFINED SPACE OPERATION</w:t>
                  </w:r>
                </w:p>
                <w:p w14:paraId="2E40ACE7" w14:textId="77777777" w:rsidR="00107762" w:rsidRDefault="00107762">
                  <w:pPr>
                    <w:suppressAutoHyphens/>
                    <w:autoSpaceDE/>
                    <w:autoSpaceDN/>
                    <w:jc w:val="center"/>
                    <w:rPr>
                      <w:rFonts w:ascii="Times New Roman" w:eastAsia="Times New Roman" w:hAnsi="Times New Roman" w:cs="Latha"/>
                      <w:sz w:val="24"/>
                      <w:szCs w:val="24"/>
                      <w:lang w:eastAsia="zh-CN" w:bidi="ta-IN"/>
                    </w:rPr>
                  </w:pPr>
                </w:p>
              </w:txbxContent>
            </v:textbox>
            <w10:wrap anchory="page"/>
          </v:shape>
        </w:pict>
      </w:r>
      <w:r>
        <w:pict w14:anchorId="2A790F8B">
          <v:shape id="Frame7" o:spid="_x0000_s2158" style="position:absolute;margin-left:92.05pt;margin-top:10.8pt;width:369.5pt;height:28pt;z-index:251665920" coordsize="0,0" o:spt="100" o:allowincell="f" adj="0,,0" path="m,l@3,0@3@2,0@2xe" stroked="f" strokecolor="#3465a4">
            <v:fill color2="black"/>
            <v:stroke color2="#cb9a5b" joinstyle="round"/>
            <v:formulas>
              <v:f eqn="prod 7391 1 2"/>
              <v:f eqn="prod 561 1 2"/>
              <v:f eqn="val 561"/>
              <v:f eqn="val 7391"/>
            </v:formulas>
            <v:path o:connecttype="segments" textboxrect="0,0,@3,@2"/>
            <v:textbox inset="2.89pt,2.89pt,2.89pt,2.89pt"/>
          </v:shape>
        </w:pict>
      </w:r>
    </w:p>
    <w:p w14:paraId="2A75A5F5" w14:textId="77777777" w:rsidR="00107762" w:rsidRDefault="00107762">
      <w:pPr>
        <w:widowControl/>
        <w:suppressAutoHyphens/>
        <w:autoSpaceDE/>
        <w:autoSpaceDN/>
        <w:rPr>
          <w:rFonts w:ascii="Calibri Light" w:eastAsia="SimSun" w:hAnsi="Calibri Light" w:cs="Calibri Light"/>
          <w:sz w:val="24"/>
          <w:szCs w:val="24"/>
          <w:lang w:eastAsia="zh-CN" w:bidi="ta-IN"/>
        </w:rPr>
      </w:pPr>
    </w:p>
    <w:p w14:paraId="7E6C5EEC" w14:textId="77777777" w:rsidR="00107762" w:rsidRDefault="00107762">
      <w:pPr>
        <w:widowControl/>
        <w:suppressAutoHyphens/>
        <w:autoSpaceDE/>
        <w:autoSpaceDN/>
        <w:rPr>
          <w:rFonts w:ascii="Calibri Light" w:eastAsia="SimSun" w:hAnsi="Calibri Light" w:cs="Calibri Light"/>
          <w:sz w:val="24"/>
          <w:szCs w:val="24"/>
          <w:lang w:eastAsia="zh-CN" w:bidi="ta-IN"/>
        </w:rPr>
      </w:pPr>
    </w:p>
    <w:p w14:paraId="1E828969" w14:textId="77777777" w:rsidR="00107762" w:rsidRDefault="007A76FE">
      <w:pPr>
        <w:widowControl/>
        <w:suppressAutoHyphens/>
        <w:autoSpaceDE/>
        <w:autoSpaceDN/>
        <w:jc w:val="center"/>
        <w:rPr>
          <w:rFonts w:ascii="Calibri Light" w:eastAsia="SimSun" w:hAnsi="Calibri Light" w:cs="Calibri Light"/>
          <w:sz w:val="24"/>
          <w:szCs w:val="24"/>
          <w:lang w:eastAsia="zh-CN" w:bidi="ta-IN"/>
        </w:rPr>
      </w:pPr>
      <w:r>
        <w:pict w14:anchorId="5FC577DD">
          <v:shape id="_x0000_i1041" type="#_x0000_t75" style="width:376.2pt;height:211.8pt" filled="t">
            <v:fill color2="black"/>
            <v:imagedata r:id="rId14" o:title=""/>
          </v:shape>
        </w:pict>
      </w:r>
    </w:p>
    <w:p w14:paraId="10DE366C" w14:textId="77777777" w:rsidR="00107762" w:rsidRDefault="00107762">
      <w:pPr>
        <w:widowControl/>
        <w:suppressAutoHyphens/>
        <w:autoSpaceDE/>
        <w:autoSpaceDN/>
        <w:rPr>
          <w:rFonts w:ascii="Calibri Light" w:eastAsia="SimSun" w:hAnsi="Calibri Light" w:cs="Calibri Light"/>
          <w:sz w:val="24"/>
          <w:szCs w:val="24"/>
          <w:lang w:eastAsia="zh-CN" w:bidi="ta-IN"/>
        </w:rPr>
      </w:pPr>
    </w:p>
    <w:p w14:paraId="37DA8655" w14:textId="77777777" w:rsidR="00107762" w:rsidRDefault="00107762">
      <w:pPr>
        <w:widowControl/>
        <w:tabs>
          <w:tab w:val="left" w:pos="2719"/>
        </w:tabs>
        <w:suppressAutoHyphens/>
        <w:autoSpaceDE/>
        <w:autoSpaceDN/>
        <w:jc w:val="center"/>
        <w:rPr>
          <w:rFonts w:ascii="Calibri Light" w:eastAsia="SimSun" w:hAnsi="Calibri Light" w:cs="Calibri Light"/>
          <w:sz w:val="24"/>
          <w:szCs w:val="24"/>
          <w:lang w:eastAsia="zh-CN" w:bidi="ta-IN"/>
        </w:rPr>
      </w:pPr>
    </w:p>
    <w:p w14:paraId="55602E17" w14:textId="77777777" w:rsidR="00107762" w:rsidRDefault="00107762">
      <w:pPr>
        <w:widowControl/>
        <w:suppressAutoHyphens/>
        <w:autoSpaceDE/>
        <w:autoSpaceDN/>
        <w:rPr>
          <w:rFonts w:ascii="Calibri Light" w:eastAsia="SimSun" w:hAnsi="Calibri Light" w:cs="Calibri Light"/>
          <w:sz w:val="24"/>
          <w:szCs w:val="24"/>
          <w:lang w:eastAsia="zh-CN"/>
        </w:rPr>
      </w:pPr>
    </w:p>
    <w:p w14:paraId="65D4FF92" w14:textId="77777777" w:rsidR="00107762" w:rsidRDefault="004A5E97">
      <w:pPr>
        <w:widowControl/>
        <w:suppressAutoHyphens/>
        <w:autoSpaceDE/>
        <w:autoSpaceDN/>
        <w:ind w:left="2880" w:firstLine="720"/>
        <w:rPr>
          <w:rFonts w:ascii="Times New Roman" w:eastAsia="Times New Roman" w:hAnsi="Times New Roman" w:cs="Latha"/>
          <w:sz w:val="24"/>
          <w:szCs w:val="24"/>
          <w:lang w:eastAsia="zh-CN" w:bidi="ta-IN"/>
        </w:rPr>
      </w:pPr>
      <w:r>
        <w:rPr>
          <w:rFonts w:ascii="Calibri Light" w:eastAsia="Calibri Light" w:hAnsi="Calibri Light" w:cs="Calibri Light"/>
          <w:b/>
          <w:bCs/>
          <w:i/>
          <w:iCs/>
          <w:sz w:val="24"/>
          <w:szCs w:val="24"/>
          <w:lang w:eastAsia="zh-CN" w:bidi="ta-IN"/>
        </w:rPr>
        <w:t xml:space="preserve">          </w:t>
      </w:r>
      <w:r>
        <w:rPr>
          <w:rFonts w:ascii="Calibri Light" w:eastAsia="Times New Roman" w:hAnsi="Calibri Light" w:cs="Calibri Light"/>
          <w:b/>
          <w:bCs/>
          <w:i/>
          <w:iCs/>
          <w:sz w:val="24"/>
          <w:szCs w:val="24"/>
          <w:lang w:eastAsia="zh-CN" w:bidi="ta-IN"/>
        </w:rPr>
        <w:t>Ways to register</w:t>
      </w:r>
    </w:p>
    <w:p w14:paraId="375D6E5D" w14:textId="77777777" w:rsidR="00107762" w:rsidRDefault="004A5E97">
      <w:pPr>
        <w:suppressAutoHyphens/>
        <w:autoSpaceDE/>
        <w:autoSpaceDN/>
        <w:ind w:hanging="11"/>
        <w:jc w:val="center"/>
        <w:rPr>
          <w:rFonts w:ascii="Times New Roman" w:eastAsia="Times New Roman" w:hAnsi="Times New Roman" w:cs="Latha"/>
          <w:sz w:val="24"/>
          <w:szCs w:val="24"/>
          <w:lang w:eastAsia="zh-CN" w:bidi="ta-IN"/>
        </w:rPr>
      </w:pPr>
      <w:r>
        <w:rPr>
          <w:rFonts w:ascii="Calibri Light" w:eastAsia="Times New Roman" w:hAnsi="Calibri Light" w:cs="Calibri Light"/>
          <w:b/>
          <w:bCs/>
          <w:caps/>
          <w:sz w:val="36"/>
          <w:szCs w:val="36"/>
          <w:lang w:val="en-AU" w:eastAsia="zh-CN" w:bidi="ta-IN"/>
        </w:rPr>
        <w:t>EFG TRAINING SERVICES PRIVATE LTD</w:t>
      </w:r>
    </w:p>
    <w:p w14:paraId="165FB5F6" w14:textId="77777777" w:rsidR="00107762" w:rsidRDefault="004A5E97">
      <w:pPr>
        <w:suppressAutoHyphens/>
        <w:autoSpaceDE/>
        <w:autoSpaceDN/>
        <w:jc w:val="center"/>
        <w:rPr>
          <w:rFonts w:ascii="Times New Roman" w:eastAsia="Times New Roman" w:hAnsi="Times New Roman" w:cs="Latha"/>
          <w:sz w:val="24"/>
          <w:szCs w:val="24"/>
          <w:lang w:eastAsia="zh-CN" w:bidi="ta-IN"/>
        </w:rPr>
      </w:pPr>
      <w:r>
        <w:rPr>
          <w:rFonts w:ascii="Calibri Light" w:eastAsia="Times New Roman" w:hAnsi="Calibri Light" w:cs="Calibri Light"/>
          <w:b/>
          <w:bCs/>
          <w:sz w:val="24"/>
          <w:szCs w:val="24"/>
          <w:lang w:eastAsia="zh-CN" w:bidi="ta-IN"/>
        </w:rPr>
        <w:t>WSQ Approved Training Organization (SSG), Learning Service Provider by GIC</w:t>
      </w:r>
      <w:r>
        <w:rPr>
          <w:rFonts w:ascii="Times New Roman" w:eastAsia="Times New Roman" w:hAnsi="Times New Roman" w:cs="Latha"/>
          <w:b/>
          <w:bCs/>
          <w:sz w:val="24"/>
          <w:szCs w:val="24"/>
          <w:lang w:eastAsia="zh-CN" w:bidi="ta-IN"/>
        </w:rPr>
        <w:t>.</w:t>
      </w:r>
      <w:r>
        <w:rPr>
          <w:rFonts w:ascii="Calibri Light" w:eastAsia="Times New Roman" w:hAnsi="Calibri Light" w:cs="Calibri Light"/>
          <w:b/>
          <w:bCs/>
          <w:sz w:val="24"/>
          <w:szCs w:val="24"/>
          <w:lang w:eastAsia="zh-CN" w:bidi="ta-IN"/>
        </w:rPr>
        <w:t xml:space="preserve">                                                  No: 3 Soon Lee Street # 01-16&amp;23 Pioneer Junction</w:t>
      </w:r>
    </w:p>
    <w:p w14:paraId="70D45F7A" w14:textId="77777777" w:rsidR="00107762" w:rsidRDefault="004A5E97">
      <w:pPr>
        <w:suppressAutoHyphens/>
        <w:autoSpaceDE/>
        <w:autoSpaceDN/>
        <w:rPr>
          <w:rFonts w:ascii="Times New Roman" w:eastAsia="Times New Roman" w:hAnsi="Times New Roman" w:cs="Latha"/>
          <w:sz w:val="24"/>
          <w:szCs w:val="24"/>
          <w:lang w:eastAsia="zh-CN" w:bidi="ta-IN"/>
        </w:rPr>
      </w:pPr>
      <w:r>
        <w:rPr>
          <w:rFonts w:ascii="Calibri Light" w:eastAsia="Calibri Light" w:hAnsi="Calibri Light" w:cs="Calibri Light"/>
          <w:b/>
          <w:bCs/>
          <w:sz w:val="24"/>
          <w:szCs w:val="24"/>
          <w:lang w:eastAsia="zh-CN" w:bidi="ta-IN"/>
        </w:rPr>
        <w:t xml:space="preserve">                                                             </w:t>
      </w:r>
      <w:r>
        <w:rPr>
          <w:rFonts w:ascii="Calibri Light" w:eastAsia="Times New Roman" w:hAnsi="Calibri Light" w:cs="Calibri Light"/>
          <w:b/>
          <w:bCs/>
          <w:sz w:val="24"/>
          <w:szCs w:val="24"/>
          <w:lang w:eastAsia="zh-CN" w:bidi="ta-IN"/>
        </w:rPr>
        <w:t>Tel: 6334-7872, WhatsApp: 91814091</w:t>
      </w:r>
    </w:p>
    <w:p w14:paraId="1E5FC59B" w14:textId="77777777" w:rsidR="00107762" w:rsidRDefault="004A5E97">
      <w:pPr>
        <w:suppressAutoHyphens/>
        <w:autoSpaceDE/>
        <w:autoSpaceDN/>
        <w:ind w:left="2880" w:firstLine="720"/>
        <w:rPr>
          <w:rFonts w:ascii="Times New Roman" w:eastAsia="Times New Roman" w:hAnsi="Times New Roman" w:cs="Latha"/>
          <w:sz w:val="24"/>
          <w:szCs w:val="24"/>
          <w:lang w:eastAsia="zh-CN" w:bidi="ta-IN"/>
        </w:rPr>
      </w:pPr>
      <w:r>
        <w:rPr>
          <w:rFonts w:ascii="Calibri Light" w:eastAsia="Calibri Light" w:hAnsi="Calibri Light" w:cs="Calibri Light"/>
          <w:b/>
          <w:bCs/>
          <w:sz w:val="24"/>
          <w:szCs w:val="24"/>
          <w:lang w:eastAsia="zh-CN" w:bidi="ta-IN"/>
        </w:rPr>
        <w:t xml:space="preserve">         </w:t>
      </w:r>
      <w:r>
        <w:rPr>
          <w:rFonts w:ascii="Calibri Light" w:eastAsia="Times New Roman" w:hAnsi="Calibri Light" w:cs="Calibri Light"/>
          <w:b/>
          <w:bCs/>
          <w:sz w:val="24"/>
          <w:szCs w:val="24"/>
          <w:lang w:eastAsia="zh-CN" w:bidi="ta-IN"/>
        </w:rPr>
        <w:t>Singapore 627606</w:t>
      </w:r>
    </w:p>
    <w:p w14:paraId="5B2C8F91" w14:textId="77777777" w:rsidR="00107762" w:rsidRDefault="004A5E97">
      <w:pPr>
        <w:suppressAutoHyphens/>
        <w:autoSpaceDE/>
        <w:autoSpaceDN/>
        <w:jc w:val="center"/>
        <w:rPr>
          <w:rFonts w:ascii="Calibri Light" w:eastAsia="Times New Roman" w:hAnsi="Calibri Light" w:cs="Calibri Light"/>
          <w:b/>
          <w:bCs/>
          <w:sz w:val="24"/>
          <w:szCs w:val="24"/>
          <w:lang w:eastAsia="zh-CN" w:bidi="ta-IN"/>
        </w:rPr>
      </w:pPr>
      <w:r>
        <w:rPr>
          <w:rFonts w:ascii="Calibri Light" w:eastAsia="Times New Roman" w:hAnsi="Calibri Light" w:cs="Calibri Light"/>
          <w:b/>
          <w:bCs/>
          <w:sz w:val="24"/>
          <w:szCs w:val="24"/>
          <w:lang w:eastAsia="zh-CN" w:bidi="ta-IN"/>
        </w:rPr>
        <w:t xml:space="preserve">E-mail: </w:t>
      </w:r>
      <w:hyperlink r:id="rId15" w:history="1">
        <w:r w:rsidR="00107762">
          <w:rPr>
            <w:rFonts w:ascii="Calibri Light" w:eastAsia="Times New Roman" w:hAnsi="Calibri Light" w:cs="Calibri Light"/>
            <w:b/>
            <w:bCs/>
            <w:color w:val="000000"/>
            <w:sz w:val="24"/>
            <w:szCs w:val="24"/>
            <w:lang w:eastAsia="zh-CN" w:bidi="ta-IN"/>
          </w:rPr>
          <w:t>admin@efg.com.sg</w:t>
        </w:r>
      </w:hyperlink>
    </w:p>
    <w:p w14:paraId="578C99B9" w14:textId="77777777" w:rsidR="00107762" w:rsidRDefault="004A5E97">
      <w:pPr>
        <w:suppressAutoHyphens/>
        <w:autoSpaceDE/>
        <w:autoSpaceDN/>
        <w:jc w:val="center"/>
        <w:rPr>
          <w:rFonts w:ascii="Times New Roman" w:eastAsia="Times New Roman" w:hAnsi="Times New Roman" w:cs="Latha"/>
          <w:sz w:val="24"/>
          <w:szCs w:val="24"/>
          <w:lang w:eastAsia="zh-CN" w:bidi="ta-IN"/>
        </w:rPr>
      </w:pPr>
      <w:r>
        <w:rPr>
          <w:rFonts w:ascii="Calibri Light" w:eastAsia="Times New Roman" w:hAnsi="Calibri Light" w:cs="Calibri Light"/>
          <w:b/>
          <w:bCs/>
          <w:sz w:val="24"/>
          <w:szCs w:val="24"/>
          <w:lang w:eastAsia="zh-CN" w:bidi="ta-IN"/>
        </w:rPr>
        <w:t>Website: www.efg.com.sg</w:t>
      </w:r>
    </w:p>
    <w:p w14:paraId="47F22533" w14:textId="77777777" w:rsidR="00107762" w:rsidRDefault="00107762">
      <w:pPr>
        <w:widowControl/>
        <w:suppressAutoHyphens/>
        <w:autoSpaceDE/>
        <w:autoSpaceDN/>
        <w:rPr>
          <w:rFonts w:ascii="Times New Roman" w:eastAsia="Times New Roman" w:hAnsi="Times New Roman" w:cs="Latha"/>
          <w:sz w:val="24"/>
          <w:szCs w:val="24"/>
          <w:lang w:eastAsia="zh-CN" w:bidi="ta-IN"/>
        </w:rPr>
      </w:pPr>
    </w:p>
    <w:sectPr w:rsidR="00107762" w:rsidSect="00E06F60">
      <w:headerReference w:type="even" r:id="rId16"/>
      <w:headerReference w:type="default" r:id="rId17"/>
      <w:footerReference w:type="even" r:id="rId18"/>
      <w:footerReference w:type="default" r:id="rId19"/>
      <w:headerReference w:type="first" r:id="rId20"/>
      <w:footerReference w:type="first" r:id="rId21"/>
      <w:pgSz w:w="11906" w:h="16838"/>
      <w:pgMar w:top="1267" w:right="720" w:bottom="720" w:left="720" w:header="284" w:footer="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9BA3D" w14:textId="77777777" w:rsidR="00175CB0" w:rsidRDefault="00175CB0">
      <w:r>
        <w:separator/>
      </w:r>
    </w:p>
  </w:endnote>
  <w:endnote w:type="continuationSeparator" w:id="0">
    <w:p w14:paraId="022026D9" w14:textId="77777777" w:rsidR="00175CB0" w:rsidRDefault="00175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geone">
    <w:altName w:val="Calibri"/>
    <w:charset w:val="00"/>
    <w:family w:val="auto"/>
    <w:pitch w:val="variable"/>
    <w:sig w:usb0="80000003" w:usb1="08000000" w:usb2="14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9B58" w14:textId="77777777" w:rsidR="004D4A1B" w:rsidRDefault="004A5E97">
    <w:pPr>
      <w:pStyle w:val="BodyText"/>
      <w:spacing w:line="14" w:lineRule="auto"/>
      <w:rPr>
        <w:b w:val="0"/>
        <w:sz w:val="20"/>
      </w:rPr>
    </w:pPr>
    <w:r>
      <w:rPr>
        <w:b w:val="0"/>
        <w:noProof/>
        <w:sz w:val="20"/>
      </w:rPr>
      <w:drawing>
        <wp:anchor distT="0" distB="0" distL="0" distR="0" simplePos="0" relativeHeight="251646976" behindDoc="1" locked="0" layoutInCell="1" allowOverlap="1" wp14:anchorId="71DEA7AD" wp14:editId="05D39D13">
          <wp:simplePos x="0" y="0"/>
          <wp:positionH relativeFrom="page">
            <wp:posOffset>3569970</wp:posOffset>
          </wp:positionH>
          <wp:positionV relativeFrom="page">
            <wp:posOffset>9729254</wp:posOffset>
          </wp:positionV>
          <wp:extent cx="504825" cy="4762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4825" cy="476250"/>
                  </a:xfrm>
                  <a:prstGeom prst="rect">
                    <a:avLst/>
                  </a:prstGeom>
                </pic:spPr>
              </pic:pic>
            </a:graphicData>
          </a:graphic>
        </wp:anchor>
      </w:drawing>
    </w:r>
    <w:r>
      <w:rPr>
        <w:b w:val="0"/>
        <w:noProof/>
        <w:sz w:val="20"/>
      </w:rPr>
      <w:drawing>
        <wp:anchor distT="0" distB="0" distL="0" distR="0" simplePos="0" relativeHeight="251648000" behindDoc="1" locked="0" layoutInCell="1" allowOverlap="1" wp14:anchorId="223D9F45" wp14:editId="3113EAD7">
          <wp:simplePos x="0" y="0"/>
          <wp:positionH relativeFrom="page">
            <wp:posOffset>4122420</wp:posOffset>
          </wp:positionH>
          <wp:positionV relativeFrom="page">
            <wp:posOffset>9748304</wp:posOffset>
          </wp:positionV>
          <wp:extent cx="438150" cy="4572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38150" cy="457200"/>
                  </a:xfrm>
                  <a:prstGeom prst="rect">
                    <a:avLst/>
                  </a:prstGeom>
                </pic:spPr>
              </pic:pic>
            </a:graphicData>
          </a:graphic>
        </wp:anchor>
      </w:drawing>
    </w:r>
    <w:r>
      <w:rPr>
        <w:b w:val="0"/>
        <w:noProof/>
        <w:sz w:val="20"/>
      </w:rPr>
      <w:drawing>
        <wp:anchor distT="0" distB="0" distL="0" distR="0" simplePos="0" relativeHeight="251649024" behindDoc="1" locked="0" layoutInCell="1" allowOverlap="1" wp14:anchorId="64250C9A" wp14:editId="7C614942">
          <wp:simplePos x="0" y="0"/>
          <wp:positionH relativeFrom="page">
            <wp:posOffset>4598670</wp:posOffset>
          </wp:positionH>
          <wp:positionV relativeFrom="page">
            <wp:posOffset>9767354</wp:posOffset>
          </wp:positionV>
          <wp:extent cx="419100" cy="4381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419100" cy="438150"/>
                  </a:xfrm>
                  <a:prstGeom prst="rect">
                    <a:avLst/>
                  </a:prstGeom>
                </pic:spPr>
              </pic:pic>
            </a:graphicData>
          </a:graphic>
        </wp:anchor>
      </w:drawing>
    </w:r>
    <w:r>
      <w:rPr>
        <w:b w:val="0"/>
        <w:noProof/>
        <w:sz w:val="20"/>
      </w:rPr>
      <mc:AlternateContent>
        <mc:Choice Requires="wpg">
          <w:drawing>
            <wp:anchor distT="0" distB="0" distL="0" distR="0" simplePos="0" relativeHeight="251650048" behindDoc="1" locked="0" layoutInCell="1" allowOverlap="1" wp14:anchorId="3B445699" wp14:editId="47BAFB88">
              <wp:simplePos x="0" y="0"/>
              <wp:positionH relativeFrom="page">
                <wp:posOffset>5779770</wp:posOffset>
              </wp:positionH>
              <wp:positionV relativeFrom="page">
                <wp:posOffset>9767354</wp:posOffset>
              </wp:positionV>
              <wp:extent cx="1221740" cy="438150"/>
              <wp:effectExtent l="0" t="0" r="0" b="0"/>
              <wp:wrapNone/>
              <wp:docPr id="4" name="Group 4"/>
              <wp:cNvGraphicFramePr/>
              <a:graphic xmlns:a="http://schemas.openxmlformats.org/drawingml/2006/main">
                <a:graphicData uri="http://schemas.microsoft.com/office/word/2010/wordprocessingGroup">
                  <wpg:wgp>
                    <wpg:cNvGrpSpPr/>
                    <wpg:grpSpPr>
                      <a:xfrm>
                        <a:off x="0" y="0"/>
                        <a:ext cx="1221740" cy="438150"/>
                        <a:chOff x="0" y="0"/>
                        <a:chExt cx="1221740" cy="438150"/>
                      </a:xfrm>
                    </wpg:grpSpPr>
                    <pic:pic xmlns:pic="http://schemas.openxmlformats.org/drawingml/2006/picture">
                      <pic:nvPicPr>
                        <pic:cNvPr id="5" name="Image 5"/>
                        <pic:cNvPicPr/>
                      </pic:nvPicPr>
                      <pic:blipFill>
                        <a:blip r:embed="rId4" cstate="print"/>
                        <a:stretch>
                          <a:fillRect/>
                        </a:stretch>
                      </pic:blipFill>
                      <pic:spPr>
                        <a:xfrm>
                          <a:off x="0" y="0"/>
                          <a:ext cx="723900" cy="43815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723900" y="114300"/>
                          <a:ext cx="497840" cy="323596"/>
                        </a:xfrm>
                        <a:prstGeom prst="rect">
                          <a:avLst/>
                        </a:prstGeom>
                      </pic:spPr>
                    </pic:pic>
                  </wpg:wgp>
                </a:graphicData>
              </a:graphic>
            </wp:anchor>
          </w:drawing>
        </mc:Choice>
        <mc:Fallback>
          <w:pict>
            <v:group id="Group 4" o:spid="_x0000_s2049" style="width:96.2pt;height:34.5pt;margin-top:769.1pt;margin-left:455.1pt;mso-position-horizontal-relative:page;mso-position-vertical-relative:page;mso-wrap-distance-left:0;mso-wrap-distance-right:0;position:absolute;z-index:-251654144" coordsize="12217,4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2050" type="#_x0000_t75" style="width:7239;height:4381;mso-wrap-style:square;position:absolute;visibility:visible">
                <v:imagedata r:id="rId6" o:title=""/>
              </v:shape>
              <v:shape id="Image 6" o:spid="_x0000_s2051" type="#_x0000_t75" style="width:4978;height:3235;left:7239;mso-wrap-style:square;position:absolute;top:1143;visibility:visible">
                <v:imagedata r:id="rId7" o:title=""/>
              </v:shape>
            </v:group>
          </w:pict>
        </mc:Fallback>
      </mc:AlternateContent>
    </w:r>
    <w:r>
      <w:rPr>
        <w:b w:val="0"/>
        <w:noProof/>
        <w:sz w:val="20"/>
      </w:rPr>
      <w:drawing>
        <wp:anchor distT="0" distB="0" distL="0" distR="0" simplePos="0" relativeHeight="251651072" behindDoc="1" locked="0" layoutInCell="1" allowOverlap="1" wp14:anchorId="6B5062FA" wp14:editId="05F1F11B">
          <wp:simplePos x="0" y="0"/>
          <wp:positionH relativeFrom="page">
            <wp:posOffset>5093970</wp:posOffset>
          </wp:positionH>
          <wp:positionV relativeFrom="page">
            <wp:posOffset>9786404</wp:posOffset>
          </wp:positionV>
          <wp:extent cx="647700" cy="40957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7700" cy="409575"/>
                  </a:xfrm>
                  <a:prstGeom prst="rect">
                    <a:avLst/>
                  </a:prstGeom>
                </pic:spPr>
              </pic:pic>
            </a:graphicData>
          </a:graphic>
        </wp:anchor>
      </w:drawing>
    </w:r>
    <w:r>
      <w:rPr>
        <w:b w:val="0"/>
        <w:noProof/>
        <w:sz w:val="20"/>
      </w:rPr>
      <mc:AlternateContent>
        <mc:Choice Requires="wps">
          <w:drawing>
            <wp:anchor distT="0" distB="0" distL="0" distR="0" simplePos="0" relativeHeight="251652096" behindDoc="1" locked="0" layoutInCell="1" allowOverlap="1" wp14:anchorId="2DBB5C05" wp14:editId="07C60309">
              <wp:simplePos x="0" y="0"/>
              <wp:positionH relativeFrom="page">
                <wp:posOffset>527100</wp:posOffset>
              </wp:positionH>
              <wp:positionV relativeFrom="page">
                <wp:posOffset>10107879</wp:posOffset>
              </wp:positionV>
              <wp:extent cx="3018155" cy="141605"/>
              <wp:effectExtent l="0" t="0" r="0" b="0"/>
              <wp:wrapNone/>
              <wp:docPr id="8" name="Textbox 8"/>
              <wp:cNvGraphicFramePr/>
              <a:graphic xmlns:a="http://schemas.openxmlformats.org/drawingml/2006/main">
                <a:graphicData uri="http://schemas.microsoft.com/office/word/2010/wordprocessingShape">
                  <wps:wsp>
                    <wps:cNvSpPr txBox="1"/>
                    <wps:spPr>
                      <a:xfrm>
                        <a:off x="0" y="0"/>
                        <a:ext cx="3018155" cy="141605"/>
                      </a:xfrm>
                      <a:prstGeom prst="rect">
                        <a:avLst/>
                      </a:prstGeom>
                    </wps:spPr>
                    <wps:txbx>
                      <w:txbxContent>
                        <w:p w14:paraId="5EF80CA7" w14:textId="569818F0" w:rsidR="004D4A1B" w:rsidRDefault="004A5E97">
                          <w:pPr>
                            <w:spacing w:line="205" w:lineRule="exact"/>
                            <w:ind w:left="20"/>
                            <w:rPr>
                              <w:rFonts w:ascii="Calibri Light"/>
                              <w:i/>
                              <w:sz w:val="18"/>
                            </w:rPr>
                          </w:pPr>
                          <w:r>
                            <w:rPr>
                              <w:rFonts w:ascii="Calibri"/>
                              <w:sz w:val="18"/>
                            </w:rPr>
                            <w:t>1</w:t>
                          </w:r>
                          <w:r>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8018FD">
                            <w:rPr>
                              <w:rFonts w:ascii="Calibri"/>
                              <w:sz w:val="18"/>
                            </w:rPr>
                            <w:t>3</w:t>
                          </w:r>
                          <w:r>
                            <w:rPr>
                              <w:rFonts w:ascii="Calibri"/>
                              <w:sz w:val="18"/>
                            </w:rPr>
                            <w:t>/01-02-202</w:t>
                          </w:r>
                          <w:r w:rsidR="008018FD">
                            <w:rPr>
                              <w:rFonts w:ascii="Calibri"/>
                              <w:sz w:val="18"/>
                            </w:rPr>
                            <w:t>6</w:t>
                          </w:r>
                          <w:r>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wps:txbx>
                    <wps:bodyPr wrap="square" lIns="0" tIns="0" rIns="0" bIns="0" rtlCol="0"/>
                  </wps:wsp>
                </a:graphicData>
              </a:graphic>
            </wp:anchor>
          </w:drawing>
        </mc:Choice>
        <mc:Fallback>
          <w:pict>
            <v:shapetype w14:anchorId="2DBB5C05" id="_x0000_t202" coordsize="21600,21600" o:spt="202" path="m,l,21600r21600,l21600,xe">
              <v:stroke joinstyle="miter"/>
              <v:path gradientshapeok="t" o:connecttype="rect"/>
            </v:shapetype>
            <v:shape id="Textbox 8" o:spid="_x0000_s1027" type="#_x0000_t202" style="position:absolute;margin-left:41.5pt;margin-top:795.9pt;width:237.65pt;height:11.1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" filled="f" stroked="f">
              <v:textbox inset="0,0,0,0">
                <w:txbxContent>
                  <w:p w14:paraId="5EF80CA7" w14:textId="569818F0" w:rsidR="004D4A1B" w:rsidRDefault="004A5E97">
                    <w:pPr>
                      <w:spacing w:line="205" w:lineRule="exact"/>
                      <w:ind w:left="20"/>
                      <w:rPr>
                        <w:rFonts w:ascii="Calibri Light"/>
                        <w:i/>
                        <w:sz w:val="18"/>
                      </w:rPr>
                    </w:pPr>
                    <w:r>
                      <w:rPr>
                        <w:rFonts w:ascii="Calibri"/>
                        <w:sz w:val="18"/>
                      </w:rPr>
                      <w:t>1</w:t>
                    </w:r>
                    <w:r>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8018FD">
                      <w:rPr>
                        <w:rFonts w:ascii="Calibri"/>
                        <w:sz w:val="18"/>
                      </w:rPr>
                      <w:t>3</w:t>
                    </w:r>
                    <w:r>
                      <w:rPr>
                        <w:rFonts w:ascii="Calibri"/>
                        <w:sz w:val="18"/>
                      </w:rPr>
                      <w:t>/01-02-202</w:t>
                    </w:r>
                    <w:r w:rsidR="008018FD">
                      <w:rPr>
                        <w:rFonts w:ascii="Calibri"/>
                        <w:sz w:val="18"/>
                      </w:rPr>
                      <w:t>6</w:t>
                    </w:r>
                    <w:r>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1DC75" w14:textId="77777777" w:rsidR="00107762" w:rsidRDefault="004A5E97">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Times New Roman" w:eastAsia="Times New Roman" w:hAnsi="Times New Roman" w:cs="Latha"/>
        <w:sz w:val="24"/>
        <w:szCs w:val="24"/>
        <w:lang w:eastAsia="zh-CN" w:bidi="ta-IN"/>
      </w:rPr>
      <w:fldChar w:fldCharType="begin"/>
    </w:r>
    <w:r>
      <w:rPr>
        <w:rFonts w:ascii="Times New Roman" w:eastAsia="Times New Roman" w:hAnsi="Times New Roman" w:cs="Latha"/>
        <w:sz w:val="24"/>
        <w:szCs w:val="24"/>
        <w:lang w:eastAsia="zh-CN" w:bidi="ta-IN"/>
      </w:rPr>
      <w:instrText xml:space="preserve"> PAGE </w:instrText>
    </w:r>
    <w:r>
      <w:rPr>
        <w:rFonts w:ascii="Times New Roman" w:eastAsia="Times New Roman" w:hAnsi="Times New Roman" w:cs="Latha"/>
        <w:sz w:val="24"/>
        <w:szCs w:val="24"/>
        <w:lang w:eastAsia="zh-CN" w:bidi="ta-IN"/>
      </w:rPr>
      <w:fldChar w:fldCharType="separate"/>
    </w:r>
    <w:r>
      <w:rPr>
        <w:rFonts w:ascii="Times New Roman" w:eastAsia="Times New Roman" w:hAnsi="Times New Roman" w:cs="Latha"/>
        <w:sz w:val="24"/>
        <w:szCs w:val="24"/>
        <w:lang w:eastAsia="zh-CN" w:bidi="ta-IN"/>
      </w:rPr>
      <w:t>4</w:t>
    </w:r>
    <w:r>
      <w:rPr>
        <w:rFonts w:ascii="Times New Roman" w:eastAsia="Times New Roman" w:hAnsi="Times New Roman" w:cs="Latha"/>
        <w:sz w:val="24"/>
        <w:szCs w:val="24"/>
        <w:lang w:eastAsia="zh-CN" w:bidi="ta-IN"/>
      </w:rPr>
      <w:fldChar w:fldCharType="end"/>
    </w:r>
    <w:r>
      <w:rPr>
        <w:rFonts w:ascii="Times New Roman" w:eastAsia="Times New Roman" w:hAnsi="Times New Roman" w:cs="Times New Roman"/>
        <w:sz w:val="24"/>
        <w:szCs w:val="24"/>
        <w:lang w:eastAsia="zh-CN" w:bidi="ta-IN"/>
      </w:rPr>
      <w:t xml:space="preserve">   </w:t>
    </w:r>
    <w:r>
      <w:rPr>
        <w:rFonts w:ascii="Calibri" w:eastAsia="Times New Roman" w:hAnsi="Calibri" w:cs="Calibri"/>
        <w:sz w:val="18"/>
        <w:szCs w:val="18"/>
        <w:lang w:eastAsia="zh-CN" w:bidi="ta-IN"/>
      </w:rPr>
      <w:t xml:space="preserve">EFG-SP-02 A| Rev03/01-02-2026                                                           </w:t>
    </w:r>
    <w:r>
      <w:rPr>
        <w:rFonts w:ascii="Calibri Light" w:eastAsia="Times New Roman" w:hAnsi="Calibri Light" w:cs="Calibri Light"/>
        <w:i/>
        <w:sz w:val="20"/>
        <w:szCs w:val="20"/>
        <w:lang w:eastAsia="zh-CN" w:bidi="ta-IN"/>
      </w:rPr>
      <w:t xml:space="preserve">WHERE THE JOURNEY BEGINS     </w:t>
    </w:r>
    <w:r w:rsidR="007A76FE">
      <w:pict w14:anchorId="610EA8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39.6pt;height:37.2pt" filled="t">
          <v:fill color2="black"/>
          <v:imagedata r:id="rId1" o:title=""/>
        </v:shape>
      </w:pict>
    </w:r>
    <w:r w:rsidR="007A76FE">
      <w:pict w14:anchorId="0A55E312">
        <v:shape id="_x0000_i1035" type="#_x0000_t75" style="width:34.2pt;height:36pt" filled="t">
          <v:fill color2="black"/>
          <v:imagedata r:id="rId2" o:title=""/>
        </v:shape>
      </w:pict>
    </w:r>
    <w:r w:rsidR="007A76FE">
      <w:pict w14:anchorId="1BF4E988">
        <v:shape id="_x0000_i1036" type="#_x0000_t75" style="width:33pt;height:34.8pt" filled="t">
          <v:fill color2="black"/>
          <v:imagedata r:id="rId3" o:title="" croptop="-25f" cropbottom="-25f" cropleft="-19f" cropright="-19f"/>
        </v:shape>
      </w:pict>
    </w:r>
    <w:r w:rsidR="007A76FE">
      <w:pict w14:anchorId="1DAFBE88">
        <v:shape id="_x0000_i1037" type="#_x0000_t75" style="width:55.8pt;height:32.4pt" filled="t">
          <v:fill color2="black"/>
          <v:imagedata r:id="rId4" o:title="" croptop="-50f" cropbottom="-50f" cropleft="-11f" cropright="-11f"/>
        </v:shape>
      </w:pict>
    </w:r>
    <w:r w:rsidR="007A76FE">
      <w:pict w14:anchorId="7A2D1CC1">
        <v:shape id="_x0000_i1038" type="#_x0000_t75" style="width:39.6pt;height:13.2pt" filled="t">
          <v:fill color2="black"/>
          <v:imagedata r:id="rId5" o:title="" croptop="3790f" cropbottom="2701f" cropleft="1855f" cropright="1257f"/>
        </v:shape>
      </w:pict>
    </w:r>
    <w:r w:rsidR="007A76FE">
      <w:pict w14:anchorId="2FB4FE8B">
        <v:shape id="_x0000_i1039" type="#_x0000_t75" style="width:45pt;height:29.4pt" filled="t">
          <v:fill color2="black"/>
          <v:imagedata r:id="rId6" o:title="" croptop="-9f" cropbottom="-9f" cropleft="-7f" cropright="-7f"/>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4D6C7" w14:textId="77777777" w:rsidR="00107762" w:rsidRDefault="00107762">
    <w:pPr>
      <w:widowControl/>
      <w:suppressAutoHyphens/>
      <w:autoSpaceDE/>
      <w:autoSpaceDN/>
      <w:rPr>
        <w:rFonts w:ascii="Times New Roman" w:eastAsia="Times New Roman" w:hAnsi="Times New Roman" w:cs="Latha"/>
        <w:sz w:val="24"/>
        <w:szCs w:val="24"/>
        <w:lang w:eastAsia="zh-CN" w:bidi="ta-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7E33B" w14:textId="429DC8C7" w:rsidR="00107762" w:rsidRDefault="004A5E97">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Times New Roman" w:eastAsia="Times New Roman" w:hAnsi="Times New Roman" w:cs="Latha"/>
        <w:sz w:val="24"/>
        <w:szCs w:val="24"/>
        <w:lang w:eastAsia="zh-CN" w:bidi="ta-IN"/>
      </w:rPr>
      <w:fldChar w:fldCharType="begin"/>
    </w:r>
    <w:r>
      <w:rPr>
        <w:rFonts w:ascii="Times New Roman" w:eastAsia="Times New Roman" w:hAnsi="Times New Roman" w:cs="Latha"/>
        <w:sz w:val="24"/>
        <w:szCs w:val="24"/>
        <w:lang w:eastAsia="zh-CN" w:bidi="ta-IN"/>
      </w:rPr>
      <w:instrText xml:space="preserve"> PAGE </w:instrText>
    </w:r>
    <w:r>
      <w:rPr>
        <w:rFonts w:ascii="Times New Roman" w:eastAsia="Times New Roman" w:hAnsi="Times New Roman" w:cs="Latha"/>
        <w:sz w:val="24"/>
        <w:szCs w:val="24"/>
        <w:lang w:eastAsia="zh-CN" w:bidi="ta-IN"/>
      </w:rPr>
      <w:fldChar w:fldCharType="separate"/>
    </w:r>
    <w:r>
      <w:rPr>
        <w:rFonts w:ascii="Times New Roman" w:eastAsia="Times New Roman" w:hAnsi="Times New Roman" w:cs="Latha"/>
        <w:sz w:val="24"/>
        <w:szCs w:val="24"/>
        <w:lang w:eastAsia="zh-CN" w:bidi="ta-IN"/>
      </w:rPr>
      <w:t>8</w:t>
    </w:r>
    <w:r>
      <w:rPr>
        <w:rFonts w:ascii="Times New Roman" w:eastAsia="Times New Roman" w:hAnsi="Times New Roman" w:cs="Latha"/>
        <w:sz w:val="24"/>
        <w:szCs w:val="24"/>
        <w:lang w:eastAsia="zh-CN" w:bidi="ta-IN"/>
      </w:rPr>
      <w:fldChar w:fldCharType="end"/>
    </w:r>
    <w:r>
      <w:rPr>
        <w:rFonts w:ascii="Times New Roman" w:eastAsia="Times New Roman" w:hAnsi="Times New Roman" w:cs="Times New Roman"/>
        <w:sz w:val="24"/>
        <w:szCs w:val="24"/>
        <w:lang w:bidi="ta-IN"/>
      </w:rPr>
      <w:t xml:space="preserve">   </w:t>
    </w:r>
    <w:r>
      <w:rPr>
        <w:rFonts w:ascii="Calibri" w:eastAsia="Calibri" w:hAnsi="Calibri" w:cs="Calibri"/>
        <w:sz w:val="18"/>
        <w:szCs w:val="18"/>
        <w:lang w:eastAsia="zh-CN" w:bidi="ta-IN"/>
      </w:rPr>
      <w:t xml:space="preserve">  </w:t>
    </w:r>
    <w:r>
      <w:rPr>
        <w:rFonts w:ascii="Calibri" w:eastAsia="Times New Roman" w:hAnsi="Calibri" w:cs="Calibri"/>
        <w:sz w:val="16"/>
        <w:szCs w:val="16"/>
        <w:lang w:eastAsia="zh-CN" w:bidi="ta-IN"/>
      </w:rPr>
      <w:t xml:space="preserve">EFG-SP-02 A | Rev03/01-02-2026         </w:t>
    </w:r>
    <w:r>
      <w:rPr>
        <w:rFonts w:ascii="Calibri" w:eastAsia="Times New Roman" w:hAnsi="Calibri" w:cs="Calibri"/>
        <w:i/>
        <w:sz w:val="16"/>
        <w:szCs w:val="16"/>
        <w:lang w:eastAsia="zh-CN" w:bidi="ta-IN"/>
      </w:rPr>
      <w:t>WHERE THE JOURNEY BEGINS</w:t>
    </w:r>
    <w:r>
      <w:rPr>
        <w:rFonts w:ascii="Times New Roman" w:eastAsia="Times New Roman" w:hAnsi="Times New Roman" w:cs="Latha"/>
        <w:i/>
        <w:sz w:val="18"/>
        <w:szCs w:val="18"/>
        <w:lang w:eastAsia="zh-CN" w:bidi="ta-IN"/>
      </w:rPr>
      <w:t xml:space="preserve">  </w:t>
    </w:r>
    <w:r w:rsidR="007A76FE">
      <w:pict w14:anchorId="7BB210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36.6pt;height:25.8pt" filled="t">
          <v:fill color2="black"/>
          <v:imagedata r:id="rId1" o:title=""/>
        </v:shape>
      </w:pict>
    </w:r>
    <w:r>
      <w:rPr>
        <w:rFonts w:ascii="Times New Roman" w:eastAsia="Times New Roman" w:hAnsi="Times New Roman" w:cs="Latha"/>
        <w:i/>
        <w:sz w:val="24"/>
        <w:szCs w:val="24"/>
        <w:lang w:eastAsia="zh-CN" w:bidi="ta-IN"/>
      </w:rPr>
      <w:t xml:space="preserve"> </w:t>
    </w:r>
    <w:r w:rsidR="007A76FE">
      <w:pict w14:anchorId="793C9D02">
        <v:shape id="_x0000_i1044" type="#_x0000_t75" style="width:34.2pt;height:30pt" filled="t">
          <v:fill color2="black"/>
          <v:imagedata r:id="rId2" o:title=""/>
        </v:shape>
      </w:pict>
    </w:r>
    <w:r>
      <w:rPr>
        <w:rFonts w:ascii="Times New Roman" w:eastAsia="Times New Roman" w:hAnsi="Times New Roman" w:cs="Latha"/>
        <w:i/>
        <w:sz w:val="24"/>
        <w:szCs w:val="24"/>
        <w:lang w:eastAsia="zh-CN" w:bidi="ta-IN"/>
      </w:rPr>
      <w:t xml:space="preserve"> </w:t>
    </w:r>
    <w:r w:rsidR="007A76FE">
      <w:pict w14:anchorId="256049A5">
        <v:shape id="_x0000_i1045" type="#_x0000_t75" style="width:30.6pt;height:32.4pt" filled="t">
          <v:fill color2="black"/>
          <v:imagedata r:id="rId3" o:title="" croptop="-25f" cropbottom="-25f" cropleft="-19f" cropright="-19f"/>
        </v:shape>
      </w:pict>
    </w:r>
    <w:r>
      <w:rPr>
        <w:rFonts w:ascii="Times New Roman" w:eastAsia="Times New Roman" w:hAnsi="Times New Roman" w:cs="Latha"/>
        <w:i/>
        <w:sz w:val="24"/>
        <w:szCs w:val="24"/>
        <w:lang w:eastAsia="zh-CN" w:bidi="ta-IN"/>
      </w:rPr>
      <w:t xml:space="preserve">  </w:t>
    </w:r>
    <w:r w:rsidR="007A76FE">
      <w:pict w14:anchorId="79F5F26A">
        <v:shape id="_x0000_i1046" type="#_x0000_t75" style="width:48.6pt;height:24pt" filled="t">
          <v:fill color2="black"/>
          <v:imagedata r:id="rId4" o:title="" croptop="-50f" cropbottom="-50f" cropleft="-11f" cropright="-11f"/>
        </v:shape>
      </w:pict>
    </w:r>
    <w:r>
      <w:rPr>
        <w:rFonts w:ascii="Times New Roman" w:eastAsia="Times New Roman" w:hAnsi="Times New Roman" w:cs="Latha"/>
        <w:i/>
        <w:sz w:val="24"/>
        <w:szCs w:val="24"/>
        <w:lang w:eastAsia="zh-CN" w:bidi="ta-IN"/>
      </w:rPr>
      <w:t xml:space="preserve"> </w:t>
    </w:r>
    <w:r w:rsidR="007A76FE">
      <w:pict w14:anchorId="6B61C48A">
        <v:shape id="_x0000_i1047" type="#_x0000_t75" style="width:44.4pt;height:20.4pt" filled="t">
          <v:fill color2="black"/>
          <v:imagedata r:id="rId5" o:title="" croptop="3790f" cropbottom="2701f" cropleft="1855f" cropright="1257f"/>
        </v:shape>
      </w:pict>
    </w:r>
    <w:r>
      <w:rPr>
        <w:rFonts w:ascii="Times New Roman" w:eastAsia="Times New Roman" w:hAnsi="Times New Roman" w:cs="Latha"/>
        <w:i/>
        <w:sz w:val="24"/>
        <w:szCs w:val="24"/>
        <w:lang w:eastAsia="zh-CN" w:bidi="ta-IN"/>
      </w:rPr>
      <w:t xml:space="preserve">   </w:t>
    </w:r>
    <w:r w:rsidR="007A76FE">
      <w:pict w14:anchorId="20BDE20A">
        <v:shape id="_x0000_i1048" type="#_x0000_t75" style="width:37.8pt;height:21pt" filled="t">
          <v:fill color2="black"/>
          <v:imagedata r:id="rId6" o:title="" croptop="-9f" cropbottom="-9f" cropleft="-7f" cropright="-7f"/>
        </v:shape>
      </w:pict>
    </w:r>
  </w:p>
  <w:p w14:paraId="4B051C22" w14:textId="77777777" w:rsidR="00107762" w:rsidRDefault="00107762">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1011" w14:textId="77777777" w:rsidR="00107762" w:rsidRDefault="00107762">
    <w:pPr>
      <w:widowControl/>
      <w:suppressAutoHyphens/>
      <w:autoSpaceDE/>
      <w:autoSpaceDN/>
      <w:rPr>
        <w:rFonts w:ascii="Times New Roman" w:eastAsia="Times New Roman" w:hAnsi="Times New Roman" w:cs="Latha"/>
        <w:sz w:val="24"/>
        <w:szCs w:val="24"/>
        <w:lang w:eastAsia="zh-CN" w:bidi="ta-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D3AC6" w14:textId="77777777" w:rsidR="00175CB0" w:rsidRDefault="00175CB0">
      <w:r>
        <w:separator/>
      </w:r>
    </w:p>
  </w:footnote>
  <w:footnote w:type="continuationSeparator" w:id="0">
    <w:p w14:paraId="02781412" w14:textId="77777777" w:rsidR="00175CB0" w:rsidRDefault="00175C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E73C4" w14:textId="77777777" w:rsidR="00107762" w:rsidRDefault="007A76FE">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pict w14:anchorId="526F34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61.2pt;height:53.4pt" filled="t">
          <v:fill opacity="0" color2="black"/>
          <v:imagedata r:id="rId1" o:title="" croptop="-4f" cropbottom="-4f" cropleft="-3f" cropright="-3f"/>
        </v:shape>
      </w:pict>
    </w:r>
    <w:r w:rsidR="00175CB0">
      <w:pict w14:anchorId="477FA0C9">
        <v:shape id="Frame9" o:spid="_x0000_s1030" style="position:absolute;margin-left:73.15pt;margin-top:-3.65pt;width:239.7pt;height:48pt;z-index:-251657216;mso-position-horizontal-relative:text;mso-position-vertical-relative:text" coordsize="0,0" o:spt="100" o:allowincell="f" adj="0,,0" path="m,l@3,0@3@2,0@2xe" stroked="f" strokecolor="#3465a4">
          <v:fill color2="black"/>
          <v:stroke color2="#cb9a5b" joinstyle="round"/>
          <v:formulas>
            <v:f eqn="prod 4795 1 2"/>
            <v:f eqn="prod 961 1 2"/>
            <v:f eqn="val 961"/>
            <v:f eqn="val 4795"/>
          </v:formulas>
          <v:path o:connecttype="segments" textboxrect="0,0,@3,@2"/>
          <v:textbox inset="7.26pt,3.66pt,7.26pt,3.66pt"/>
        </v:shape>
      </w:pict>
    </w:r>
    <w:r w:rsidR="00175CB0">
      <w:pict w14:anchorId="064812F1">
        <v:shapetype id="_x0000_t202" coordsize="21600,21600" o:spt="202" path="m,l,21600r21600,l21600,xe">
          <v:stroke joinstyle="miter"/>
          <v:path gradientshapeok="t" o:connecttype="rect"/>
        </v:shapetype>
        <v:shape id="_x0000_s1031" type="#_x0000_t202" style="position:absolute;margin-left:73.15pt;margin-top:-3.65pt;width:239.75pt;height:48.05pt;z-index:251660288;mso-wrap-distance-left:0;mso-wrap-distance-top:5.7pt;mso-wrap-distance-right:0;mso-wrap-distance-bottom:5.7pt;mso-position-horizontal-relative:text;mso-position-vertical-relative:text" o:allowincell="f" stroked="f">
          <v:fill opacity="0" color2="black"/>
          <v:textbox inset="7.25pt,3.65pt,7.25pt,3.65pt">
            <w:txbxContent>
              <w:p w14:paraId="533E3FDA" w14:textId="77777777" w:rsidR="00107762" w:rsidRDefault="004A5E97">
                <w:pPr>
                  <w:widowControl/>
                  <w:suppressAutoHyphens/>
                  <w:autoSpaceDE/>
                  <w:autoSpaceDN/>
                  <w:rPr>
                    <w:rFonts w:ascii="Times New Roman" w:eastAsia="Times New Roman" w:hAnsi="Times New Roman" w:cs="Latha"/>
                    <w:sz w:val="24"/>
                    <w:szCs w:val="24"/>
                    <w:lang w:eastAsia="zh-CN" w:bidi="ta-IN"/>
                  </w:rPr>
                </w:pPr>
                <w:r>
                  <w:rPr>
                    <w:rFonts w:ascii="Ageone" w:eastAsia="Times New Roman" w:hAnsi="Ageone" w:cs="Ageone"/>
                    <w:bCs/>
                    <w:color w:val="00B0F0"/>
                    <w:sz w:val="36"/>
                    <w:szCs w:val="36"/>
                    <w:lang w:eastAsia="zh-CN" w:bidi="ta-IN"/>
                  </w:rPr>
                  <w:t>EFG TRAINING SERVICES PRIVATE LTD</w:t>
                </w:r>
              </w:p>
            </w:txbxContent>
          </v:textbox>
        </v:shape>
      </w:pict>
    </w:r>
    <w:r w:rsidR="00175CB0">
      <w:pict w14:anchorId="4F33D03F">
        <v:shape id="Frame8" o:spid="_x0000_s1032" style="position:absolute;margin-left:368.95pt;margin-top:-11.85pt;width:176.05pt;height:67.35pt;z-index:-251655168;mso-position-horizontal-relative:text;mso-position-vertical-relative:text" coordsize="0,0" o:spt="100" o:allowincell="f" adj="0,,0" path="m,l@3,0@3@2,0@2xe" stroked="f" strokecolor="#3465a4">
          <v:fill color2="black"/>
          <v:stroke color2="#cb9a5b" joinstyle="round"/>
          <v:formulas>
            <v:f eqn="prod 3522 1 2"/>
            <v:f eqn="prod 1348 1 2"/>
            <v:f eqn="val 1348"/>
            <v:f eqn="val 3522"/>
          </v:formulas>
          <v:path o:connecttype="segments" textboxrect="0,0,@3,@2"/>
          <v:textbox inset="7.26pt,3.66pt,7.26pt,3.66pt"/>
        </v:shape>
      </w:pict>
    </w:r>
    <w:r w:rsidR="00175CB0">
      <w:pict w14:anchorId="11C8D7E2">
        <v:shape id="_x0000_s1033" type="#_x0000_t202" style="position:absolute;margin-left:368.95pt;margin-top:-11.85pt;width:176.1pt;height:67.4pt;z-index:251662336;mso-wrap-distance-left:0;mso-wrap-distance-top:5.7pt;mso-wrap-distance-right:0;mso-wrap-distance-bottom:5.7pt;mso-position-horizontal-relative:text;mso-position-vertical-relative:text" o:allowincell="f" stroked="f">
          <v:fill opacity="0" color2="black"/>
          <v:textbox inset="7.25pt,3.65pt,7.25pt,3.65pt">
            <w:txbxContent>
              <w:p w14:paraId="10D6E5C5" w14:textId="77777777" w:rsidR="00107762" w:rsidRDefault="004A5E97">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color w:val="002060"/>
                    <w:sz w:val="16"/>
                    <w:szCs w:val="16"/>
                    <w:lang w:eastAsia="zh-CN" w:bidi="ta-IN"/>
                  </w:rPr>
                  <w:t>No: 3, Soon Lee Street, 01-16,</w:t>
                </w:r>
              </w:p>
              <w:p w14:paraId="1F397895" w14:textId="77777777" w:rsidR="00107762" w:rsidRDefault="004A5E97">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color w:val="002060"/>
                    <w:sz w:val="16"/>
                    <w:szCs w:val="16"/>
                    <w:lang w:eastAsia="zh-CN" w:bidi="ta-IN"/>
                  </w:rPr>
                  <w:t>Pioneer Junction, Singapore - 627606,</w:t>
                </w:r>
              </w:p>
              <w:p w14:paraId="7AD3A093" w14:textId="77777777" w:rsidR="00107762" w:rsidRDefault="004A5E97">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color w:val="002060"/>
                    <w:sz w:val="16"/>
                    <w:szCs w:val="16"/>
                    <w:lang w:eastAsia="zh-CN" w:bidi="ta-IN"/>
                  </w:rPr>
                  <w:t>Tel: +6563347872 / Fax +6563347891</w:t>
                </w:r>
              </w:p>
              <w:p w14:paraId="23C42D4D" w14:textId="77777777" w:rsidR="00107762" w:rsidRDefault="004A5E97">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color w:val="002060"/>
                    <w:sz w:val="16"/>
                    <w:szCs w:val="16"/>
                    <w:lang w:eastAsia="zh-CN" w:bidi="ta-IN"/>
                  </w:rPr>
                  <w:t>ROC: 201329358M</w:t>
                </w:r>
              </w:p>
              <w:p w14:paraId="380AAD3A" w14:textId="77777777" w:rsidR="00107762" w:rsidRDefault="004A5E97">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color w:val="002060"/>
                    <w:sz w:val="16"/>
                    <w:szCs w:val="16"/>
                    <w:lang w:eastAsia="zh-CN" w:bidi="ta-IN"/>
                  </w:rPr>
                  <w:t xml:space="preserve">Email: admin@efg.com.sg </w:t>
                </w:r>
              </w:p>
              <w:p w14:paraId="0CA46423" w14:textId="77777777" w:rsidR="00107762" w:rsidRDefault="004A5E97">
                <w:pPr>
                  <w:widowControl/>
                  <w:tabs>
                    <w:tab w:val="center" w:pos="4680"/>
                    <w:tab w:val="right" w:pos="9360"/>
                  </w:tabs>
                  <w:suppressAutoHyphens/>
                  <w:autoSpaceDE/>
                  <w:autoSpaceDN/>
                  <w:rPr>
                    <w:rFonts w:ascii="Calibri" w:eastAsia="Times New Roman" w:hAnsi="Calibri" w:cs="Calibri"/>
                    <w:color w:val="002060"/>
                    <w:sz w:val="16"/>
                    <w:szCs w:val="16"/>
                    <w:lang w:eastAsia="zh-CN" w:bidi="ta-IN"/>
                  </w:rPr>
                </w:pPr>
                <w:r>
                  <w:rPr>
                    <w:rFonts w:ascii="Calibri" w:eastAsia="Times New Roman" w:hAnsi="Calibri" w:cs="Calibri"/>
                    <w:color w:val="002060"/>
                    <w:sz w:val="16"/>
                    <w:szCs w:val="16"/>
                    <w:lang w:eastAsia="zh-CN" w:bidi="ta-IN"/>
                  </w:rPr>
                  <w:t xml:space="preserve">Website: </w:t>
                </w:r>
                <w:hyperlink r:id="rId2" w:history="1">
                  <w:r w:rsidR="00107762">
                    <w:rPr>
                      <w:rFonts w:ascii="Calibri" w:eastAsia="Times New Roman" w:hAnsi="Calibri" w:cs="Calibri"/>
                      <w:color w:val="56C7AA"/>
                      <w:sz w:val="16"/>
                      <w:szCs w:val="16"/>
                      <w:u w:val="single"/>
                      <w:lang w:eastAsia="zh-CN" w:bidi="ta-IN"/>
                    </w:rPr>
                    <w:t>http://www.efg.com.sg</w:t>
                  </w:r>
                </w:hyperlink>
              </w:p>
              <w:p w14:paraId="19A252EE" w14:textId="77777777" w:rsidR="00107762" w:rsidRDefault="00107762">
                <w:pPr>
                  <w:widowControl/>
                  <w:suppressAutoHyphens/>
                  <w:autoSpaceDE/>
                  <w:autoSpaceDN/>
                  <w:rPr>
                    <w:rFonts w:ascii="Calibri" w:eastAsia="Times New Roman" w:hAnsi="Calibri" w:cs="Calibri"/>
                    <w:color w:val="002060"/>
                    <w:sz w:val="16"/>
                    <w:szCs w:val="16"/>
                    <w:lang w:eastAsia="zh-CN" w:bidi="ta-IN"/>
                  </w:rPr>
                </w:pPr>
              </w:p>
            </w:txbxContent>
          </v:textbox>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38022" w14:textId="77777777" w:rsidR="00107762" w:rsidRDefault="00107762">
    <w:pPr>
      <w:widowControl/>
      <w:suppressAutoHyphens/>
      <w:autoSpaceDE/>
      <w:autoSpaceDN/>
      <w:rPr>
        <w:rFonts w:ascii="Times New Roman" w:eastAsia="Times New Roman" w:hAnsi="Times New Roman" w:cs="Latha"/>
        <w:sz w:val="24"/>
        <w:szCs w:val="24"/>
        <w:lang w:eastAsia="zh-CN" w:bidi="ta-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B0141" w14:textId="77777777" w:rsidR="00107762" w:rsidRDefault="007A76FE">
    <w:pPr>
      <w:widowControl/>
      <w:tabs>
        <w:tab w:val="center" w:pos="4680"/>
        <w:tab w:val="right" w:pos="9360"/>
      </w:tabs>
      <w:suppressAutoHyphens/>
      <w:autoSpaceDE/>
      <w:autoSpaceDN/>
      <w:spacing w:line="276" w:lineRule="auto"/>
      <w:rPr>
        <w:rFonts w:ascii="Times New Roman" w:eastAsia="Times New Roman" w:hAnsi="Times New Roman" w:cs="Latha"/>
        <w:sz w:val="24"/>
        <w:szCs w:val="24"/>
        <w:lang w:eastAsia="zh-CN" w:bidi="ta-IN"/>
      </w:rPr>
    </w:pPr>
    <w:r>
      <w:pict w14:anchorId="4D95D9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61.2pt;height:53.4pt" filled="t">
          <v:fill opacity="0" color2="black"/>
          <v:imagedata r:id="rId1" o:title="" croptop="-4f" cropbottom="-4f" cropleft="-3f" cropright="-3f"/>
        </v:shape>
      </w:pict>
    </w:r>
    <w:r w:rsidR="004A5E97">
      <w:rPr>
        <w:rFonts w:ascii="Ageone" w:eastAsia="Ageone" w:hAnsi="Ageone" w:cs="Ageone"/>
        <w:bCs/>
        <w:color w:val="00B0F0"/>
        <w:sz w:val="44"/>
        <w:szCs w:val="44"/>
        <w:lang w:eastAsia="zh-CN" w:bidi="ta-IN"/>
      </w:rPr>
      <w:t xml:space="preserve">  </w:t>
    </w:r>
    <w:r w:rsidR="00175CB0">
      <w:pict w14:anchorId="1633A153">
        <v:shape id="Frame11" o:spid="_x0000_s1041" style="position:absolute;margin-left:19.35pt;margin-top:66.1pt;width:499.2pt;height:706.85pt;z-index:-251663360;mso-wrap-style:none;mso-position-horizontal-relative:text;mso-position-vertical-relative:text;v-text-anchor:middle" coordsize="0,0" o:spt="100" o:allowincell="f" adj="0,,0" path="m,l@3,0@3@2,0@2xe" stroked="f" strokecolor="#3465a4">
          <v:fill opacity="0" color2="black"/>
          <v:stroke color2="#cb9a5b" joinstyle="round"/>
          <v:formulas>
            <v:f eqn="prod 9985 1 2"/>
            <v:f eqn="prod 14138 1 2"/>
            <v:f eqn="val 14138"/>
            <v:f eqn="val 9985"/>
          </v:formulas>
          <v:path o:connecttype="segments" textboxrect="0,0,@3,@2"/>
        </v:shape>
      </w:pict>
    </w:r>
    <w:r w:rsidR="00175CB0">
      <w:pict w14:anchorId="55C0A918">
        <v:shapetype id="_x0000_t202" coordsize="21600,21600" o:spt="202" path="m,l,21600r21600,l21600,xe">
          <v:stroke joinstyle="miter"/>
          <v:path gradientshapeok="t" o:connecttype="rect"/>
        </v:shapetype>
        <v:shape id="_x0000_s1042" type="#_x0000_t202" style="position:absolute;margin-left:19.35pt;margin-top:66.1pt;width:499.25pt;height:706.9pt;z-index:251654144;mso-wrap-distance-left:0;mso-wrap-distance-top:5.7pt;mso-wrap-distance-right:0;mso-wrap-distance-bottom:5.7pt;mso-position-horizontal-relative:text;mso-position-vertical-relative:text" o:allowincell="f" stroked="f">
          <v:fill opacity="0" color2="black"/>
          <v:textbox inset="7.25pt,3.65pt,7.25pt,3.65pt">
            <w:txbxContent>
              <w:p w14:paraId="526127C2" w14:textId="77777777" w:rsidR="00107762" w:rsidRDefault="00107762">
                <w:pPr>
                  <w:widowControl/>
                  <w:suppressAutoHyphens/>
                  <w:autoSpaceDE/>
                  <w:autoSpaceDN/>
                  <w:jc w:val="right"/>
                  <w:rPr>
                    <w:rFonts w:ascii="Calibri" w:eastAsia="Times New Roman" w:hAnsi="Calibri" w:cs="Calibri"/>
                    <w:sz w:val="56"/>
                    <w:szCs w:val="56"/>
                    <w:lang w:eastAsia="zh-CN" w:bidi="ta-IN"/>
                  </w:rPr>
                </w:pPr>
              </w:p>
            </w:txbxContent>
          </v:textbox>
        </v:shape>
      </w:pict>
    </w:r>
    <w:r w:rsidR="00175CB0">
      <w:pict w14:anchorId="0ADD45EF">
        <v:shape id="Frame12" o:spid="_x0000_s1043" style="position:absolute;margin-left:67.7pt;margin-top:1.45pt;width:239.7pt;height:48pt;z-index:-251661312;mso-position-horizontal-relative:text;mso-position-vertical-relative:text" coordsize="0,0" o:spt="100" o:allowincell="f" adj="0,,0" path="m,l@3,0@3@2,0@2xe" stroked="f" strokecolor="#3465a4">
          <v:fill color2="black"/>
          <v:stroke color2="#cb9a5b" joinstyle="round"/>
          <v:formulas>
            <v:f eqn="prod 4795 1 2"/>
            <v:f eqn="prod 961 1 2"/>
            <v:f eqn="val 961"/>
            <v:f eqn="val 4795"/>
          </v:formulas>
          <v:path o:connecttype="segments" textboxrect="0,0,@3,@2"/>
          <v:textbox inset="7.26pt,3.66pt,7.26pt,3.66pt"/>
        </v:shape>
      </w:pict>
    </w:r>
    <w:r w:rsidR="00175CB0">
      <w:pict w14:anchorId="65D08DA8">
        <v:shape id="_x0000_s1044" type="#_x0000_t202" style="position:absolute;margin-left:67.7pt;margin-top:1.45pt;width:239.75pt;height:48.05pt;z-index:251656192;mso-wrap-distance-left:0;mso-wrap-distance-top:5.7pt;mso-wrap-distance-right:0;mso-wrap-distance-bottom:5.7pt;mso-position-horizontal-relative:text;mso-position-vertical-relative:text" o:allowincell="f" stroked="f">
          <v:fill opacity="0" color2="black"/>
          <v:textbox inset="7.25pt,3.65pt,7.25pt,3.65pt">
            <w:txbxContent>
              <w:p w14:paraId="036149BA" w14:textId="77777777" w:rsidR="00107762" w:rsidRDefault="004A5E97">
                <w:pPr>
                  <w:widowControl/>
                  <w:suppressAutoHyphens/>
                  <w:autoSpaceDE/>
                  <w:autoSpaceDN/>
                  <w:rPr>
                    <w:rFonts w:ascii="Times New Roman" w:eastAsia="Times New Roman" w:hAnsi="Times New Roman" w:cs="Latha"/>
                    <w:sz w:val="24"/>
                    <w:szCs w:val="24"/>
                    <w:lang w:eastAsia="zh-CN" w:bidi="ta-IN"/>
                  </w:rPr>
                </w:pPr>
                <w:r>
                  <w:rPr>
                    <w:rFonts w:ascii="Ageone" w:eastAsia="Times New Roman" w:hAnsi="Ageone" w:cs="Ageone"/>
                    <w:bCs/>
                    <w:color w:val="00B0F0"/>
                    <w:sz w:val="36"/>
                    <w:szCs w:val="36"/>
                    <w:lang w:eastAsia="zh-CN" w:bidi="ta-IN"/>
                  </w:rPr>
                  <w:t>EFG TRAINING SERVICES PRIVATE LTD</w:t>
                </w:r>
              </w:p>
            </w:txbxContent>
          </v:textbox>
        </v:shape>
      </w:pict>
    </w:r>
    <w:r w:rsidR="00175CB0">
      <w:pict w14:anchorId="3A386E7C">
        <v:shape id="Frame10" o:spid="_x0000_s1045" style="position:absolute;margin-left:362.75pt;margin-top:-8.65pt;width:176.8pt;height:67.35pt;z-index:-251659264;mso-position-horizontal-relative:text;mso-position-vertical-relative:text" coordsize="0,0" o:spt="100" o:allowincell="f" adj="0,,0" path="m,l@3,0@3@2,0@2xe" stroked="f" strokecolor="#3465a4">
          <v:fill color2="black"/>
          <v:stroke color2="#cb9a5b" joinstyle="round"/>
          <v:formulas>
            <v:f eqn="prod 3537 1 2"/>
            <v:f eqn="prod 1348 1 2"/>
            <v:f eqn="val 1348"/>
            <v:f eqn="val 3537"/>
          </v:formulas>
          <v:path o:connecttype="segments" textboxrect="0,0,@3,@2"/>
          <v:textbox inset="7.26pt,3.66pt,7.26pt,3.66pt"/>
        </v:shape>
      </w:pict>
    </w:r>
    <w:r w:rsidR="00175CB0">
      <w:pict w14:anchorId="21F3596D">
        <v:shape id="_x0000_s1046" type="#_x0000_t202" style="position:absolute;margin-left:362.75pt;margin-top:-8.65pt;width:176.85pt;height:67.4pt;z-index:251658240;mso-wrap-distance-left:0;mso-wrap-distance-top:5.7pt;mso-wrap-distance-right:0;mso-wrap-distance-bottom:5.7pt;mso-position-horizontal-relative:text;mso-position-vertical-relative:text" o:allowincell="f" stroked="f">
          <v:fill opacity="0" color2="black"/>
          <v:textbox inset="7.25pt,3.65pt,7.25pt,3.65pt">
            <w:txbxContent>
              <w:p w14:paraId="6F8D3DCA" w14:textId="77777777" w:rsidR="00107762" w:rsidRDefault="004A5E97">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color w:val="002060"/>
                    <w:sz w:val="16"/>
                    <w:szCs w:val="16"/>
                    <w:lang w:eastAsia="zh-CN" w:bidi="ta-IN"/>
                  </w:rPr>
                  <w:t>No: 3, Soon Lee Street, 01-16,</w:t>
                </w:r>
              </w:p>
              <w:p w14:paraId="18886705" w14:textId="77777777" w:rsidR="00107762" w:rsidRDefault="004A5E97">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color w:val="002060"/>
                    <w:sz w:val="16"/>
                    <w:szCs w:val="16"/>
                    <w:lang w:eastAsia="zh-CN" w:bidi="ta-IN"/>
                  </w:rPr>
                  <w:t>Pioneer Junction, Singapore - 627606,</w:t>
                </w:r>
              </w:p>
              <w:p w14:paraId="43E4EF60" w14:textId="77777777" w:rsidR="00107762" w:rsidRDefault="004A5E97">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color w:val="002060"/>
                    <w:sz w:val="16"/>
                    <w:szCs w:val="16"/>
                    <w:lang w:eastAsia="zh-CN" w:bidi="ta-IN"/>
                  </w:rPr>
                  <w:t>Tel: +6563347872 / Fax +6563347891</w:t>
                </w:r>
              </w:p>
              <w:p w14:paraId="40C0176F" w14:textId="77777777" w:rsidR="00107762" w:rsidRDefault="004A5E97">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color w:val="002060"/>
                    <w:sz w:val="16"/>
                    <w:szCs w:val="16"/>
                    <w:lang w:eastAsia="zh-CN" w:bidi="ta-IN"/>
                  </w:rPr>
                  <w:t>ROC: 201329358M</w:t>
                </w:r>
              </w:p>
              <w:p w14:paraId="244FC3D5" w14:textId="77777777" w:rsidR="00107762" w:rsidRDefault="004A5E97">
                <w:pPr>
                  <w:widowControl/>
                  <w:tabs>
                    <w:tab w:val="center" w:pos="4680"/>
                    <w:tab w:val="right" w:pos="9360"/>
                  </w:tabs>
                  <w:suppressAutoHyphens/>
                  <w:autoSpaceDE/>
                  <w:autoSpaceDN/>
                  <w:rPr>
                    <w:rFonts w:ascii="Times New Roman" w:eastAsia="Times New Roman" w:hAnsi="Times New Roman" w:cs="Latha"/>
                    <w:sz w:val="24"/>
                    <w:szCs w:val="24"/>
                    <w:lang w:eastAsia="zh-CN" w:bidi="ta-IN"/>
                  </w:rPr>
                </w:pPr>
                <w:r>
                  <w:rPr>
                    <w:rFonts w:ascii="Calibri" w:eastAsia="Times New Roman" w:hAnsi="Calibri" w:cs="Calibri"/>
                    <w:color w:val="002060"/>
                    <w:sz w:val="16"/>
                    <w:szCs w:val="16"/>
                    <w:lang w:eastAsia="zh-CN" w:bidi="ta-IN"/>
                  </w:rPr>
                  <w:t xml:space="preserve">Email: admin@efg.com.sg </w:t>
                </w:r>
              </w:p>
              <w:p w14:paraId="2318994C" w14:textId="77777777" w:rsidR="00107762" w:rsidRDefault="004A5E97">
                <w:pPr>
                  <w:widowControl/>
                  <w:tabs>
                    <w:tab w:val="center" w:pos="4680"/>
                    <w:tab w:val="right" w:pos="9360"/>
                  </w:tabs>
                  <w:suppressAutoHyphens/>
                  <w:autoSpaceDE/>
                  <w:autoSpaceDN/>
                  <w:rPr>
                    <w:rFonts w:ascii="Calibri" w:eastAsia="Times New Roman" w:hAnsi="Calibri" w:cs="Calibri"/>
                    <w:color w:val="002060"/>
                    <w:sz w:val="16"/>
                    <w:szCs w:val="16"/>
                    <w:lang w:eastAsia="zh-CN" w:bidi="ta-IN"/>
                  </w:rPr>
                </w:pPr>
                <w:r>
                  <w:rPr>
                    <w:rFonts w:ascii="Calibri" w:eastAsia="Times New Roman" w:hAnsi="Calibri" w:cs="Calibri"/>
                    <w:color w:val="002060"/>
                    <w:sz w:val="16"/>
                    <w:szCs w:val="16"/>
                    <w:lang w:eastAsia="zh-CN" w:bidi="ta-IN"/>
                  </w:rPr>
                  <w:t xml:space="preserve">Website: </w:t>
                </w:r>
                <w:hyperlink r:id="rId2" w:history="1">
                  <w:r w:rsidR="00107762">
                    <w:rPr>
                      <w:rFonts w:ascii="Calibri" w:eastAsia="Times New Roman" w:hAnsi="Calibri" w:cs="Calibri"/>
                      <w:color w:val="56C7AA"/>
                      <w:sz w:val="16"/>
                      <w:szCs w:val="16"/>
                      <w:u w:val="single"/>
                      <w:lang w:eastAsia="zh-CN" w:bidi="ta-IN"/>
                    </w:rPr>
                    <w:t>http://www.efg.com.sg</w:t>
                  </w:r>
                </w:hyperlink>
              </w:p>
              <w:p w14:paraId="01BDC710" w14:textId="77777777" w:rsidR="00107762" w:rsidRDefault="00107762">
                <w:pPr>
                  <w:widowControl/>
                  <w:suppressAutoHyphens/>
                  <w:autoSpaceDE/>
                  <w:autoSpaceDN/>
                  <w:rPr>
                    <w:rFonts w:ascii="Calibri" w:eastAsia="Times New Roman" w:hAnsi="Calibri" w:cs="Calibri"/>
                    <w:color w:val="002060"/>
                    <w:sz w:val="16"/>
                    <w:szCs w:val="16"/>
                    <w:lang w:eastAsia="zh-CN" w:bidi="ta-IN"/>
                  </w:rPr>
                </w:pPr>
              </w:p>
            </w:txbxContent>
          </v:textbox>
        </v:shape>
      </w:pict>
    </w:r>
    <w:r w:rsidR="00175CB0">
      <w:pict w14:anchorId="0FBA5DED">
        <v:shape id="_x0000_s1047" style="position:absolute;margin-left:230.35pt;margin-top:0;width:23.9pt;height:14.05pt;z-index:-251653120;mso-wrap-style:none;mso-position-horizontal-relative:text;mso-position-vertical:top;mso-position-vertical-relative:text;v-text-anchor:middle" coordsize="21600,21600" o:spt="100" o:allowincell="f" adj="0,,0" path="" fillcolor="#d6e3bc" stroked="f" strokecolor="#3465a4">
          <v:fill opacity=".25" color2="#291c43"/>
          <v:stroke color2="#cb9a5b" joinstyle="round"/>
          <v:formulas/>
          <v:path textpathok="t" o:connecttype="segments"/>
          <v:textpath style="font-family:&quot;Arial Black&quot;;font-size:12pt;v-text-align:justify" trim="t" fitpath="t" string="EFG"/>
          <w10:wrap type="squar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7D78C" w14:textId="77777777" w:rsidR="00107762" w:rsidRDefault="00107762">
    <w:pPr>
      <w:widowControl/>
      <w:suppressAutoHyphens/>
      <w:autoSpaceDE/>
      <w:autoSpaceDN/>
      <w:rPr>
        <w:rFonts w:ascii="Times New Roman" w:eastAsia="Times New Roman" w:hAnsi="Times New Roman" w:cs="Latha"/>
        <w:sz w:val="24"/>
        <w:szCs w:val="24"/>
        <w:lang w:eastAsia="zh-CN" w:bidi="ta-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F89EAF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i1025" type="#_x0000_t75" style="width:14.4pt;height:12.6pt;visibility:visible;mso-wrap-style:square" o:bordertopcolor="black" o:borderleftcolor="black" o:borderbottomcolor="black" o:borderrightcolor="black" o:bullet="t">
        <v:imagedata r:id="rId1" o:title=""/>
        <w10:bordertop type="single" width="4"/>
        <w10:borderleft type="single" width="4"/>
        <w10:borderbottom type="single" width="4"/>
        <w10:borderright type="single" width="4"/>
      </v:shape>
    </w:pict>
  </w:numPicBullet>
  <w:abstractNum w:abstractNumId="0" w15:restartNumberingAfterBreak="0">
    <w:nsid w:val="00000001"/>
    <w:multiLevelType w:val="multilevel"/>
    <w:tmpl w:val="00000001"/>
    <w:name w:val="WWNum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Num2"/>
    <w:lvl w:ilvl="0">
      <w:start w:val="1"/>
      <w:numFmt w:val="bullet"/>
      <w:lvlText w:val=""/>
      <w:lvlJc w:val="left"/>
      <w:pPr>
        <w:tabs>
          <w:tab w:val="num" w:pos="0"/>
        </w:tabs>
        <w:ind w:left="720" w:hanging="360"/>
      </w:pPr>
      <w:rPr>
        <w:rFonts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0000003"/>
    <w:name w:val="WWNum3"/>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3" w15:restartNumberingAfterBreak="0">
    <w:nsid w:val="00000004"/>
    <w:multiLevelType w:val="multilevel"/>
    <w:tmpl w:val="00000004"/>
    <w:name w:val="WWNum4"/>
    <w:lvl w:ilvl="0">
      <w:start w:val="1"/>
      <w:numFmt w:val="decimal"/>
      <w:lvlText w:val="%1."/>
      <w:lvlJc w:val="left"/>
      <w:pPr>
        <w:tabs>
          <w:tab w:val="num" w:pos="0"/>
        </w:tabs>
        <w:ind w:left="108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5"/>
    <w:multiLevelType w:val="multilevel"/>
    <w:tmpl w:val="00000005"/>
    <w:name w:val="WWNum5"/>
    <w:lvl w:ilvl="0">
      <w:start w:val="1"/>
      <w:numFmt w:val="bullet"/>
      <w:lvlText w:val=""/>
      <w:lvlJc w:val="left"/>
      <w:pPr>
        <w:tabs>
          <w:tab w:val="num" w:pos="0"/>
        </w:tabs>
        <w:ind w:left="578" w:hanging="360"/>
      </w:pPr>
      <w:rPr>
        <w:rFonts w:ascii="Wingdings" w:hAnsi="Wingdings" w:cs="Wingding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6"/>
    <w:multiLevelType w:val="multilevel"/>
    <w:tmpl w:val="00000006"/>
    <w:name w:val="WWNum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0000007"/>
    <w:multiLevelType w:val="multilevel"/>
    <w:tmpl w:val="00000007"/>
    <w:name w:val="WWNum7"/>
    <w:lvl w:ilvl="0">
      <w:start w:val="1"/>
      <w:numFmt w:val="bullet"/>
      <w:lvlText w:val=""/>
      <w:lvlJc w:val="left"/>
      <w:pPr>
        <w:tabs>
          <w:tab w:val="num" w:pos="0"/>
        </w:tabs>
        <w:ind w:left="720" w:hanging="360"/>
      </w:pPr>
      <w:rPr>
        <w:rFonts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87202925">
    <w:abstractNumId w:val="3"/>
  </w:num>
  <w:num w:numId="2" w16cid:durableId="196429422">
    <w:abstractNumId w:val="4"/>
  </w:num>
  <w:num w:numId="3" w16cid:durableId="205026582">
    <w:abstractNumId w:val="1"/>
  </w:num>
  <w:num w:numId="4" w16cid:durableId="1258638162">
    <w:abstractNumId w:val="6"/>
  </w:num>
  <w:num w:numId="5" w16cid:durableId="1364328876">
    <w:abstractNumId w:val="0"/>
  </w:num>
  <w:num w:numId="6" w16cid:durableId="903100870">
    <w:abstractNumId w:val="2"/>
  </w:num>
  <w:num w:numId="7" w16cid:durableId="11846305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6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1B"/>
    <w:rsid w:val="00107762"/>
    <w:rsid w:val="00175CB0"/>
    <w:rsid w:val="00176C89"/>
    <w:rsid w:val="0021631F"/>
    <w:rsid w:val="0022096E"/>
    <w:rsid w:val="00263EDC"/>
    <w:rsid w:val="00371FF7"/>
    <w:rsid w:val="004A5E97"/>
    <w:rsid w:val="004C4795"/>
    <w:rsid w:val="004D4A1B"/>
    <w:rsid w:val="0053293F"/>
    <w:rsid w:val="006F4323"/>
    <w:rsid w:val="007A76FE"/>
    <w:rsid w:val="008018FD"/>
    <w:rsid w:val="00923B5B"/>
    <w:rsid w:val="009B3CBB"/>
    <w:rsid w:val="00AC2413"/>
    <w:rsid w:val="00D826D1"/>
    <w:rsid w:val="00E06F60"/>
    <w:rsid w:val="00F93498"/>
  </w:rsids>
  <m:mathPr>
    <m:mathFont m:val="Cambria Math"/>
    <m:brkBin m:val="before"/>
    <m:brkBinSub m:val="--"/>
    <m:smallFrac m:val="0"/>
    <m:dispDef/>
    <m:lMargin m:val="0"/>
    <m:rMargin m:val="0"/>
    <m:defJc m:val="centerGroup"/>
    <m:wrapIndent m:val="1440"/>
    <m:intLim m:val="subSup"/>
    <m:naryLim m:val="undOvr"/>
  </m:mathPr>
  <w:themeFontLang w:val="en-SG"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2160"/>
    <o:shapelayout v:ext="edit">
      <o:idmap v:ext="edit" data="2"/>
    </o:shapelayout>
  </w:shapeDefaults>
  <w:decimalSymbol w:val="."/>
  <w:listSeparator w:val=","/>
  <w14:docId w14:val="4FCBFBCB"/>
  <w15:docId w15:val="{247E4BCF-84DE-43C4-81DD-0890ADE5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next w:val="Normal"/>
    <w:qFormat/>
    <w:pPr>
      <w:keepNext/>
      <w:widowControl/>
      <w:numPr>
        <w:numId w:val="5"/>
      </w:numPr>
      <w:suppressAutoHyphens/>
      <w:autoSpaceDE/>
      <w:autoSpaceDN/>
      <w:spacing w:before="240" w:after="60"/>
      <w:outlineLvl w:val="0"/>
    </w:pPr>
    <w:rPr>
      <w:rFonts w:ascii="Arial" w:eastAsia="Times New Roman" w:hAnsi="Arial" w:cs="Times New Roman"/>
      <w:b/>
      <w:kern w:val="2"/>
      <w:sz w:val="28"/>
      <w:szCs w:val="20"/>
      <w:lang w:eastAsia="zh-CN"/>
    </w:rPr>
  </w:style>
  <w:style w:type="paragraph" w:styleId="Heading2">
    <w:name w:val="heading 2"/>
    <w:basedOn w:val="Normal"/>
    <w:next w:val="Normal"/>
    <w:qFormat/>
    <w:pPr>
      <w:keepNext/>
      <w:widowControl/>
      <w:numPr>
        <w:ilvl w:val="1"/>
        <w:numId w:val="5"/>
      </w:numPr>
      <w:suppressAutoHyphens/>
      <w:autoSpaceDE/>
      <w:autoSpaceDN/>
      <w:spacing w:before="240" w:after="60"/>
      <w:outlineLvl w:val="1"/>
    </w:pPr>
    <w:rPr>
      <w:rFonts w:ascii="Cambria" w:eastAsia="Times New Roman" w:hAnsi="Cambria" w:cs="Times New Roman"/>
      <w:b/>
      <w:bCs/>
      <w:i/>
      <w:iCs/>
      <w:sz w:val="28"/>
      <w:szCs w:val="28"/>
      <w:lang w:eastAsia="zh-CN" w:bidi="ta-IN"/>
    </w:rPr>
  </w:style>
  <w:style w:type="paragraph" w:styleId="Heading8">
    <w:name w:val="heading 8"/>
    <w:basedOn w:val="Normal"/>
    <w:next w:val="Normal"/>
    <w:qFormat/>
    <w:pPr>
      <w:widowControl/>
      <w:numPr>
        <w:ilvl w:val="7"/>
        <w:numId w:val="5"/>
      </w:numPr>
      <w:suppressAutoHyphens/>
      <w:autoSpaceDE/>
      <w:autoSpaceDN/>
      <w:spacing w:before="240" w:after="60"/>
      <w:outlineLvl w:val="7"/>
    </w:pPr>
    <w:rPr>
      <w:rFonts w:ascii="Calibri" w:eastAsia="Times New Roman" w:hAnsi="Calibri" w:cs="Times New Roman"/>
      <w:i/>
      <w:iCs/>
      <w:sz w:val="24"/>
      <w:szCs w:val="24"/>
      <w:lang w:eastAsia="zh-C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sz w:val="32"/>
      <w:szCs w:val="32"/>
    </w:rPr>
  </w:style>
  <w:style w:type="paragraph" w:styleId="Title">
    <w:name w:val="Title"/>
    <w:basedOn w:val="Normal"/>
    <w:uiPriority w:val="10"/>
    <w:qFormat/>
    <w:pPr>
      <w:spacing w:line="564" w:lineRule="exact"/>
      <w:ind w:left="1215" w:right="9"/>
      <w:jc w:val="center"/>
    </w:pPr>
    <w:rPr>
      <w:rFonts w:ascii="Calibri" w:eastAsia="Calibri" w:hAnsi="Calibri" w:cs="Calibri"/>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pPr>
      <w:widowControl/>
      <w:tabs>
        <w:tab w:val="center" w:pos="4680"/>
        <w:tab w:val="right" w:pos="9360"/>
      </w:tabs>
      <w:suppressAutoHyphens/>
      <w:autoSpaceDE/>
      <w:autoSpaceDN/>
    </w:pPr>
    <w:rPr>
      <w:rFonts w:ascii="Times New Roman" w:eastAsia="Times New Roman" w:hAnsi="Times New Roman" w:cs="Latha"/>
      <w:sz w:val="24"/>
      <w:szCs w:val="24"/>
      <w:lang w:eastAsia="zh-CN" w:bidi="ta-IN"/>
    </w:rPr>
  </w:style>
  <w:style w:type="character" w:styleId="Hyperlink">
    <w:name w:val="Hyperlink"/>
    <w:rPr>
      <w:color w:val="56C7AA"/>
      <w:u w:val="single"/>
    </w:rPr>
  </w:style>
  <w:style w:type="paragraph" w:styleId="Header">
    <w:name w:val="header"/>
    <w:basedOn w:val="Normal"/>
    <w:pPr>
      <w:widowControl/>
      <w:tabs>
        <w:tab w:val="center" w:pos="4680"/>
        <w:tab w:val="right" w:pos="9360"/>
      </w:tabs>
      <w:suppressAutoHyphens/>
      <w:autoSpaceDE/>
      <w:autoSpaceDN/>
    </w:pPr>
    <w:rPr>
      <w:rFonts w:ascii="Times New Roman" w:eastAsia="Times New Roman" w:hAnsi="Times New Roman" w:cs="Latha"/>
      <w:sz w:val="24"/>
      <w:szCs w:val="24"/>
      <w:lang w:eastAsia="zh-CN" w:bidi="ta-IN"/>
    </w:rPr>
  </w:style>
  <w:style w:type="paragraph" w:customStyle="1" w:styleId="df3vjf">
    <w:name w:val="df3vjf"/>
    <w:basedOn w:val="Normal"/>
    <w:pPr>
      <w:widowControl/>
      <w:suppressAutoHyphens/>
      <w:autoSpaceDE/>
      <w:autoSpaceDN/>
      <w:spacing w:before="280" w:after="280"/>
    </w:pPr>
    <w:rPr>
      <w:rFonts w:ascii="Times New Roman" w:eastAsia="Times New Roman" w:hAnsi="Times New Roman" w:cs="Times New Roman"/>
      <w:sz w:val="24"/>
      <w:szCs w:val="24"/>
      <w:lang w:val="en-SG" w:eastAsia="zh-TW"/>
    </w:rPr>
  </w:style>
  <w:style w:type="character" w:styleId="Strong">
    <w:name w:val="Strong"/>
    <w:qFormat/>
    <w:rPr>
      <w:b/>
      <w:bCs/>
    </w:rPr>
  </w:style>
  <w:style w:type="character" w:customStyle="1" w:styleId="DefaultParagraphFont1">
    <w:name w:val="Default Paragraph Font1"/>
  </w:style>
  <w:style w:type="character" w:customStyle="1" w:styleId="t286pc">
    <w:name w:val="t286pc"/>
    <w:basedOn w:val="DefaultParagraphFont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7.pn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2.jpeg"/><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mailto:admin@efg.com.sg" TargetMode="External"/><Relationship Id="rId23"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9.emf"/><Relationship Id="rId14" Type="http://schemas.openxmlformats.org/officeDocument/2006/relationships/image" Target="media/image18.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5.jpeg"/><Relationship Id="rId7" Type="http://schemas.openxmlformats.org/officeDocument/2006/relationships/image" Target="media/image60.jpe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50.jpeg"/><Relationship Id="rId5" Type="http://schemas.openxmlformats.org/officeDocument/2006/relationships/image" Target="media/image7.jpeg"/><Relationship Id="rId4" Type="http://schemas.openxmlformats.org/officeDocument/2006/relationships/image" Target="media/image6.jpeg"/></Relationships>
</file>

<file path=word/_rels/footer2.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6" Type="http://schemas.openxmlformats.org/officeDocument/2006/relationships/image" Target="media/image16.jpeg"/><Relationship Id="rId5" Type="http://schemas.openxmlformats.org/officeDocument/2006/relationships/image" Target="media/image15.jpeg"/><Relationship Id="rId4" Type="http://schemas.openxmlformats.org/officeDocument/2006/relationships/image" Target="media/image14.png"/></Relationships>
</file>

<file path=word/_rels/footer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6" Type="http://schemas.openxmlformats.org/officeDocument/2006/relationships/image" Target="media/image16.jpeg"/><Relationship Id="rId5" Type="http://schemas.openxmlformats.org/officeDocument/2006/relationships/image" Target="media/image15.jpeg"/><Relationship Id="rId4"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hyperlink" Target="http://www.efg.com.sg/" TargetMode="External"/><Relationship Id="rId1" Type="http://schemas.openxmlformats.org/officeDocument/2006/relationships/image" Target="media/image10.emf"/></Relationships>
</file>

<file path=word/_rels/header3.xml.rels><?xml version="1.0" encoding="UTF-8" standalone="yes"?>
<Relationships xmlns="http://schemas.openxmlformats.org/package/2006/relationships"><Relationship Id="rId2" Type="http://schemas.openxmlformats.org/officeDocument/2006/relationships/hyperlink" Target="http://www.efg.com.sg/" TargetMode="External"/><Relationship Id="rId1" Type="http://schemas.openxmlformats.org/officeDocument/2006/relationships/image" Target="media/image10.emf"/></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1699</Words>
  <Characters>9464</Characters>
  <Application>Microsoft Office Word</Application>
  <DocSecurity>0</DocSecurity>
  <Lines>394</Lines>
  <Paragraphs>192</Paragraphs>
  <ScaleCrop>false</ScaleCrop>
  <Company/>
  <LinksUpToDate>false</LinksUpToDate>
  <CharactersWithSpaces>10971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 raju</dc:creator>
  <cp:lastModifiedBy>EFG TS</cp:lastModifiedBy>
  <cp:revision>5</cp:revision>
  <dcterms:created xsi:type="dcterms:W3CDTF">2026-04-09T06:34:00Z</dcterms:created>
  <dcterms:modified xsi:type="dcterms:W3CDTF">2026-04-09T08:57:00Z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iLovePDF</vt:lpwstr>
  </property>
</Properties>
</file>